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B9F7" w14:textId="42AF83EA" w:rsidR="009F543B" w:rsidRPr="00AA7025" w:rsidRDefault="00B90932" w:rsidP="00A70A26">
      <w:pPr>
        <w:spacing w:line="240" w:lineRule="auto"/>
        <w:jc w:val="center"/>
        <w:rPr>
          <w:rFonts w:ascii="Times New Roman" w:hAnsi="Times New Roman" w:cs="Times New Roman"/>
          <w:b/>
          <w:bCs/>
          <w:sz w:val="40"/>
          <w:szCs w:val="40"/>
        </w:rPr>
      </w:pPr>
      <w:r w:rsidRPr="00AA7025">
        <w:rPr>
          <w:rFonts w:ascii="Times New Roman" w:hAnsi="Times New Roman" w:cs="Times New Roman"/>
          <w:b/>
          <w:bCs/>
          <w:sz w:val="40"/>
          <w:szCs w:val="40"/>
        </w:rPr>
        <w:t>TRƯỜNG ĐẠI HỌC SÀI GÒN</w:t>
      </w:r>
    </w:p>
    <w:p w14:paraId="43F03DDA" w14:textId="3DFBCE21" w:rsidR="00B90932" w:rsidRPr="00AA7025" w:rsidRDefault="00B90932" w:rsidP="00B90932">
      <w:pPr>
        <w:spacing w:after="48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KHOA CÔNG NGHỆ THÔNG TIN</w:t>
      </w:r>
    </w:p>
    <w:p w14:paraId="55B034CB" w14:textId="12A4DF39" w:rsidR="00B90932" w:rsidRPr="00AA7025" w:rsidRDefault="00B90932" w:rsidP="00A70A26">
      <w:pPr>
        <w:spacing w:before="240" w:after="480" w:line="240" w:lineRule="auto"/>
        <w:jc w:val="center"/>
        <w:rPr>
          <w:rFonts w:ascii="Times New Roman" w:hAnsi="Times New Roman" w:cs="Times New Roman"/>
        </w:rPr>
      </w:pPr>
      <w:r w:rsidRPr="00AA7025">
        <w:rPr>
          <w:rFonts w:ascii="Times New Roman" w:hAnsi="Times New Roman" w:cs="Times New Roman"/>
          <w:noProof/>
        </w:rPr>
        <w:drawing>
          <wp:inline distT="0" distB="0" distL="0" distR="0" wp14:anchorId="5A14417B" wp14:editId="1C1F550E">
            <wp:extent cx="1911350" cy="1911350"/>
            <wp:effectExtent l="0" t="0" r="0" b="0"/>
            <wp:docPr id="1970107690" name="Picture 1"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07690" name="Picture 1" descr="A blue butt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1350" cy="1911350"/>
                    </a:xfrm>
                    <a:prstGeom prst="rect">
                      <a:avLst/>
                    </a:prstGeom>
                  </pic:spPr>
                </pic:pic>
              </a:graphicData>
            </a:graphic>
          </wp:inline>
        </w:drawing>
      </w:r>
    </w:p>
    <w:p w14:paraId="5266459A" w14:textId="237797B1" w:rsidR="00A70A26" w:rsidRPr="00AA7025" w:rsidRDefault="00FE6531" w:rsidP="00B90932">
      <w:pPr>
        <w:spacing w:before="240" w:line="240" w:lineRule="auto"/>
        <w:jc w:val="center"/>
        <w:rPr>
          <w:rFonts w:ascii="Times New Roman" w:hAnsi="Times New Roman" w:cs="Times New Roman"/>
          <w:b/>
          <w:bCs/>
          <w:sz w:val="40"/>
          <w:szCs w:val="40"/>
        </w:rPr>
      </w:pPr>
      <w:r w:rsidRPr="00AA7025">
        <w:rPr>
          <w:rFonts w:ascii="Times New Roman" w:hAnsi="Times New Roman" w:cs="Times New Roman"/>
          <w:b/>
          <w:bCs/>
          <w:sz w:val="40"/>
          <w:szCs w:val="40"/>
        </w:rPr>
        <w:t xml:space="preserve">TEST PLAN DOCUMENT </w:t>
      </w:r>
    </w:p>
    <w:p w14:paraId="6F9C9E91" w14:textId="36960BC2" w:rsidR="00A70A26" w:rsidRPr="00AA7025" w:rsidRDefault="00A70A26" w:rsidP="00A70A26">
      <w:pPr>
        <w:spacing w:before="240" w:after="960" w:line="240" w:lineRule="auto"/>
        <w:jc w:val="center"/>
        <w:rPr>
          <w:rFonts w:ascii="Times New Roman" w:hAnsi="Times New Roman" w:cs="Times New Roman"/>
          <w:b/>
          <w:bCs/>
          <w:sz w:val="36"/>
          <w:szCs w:val="36"/>
        </w:rPr>
      </w:pPr>
      <w:r w:rsidRPr="00AA7025">
        <w:rPr>
          <w:rFonts w:ascii="Times New Roman" w:hAnsi="Times New Roman" w:cs="Times New Roman"/>
          <w:b/>
          <w:bCs/>
          <w:sz w:val="36"/>
          <w:szCs w:val="36"/>
        </w:rPr>
        <w:t xml:space="preserve">Đề tài: </w:t>
      </w:r>
      <w:r w:rsidR="005B45C2" w:rsidRPr="00AA7025">
        <w:rPr>
          <w:rFonts w:ascii="Times New Roman" w:hAnsi="Times New Roman" w:cs="Times New Roman"/>
          <w:b/>
          <w:bCs/>
          <w:sz w:val="36"/>
          <w:szCs w:val="36"/>
        </w:rPr>
        <w:t>ABC project</w:t>
      </w:r>
    </w:p>
    <w:p w14:paraId="284BA7FF" w14:textId="4CCF62F1" w:rsidR="00A70A26" w:rsidRPr="00AA7025" w:rsidRDefault="00A70A26" w:rsidP="00A70A26">
      <w:pPr>
        <w:spacing w:before="24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Giảng viên: TS. Đỗ Như Tài</w:t>
      </w:r>
    </w:p>
    <w:p w14:paraId="6038C5E6" w14:textId="7C345ACA" w:rsidR="00A70A26" w:rsidRPr="00AA7025" w:rsidRDefault="00A70A26" w:rsidP="00A70A26">
      <w:pPr>
        <w:spacing w:before="24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Môn: Kiểm thử phần mềm</w:t>
      </w:r>
    </w:p>
    <w:p w14:paraId="2C4C456B" w14:textId="18A0CD6E" w:rsidR="00A70A26" w:rsidRPr="00AA7025" w:rsidRDefault="00A70A26" w:rsidP="00A70A26">
      <w:pPr>
        <w:spacing w:before="24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Lớp: DCT122C4</w:t>
      </w:r>
    </w:p>
    <w:p w14:paraId="2E133C00" w14:textId="5461EE37" w:rsidR="00A70A26" w:rsidRPr="00AA7025" w:rsidRDefault="00A70A26" w:rsidP="00A70A26">
      <w:pPr>
        <w:spacing w:before="24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Danh sách các thành viên trong nhóm:</w:t>
      </w:r>
    </w:p>
    <w:p w14:paraId="00FBA5AA" w14:textId="6F6D731F" w:rsidR="00A70A26" w:rsidRPr="00AA7025" w:rsidRDefault="00A70A26" w:rsidP="00A70A26">
      <w:pPr>
        <w:spacing w:before="24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3122411151 – Phạm Thanh Phong (Trưởng nhóm)</w:t>
      </w:r>
    </w:p>
    <w:p w14:paraId="23F64458" w14:textId="507F665B" w:rsidR="00A70A26" w:rsidRPr="00AA7025" w:rsidRDefault="008E6C89" w:rsidP="00A70A26">
      <w:pPr>
        <w:spacing w:before="24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3122411238 – Đinh Thanh Tùng</w:t>
      </w:r>
    </w:p>
    <w:p w14:paraId="41B8E6A1" w14:textId="27825771" w:rsidR="008E6C89" w:rsidRPr="00AA7025" w:rsidRDefault="008E6C89" w:rsidP="00A70A26">
      <w:pPr>
        <w:spacing w:before="24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3122411156 – Lương Hoàng Phúc</w:t>
      </w:r>
    </w:p>
    <w:p w14:paraId="045CABE4" w14:textId="6DDFC57D" w:rsidR="008E6C89" w:rsidRPr="00AA7025" w:rsidRDefault="008E6C89" w:rsidP="008E6C89">
      <w:pPr>
        <w:spacing w:before="240" w:after="2400" w:line="240" w:lineRule="auto"/>
        <w:jc w:val="center"/>
        <w:rPr>
          <w:rFonts w:ascii="Times New Roman" w:hAnsi="Times New Roman" w:cs="Times New Roman"/>
          <w:b/>
          <w:bCs/>
          <w:sz w:val="28"/>
          <w:szCs w:val="28"/>
        </w:rPr>
      </w:pPr>
      <w:r w:rsidRPr="00AA7025">
        <w:rPr>
          <w:rFonts w:ascii="Times New Roman" w:hAnsi="Times New Roman" w:cs="Times New Roman"/>
          <w:b/>
          <w:bCs/>
          <w:sz w:val="28"/>
          <w:szCs w:val="28"/>
        </w:rPr>
        <w:t>3122411131 – Trần Hữu Na</w:t>
      </w:r>
      <w:r w:rsidR="0059152C" w:rsidRPr="00AA7025">
        <w:rPr>
          <w:rFonts w:ascii="Times New Roman" w:hAnsi="Times New Roman" w:cs="Times New Roman"/>
          <w:b/>
          <w:bCs/>
          <w:sz w:val="28"/>
          <w:szCs w:val="28"/>
        </w:rPr>
        <w:t>m</w:t>
      </w:r>
    </w:p>
    <w:p w14:paraId="38D1BA30" w14:textId="4DEE2579" w:rsidR="0059152C" w:rsidRPr="00AA7025" w:rsidRDefault="008E6C89" w:rsidP="008E6C89">
      <w:pPr>
        <w:spacing w:before="240" w:after="2400" w:line="240" w:lineRule="auto"/>
        <w:jc w:val="center"/>
        <w:rPr>
          <w:rFonts w:ascii="Times New Roman" w:hAnsi="Times New Roman" w:cs="Times New Roman"/>
          <w:b/>
          <w:bCs/>
          <w:sz w:val="28"/>
          <w:szCs w:val="28"/>
        </w:rPr>
        <w:sectPr w:rsidR="0059152C" w:rsidRPr="00AA7025" w:rsidSect="0059152C">
          <w:footerReference w:type="default" r:id="rId9"/>
          <w:pgSz w:w="11909" w:h="16834" w:code="9"/>
          <w:pgMar w:top="1138" w:right="1138" w:bottom="1138" w:left="1699" w:header="720" w:footer="720" w:gutter="0"/>
          <w:pgBorders w:display="firstPage">
            <w:top w:val="twistedLines1" w:sz="18" w:space="15" w:color="auto"/>
            <w:left w:val="twistedLines1" w:sz="18" w:space="4" w:color="auto"/>
            <w:bottom w:val="twistedLines1" w:sz="18" w:space="15" w:color="auto"/>
            <w:right w:val="twistedLines1" w:sz="18" w:space="4" w:color="auto"/>
          </w:pgBorders>
          <w:cols w:space="720"/>
          <w:docGrid w:linePitch="360"/>
        </w:sectPr>
      </w:pPr>
      <w:r w:rsidRPr="00AA7025">
        <w:rPr>
          <w:rFonts w:ascii="Times New Roman" w:hAnsi="Times New Roman" w:cs="Times New Roman"/>
          <w:b/>
          <w:bCs/>
          <w:sz w:val="28"/>
          <w:szCs w:val="28"/>
        </w:rPr>
        <w:t xml:space="preserve">Thành phố Hồ Chí Minh – Tháng </w:t>
      </w:r>
      <w:r w:rsidR="00FE6531" w:rsidRPr="00AA7025">
        <w:rPr>
          <w:rFonts w:ascii="Times New Roman" w:hAnsi="Times New Roman" w:cs="Times New Roman"/>
          <w:b/>
          <w:bCs/>
          <w:sz w:val="28"/>
          <w:szCs w:val="28"/>
        </w:rPr>
        <w:t>10</w:t>
      </w:r>
      <w:r w:rsidRPr="00AA7025">
        <w:rPr>
          <w:rFonts w:ascii="Times New Roman" w:hAnsi="Times New Roman" w:cs="Times New Roman"/>
          <w:b/>
          <w:bCs/>
          <w:sz w:val="28"/>
          <w:szCs w:val="28"/>
        </w:rPr>
        <w:t xml:space="preserve"> 202</w:t>
      </w:r>
      <w:r w:rsidR="0059152C" w:rsidRPr="00AA7025">
        <w:rPr>
          <w:rFonts w:ascii="Times New Roman" w:hAnsi="Times New Roman" w:cs="Times New Roman"/>
          <w:b/>
          <w:bCs/>
          <w:sz w:val="28"/>
          <w:szCs w:val="28"/>
        </w:rPr>
        <w:t>5</w:t>
      </w:r>
    </w:p>
    <w:sdt>
      <w:sdtPr>
        <w:rPr>
          <w:rFonts w:ascii="Times New Roman" w:eastAsiaTheme="minorHAnsi" w:hAnsi="Times New Roman" w:cs="Times New Roman"/>
          <w:b/>
          <w:bCs/>
          <w:color w:val="auto"/>
          <w:kern w:val="2"/>
          <w:sz w:val="40"/>
          <w:szCs w:val="40"/>
          <w14:ligatures w14:val="standardContextual"/>
        </w:rPr>
        <w:id w:val="-2140709764"/>
        <w:docPartObj>
          <w:docPartGallery w:val="Table of Contents"/>
          <w:docPartUnique/>
        </w:docPartObj>
      </w:sdtPr>
      <w:sdtEndPr>
        <w:rPr>
          <w:noProof/>
          <w:sz w:val="24"/>
          <w:szCs w:val="24"/>
        </w:rPr>
      </w:sdtEndPr>
      <w:sdtContent>
        <w:p w14:paraId="7B2D42B0" w14:textId="28E5C88E" w:rsidR="00740ECE" w:rsidRPr="00AA7025" w:rsidRDefault="00740ECE">
          <w:pPr>
            <w:pStyle w:val="TOCHeading"/>
            <w:rPr>
              <w:rFonts w:ascii="Times New Roman" w:hAnsi="Times New Roman" w:cs="Times New Roman"/>
              <w:b/>
              <w:bCs/>
              <w:color w:val="auto"/>
              <w:sz w:val="40"/>
              <w:szCs w:val="40"/>
            </w:rPr>
          </w:pPr>
          <w:r w:rsidRPr="00AA7025">
            <w:rPr>
              <w:rFonts w:ascii="Times New Roman" w:hAnsi="Times New Roman" w:cs="Times New Roman"/>
              <w:b/>
              <w:bCs/>
              <w:color w:val="auto"/>
              <w:sz w:val="40"/>
              <w:szCs w:val="40"/>
            </w:rPr>
            <w:t>Mục lục</w:t>
          </w:r>
        </w:p>
        <w:p w14:paraId="4D5847E3" w14:textId="46D4EA81" w:rsidR="00AA7025" w:rsidRPr="00AA7025" w:rsidRDefault="00740ECE">
          <w:pPr>
            <w:pStyle w:val="TOC1"/>
            <w:tabs>
              <w:tab w:val="right" w:leader="dot" w:pos="9523"/>
            </w:tabs>
            <w:rPr>
              <w:rFonts w:ascii="Times New Roman" w:eastAsiaTheme="minorEastAsia" w:hAnsi="Times New Roman" w:cs="Times New Roman"/>
              <w:noProof/>
            </w:rPr>
          </w:pPr>
          <w:r w:rsidRPr="00AA7025">
            <w:rPr>
              <w:rFonts w:ascii="Times New Roman" w:hAnsi="Times New Roman" w:cs="Times New Roman"/>
            </w:rPr>
            <w:fldChar w:fldCharType="begin"/>
          </w:r>
          <w:r w:rsidRPr="00AA7025">
            <w:rPr>
              <w:rFonts w:ascii="Times New Roman" w:hAnsi="Times New Roman" w:cs="Times New Roman"/>
            </w:rPr>
            <w:instrText xml:space="preserve"> TOC \o "1-3" \h \z \u </w:instrText>
          </w:r>
          <w:r w:rsidRPr="00AA7025">
            <w:rPr>
              <w:rFonts w:ascii="Times New Roman" w:hAnsi="Times New Roman" w:cs="Times New Roman"/>
            </w:rPr>
            <w:fldChar w:fldCharType="separate"/>
          </w:r>
          <w:hyperlink w:anchor="_Toc210767041" w:history="1">
            <w:r w:rsidR="00AA7025" w:rsidRPr="00AA7025">
              <w:rPr>
                <w:rStyle w:val="Hyperlink"/>
                <w:rFonts w:ascii="Times New Roman" w:hAnsi="Times New Roman" w:cs="Times New Roman"/>
                <w:noProof/>
              </w:rPr>
              <w:t>Nội dung phân công công việc</w:t>
            </w:r>
            <w:r w:rsidR="00AA7025" w:rsidRPr="00AA7025">
              <w:rPr>
                <w:rFonts w:ascii="Times New Roman" w:hAnsi="Times New Roman" w:cs="Times New Roman"/>
                <w:noProof/>
                <w:webHidden/>
              </w:rPr>
              <w:tab/>
            </w:r>
            <w:r w:rsidR="00AA7025" w:rsidRPr="00AA7025">
              <w:rPr>
                <w:rFonts w:ascii="Times New Roman" w:hAnsi="Times New Roman" w:cs="Times New Roman"/>
                <w:noProof/>
                <w:webHidden/>
              </w:rPr>
              <w:fldChar w:fldCharType="begin"/>
            </w:r>
            <w:r w:rsidR="00AA7025" w:rsidRPr="00AA7025">
              <w:rPr>
                <w:rFonts w:ascii="Times New Roman" w:hAnsi="Times New Roman" w:cs="Times New Roman"/>
                <w:noProof/>
                <w:webHidden/>
              </w:rPr>
              <w:instrText xml:space="preserve"> PAGEREF _Toc210767041 \h </w:instrText>
            </w:r>
            <w:r w:rsidR="00AA7025" w:rsidRPr="00AA7025">
              <w:rPr>
                <w:rFonts w:ascii="Times New Roman" w:hAnsi="Times New Roman" w:cs="Times New Roman"/>
                <w:noProof/>
                <w:webHidden/>
              </w:rPr>
            </w:r>
            <w:r w:rsidR="00AA7025" w:rsidRPr="00AA7025">
              <w:rPr>
                <w:rFonts w:ascii="Times New Roman" w:hAnsi="Times New Roman" w:cs="Times New Roman"/>
                <w:noProof/>
                <w:webHidden/>
              </w:rPr>
              <w:fldChar w:fldCharType="separate"/>
            </w:r>
            <w:r w:rsidR="00AA7025" w:rsidRPr="00AA7025">
              <w:rPr>
                <w:rFonts w:ascii="Times New Roman" w:hAnsi="Times New Roman" w:cs="Times New Roman"/>
                <w:noProof/>
                <w:webHidden/>
              </w:rPr>
              <w:t>4</w:t>
            </w:r>
            <w:r w:rsidR="00AA7025" w:rsidRPr="00AA7025">
              <w:rPr>
                <w:rFonts w:ascii="Times New Roman" w:hAnsi="Times New Roman" w:cs="Times New Roman"/>
                <w:noProof/>
                <w:webHidden/>
              </w:rPr>
              <w:fldChar w:fldCharType="end"/>
            </w:r>
          </w:hyperlink>
        </w:p>
        <w:p w14:paraId="4ECA9FF0" w14:textId="239118EC" w:rsidR="00AA7025" w:rsidRPr="00AA7025" w:rsidRDefault="00AA7025">
          <w:pPr>
            <w:pStyle w:val="TOC1"/>
            <w:tabs>
              <w:tab w:val="right" w:leader="dot" w:pos="9523"/>
            </w:tabs>
            <w:rPr>
              <w:rFonts w:ascii="Times New Roman" w:eastAsiaTheme="minorEastAsia" w:hAnsi="Times New Roman" w:cs="Times New Roman"/>
              <w:noProof/>
            </w:rPr>
          </w:pPr>
          <w:hyperlink w:anchor="_Toc210767042" w:history="1">
            <w:r w:rsidRPr="00AA7025">
              <w:rPr>
                <w:rStyle w:val="Hyperlink"/>
                <w:rFonts w:ascii="Times New Roman" w:hAnsi="Times New Roman" w:cs="Times New Roman"/>
                <w:noProof/>
              </w:rPr>
              <w:t>1. Introduction</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_Toc210767042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7</w:t>
            </w:r>
            <w:r w:rsidRPr="00AA7025">
              <w:rPr>
                <w:rFonts w:ascii="Times New Roman" w:hAnsi="Times New Roman" w:cs="Times New Roman"/>
                <w:noProof/>
                <w:webHidden/>
              </w:rPr>
              <w:fldChar w:fldCharType="end"/>
            </w:r>
          </w:hyperlink>
        </w:p>
        <w:p w14:paraId="4E66972C" w14:textId="15584464" w:rsidR="00AA7025" w:rsidRPr="00AA7025" w:rsidRDefault="00AA7025">
          <w:pPr>
            <w:pStyle w:val="TOC2"/>
            <w:tabs>
              <w:tab w:val="right" w:leader="dot" w:pos="9523"/>
            </w:tabs>
            <w:rPr>
              <w:rFonts w:ascii="Times New Roman" w:eastAsiaTheme="minorEastAsia" w:hAnsi="Times New Roman" w:cs="Times New Roman"/>
              <w:noProof/>
            </w:rPr>
          </w:pPr>
          <w:hyperlink w:anchor="_Toc210767043" w:history="1">
            <w:r w:rsidRPr="00AA7025">
              <w:rPr>
                <w:rStyle w:val="Hyperlink"/>
                <w:rFonts w:ascii="Times New Roman" w:hAnsi="Times New Roman" w:cs="Times New Roman"/>
                <w:noProof/>
              </w:rPr>
              <w:t>1.1 Purpose of this Document</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_Toc210767043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7</w:t>
            </w:r>
            <w:r w:rsidRPr="00AA7025">
              <w:rPr>
                <w:rFonts w:ascii="Times New Roman" w:hAnsi="Times New Roman" w:cs="Times New Roman"/>
                <w:noProof/>
                <w:webHidden/>
              </w:rPr>
              <w:fldChar w:fldCharType="end"/>
            </w:r>
          </w:hyperlink>
        </w:p>
        <w:p w14:paraId="50C25CC8" w14:textId="39C3DB5A" w:rsidR="00AA7025" w:rsidRPr="00AA7025" w:rsidRDefault="00AA7025">
          <w:pPr>
            <w:pStyle w:val="TOC2"/>
            <w:tabs>
              <w:tab w:val="right" w:leader="dot" w:pos="9523"/>
            </w:tabs>
            <w:rPr>
              <w:rFonts w:ascii="Times New Roman" w:eastAsiaTheme="minorEastAsia" w:hAnsi="Times New Roman" w:cs="Times New Roman"/>
              <w:noProof/>
            </w:rPr>
          </w:pPr>
          <w:hyperlink w:anchor="_Toc210767044" w:history="1">
            <w:r w:rsidRPr="00AA7025">
              <w:rPr>
                <w:rStyle w:val="Hyperlink"/>
                <w:rFonts w:ascii="Times New Roman" w:hAnsi="Times New Roman" w:cs="Times New Roman"/>
                <w:noProof/>
              </w:rPr>
              <w:t>1.2 Overview</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_Toc210767044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7</w:t>
            </w:r>
            <w:r w:rsidRPr="00AA7025">
              <w:rPr>
                <w:rFonts w:ascii="Times New Roman" w:hAnsi="Times New Roman" w:cs="Times New Roman"/>
                <w:noProof/>
                <w:webHidden/>
              </w:rPr>
              <w:fldChar w:fldCharType="end"/>
            </w:r>
          </w:hyperlink>
        </w:p>
        <w:p w14:paraId="4B6E50C7" w14:textId="344B91AF" w:rsidR="00AA7025" w:rsidRPr="00AA7025" w:rsidRDefault="00AA7025">
          <w:pPr>
            <w:pStyle w:val="TOC2"/>
            <w:tabs>
              <w:tab w:val="right" w:leader="dot" w:pos="9523"/>
            </w:tabs>
            <w:rPr>
              <w:rFonts w:ascii="Times New Roman" w:eastAsiaTheme="minorEastAsia" w:hAnsi="Times New Roman" w:cs="Times New Roman"/>
              <w:noProof/>
            </w:rPr>
          </w:pPr>
          <w:hyperlink w:anchor="_Toc210767045" w:history="1">
            <w:r w:rsidRPr="00AA7025">
              <w:rPr>
                <w:rStyle w:val="Hyperlink"/>
                <w:rFonts w:ascii="Times New Roman" w:hAnsi="Times New Roman" w:cs="Times New Roman"/>
                <w:noProof/>
              </w:rPr>
              <w:t>1.3 Scope</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_Toc210767045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7</w:t>
            </w:r>
            <w:r w:rsidRPr="00AA7025">
              <w:rPr>
                <w:rFonts w:ascii="Times New Roman" w:hAnsi="Times New Roman" w:cs="Times New Roman"/>
                <w:noProof/>
                <w:webHidden/>
              </w:rPr>
              <w:fldChar w:fldCharType="end"/>
            </w:r>
          </w:hyperlink>
        </w:p>
        <w:p w14:paraId="621DC040" w14:textId="4D8833EC" w:rsidR="00AA7025" w:rsidRPr="00AA7025" w:rsidRDefault="00AA7025">
          <w:pPr>
            <w:pStyle w:val="TOC3"/>
            <w:tabs>
              <w:tab w:val="right" w:leader="dot" w:pos="9523"/>
            </w:tabs>
            <w:rPr>
              <w:rFonts w:ascii="Times New Roman" w:eastAsiaTheme="minorEastAsia" w:hAnsi="Times New Roman" w:cs="Times New Roman"/>
              <w:noProof/>
            </w:rPr>
          </w:pPr>
          <w:hyperlink w:anchor="_Toc210767046" w:history="1">
            <w:r w:rsidRPr="00AA7025">
              <w:rPr>
                <w:rStyle w:val="Hyperlink"/>
                <w:rFonts w:ascii="Times New Roman" w:hAnsi="Times New Roman" w:cs="Times New Roman"/>
                <w:noProof/>
              </w:rPr>
              <w:t>1.3.1 Testing Phases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_Toc210767046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7</w:t>
            </w:r>
            <w:r w:rsidRPr="00AA7025">
              <w:rPr>
                <w:rFonts w:ascii="Times New Roman" w:hAnsi="Times New Roman" w:cs="Times New Roman"/>
                <w:noProof/>
                <w:webHidden/>
              </w:rPr>
              <w:fldChar w:fldCharType="end"/>
            </w:r>
          </w:hyperlink>
        </w:p>
        <w:p w14:paraId="2A654EEA" w14:textId="1D1A6E14" w:rsidR="00AA7025" w:rsidRPr="00AA7025" w:rsidRDefault="00AA7025">
          <w:pPr>
            <w:pStyle w:val="TOC3"/>
            <w:tabs>
              <w:tab w:val="left" w:pos="1698"/>
              <w:tab w:val="right" w:leader="dot" w:pos="9523"/>
            </w:tabs>
            <w:rPr>
              <w:rFonts w:ascii="Times New Roman" w:eastAsiaTheme="minorEastAsia" w:hAnsi="Times New Roman" w:cs="Times New Roman"/>
              <w:noProof/>
            </w:rPr>
          </w:pPr>
          <w:hyperlink w:anchor="_Toc210767047" w:history="1">
            <w:r w:rsidRPr="00AA7025">
              <w:rPr>
                <w:rStyle w:val="Hyperlink"/>
                <w:rFonts w:ascii="Times New Roman" w:hAnsi="Times New Roman" w:cs="Times New Roman"/>
                <w:noProof/>
              </w:rPr>
              <w:t>1.3.2</w:t>
            </w:r>
            <w:r w:rsidRPr="00AA7025">
              <w:rPr>
                <w:rFonts w:ascii="Times New Roman" w:eastAsiaTheme="minorEastAsia" w:hAnsi="Times New Roman" w:cs="Times New Roman"/>
                <w:noProof/>
              </w:rPr>
              <w:tab/>
            </w:r>
            <w:r w:rsidRPr="00AA7025">
              <w:rPr>
                <w:rStyle w:val="Hyperlink"/>
                <w:rFonts w:ascii="Times New Roman" w:hAnsi="Times New Roman" w:cs="Times New Roman"/>
                <w:noProof/>
              </w:rPr>
              <w:t>Testing Types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_Toc210767047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8</w:t>
            </w:r>
            <w:r w:rsidRPr="00AA7025">
              <w:rPr>
                <w:rFonts w:ascii="Times New Roman" w:hAnsi="Times New Roman" w:cs="Times New Roman"/>
                <w:noProof/>
                <w:webHidden/>
              </w:rPr>
              <w:fldChar w:fldCharType="end"/>
            </w:r>
          </w:hyperlink>
        </w:p>
        <w:p w14:paraId="0B911D8F" w14:textId="35DA34B1" w:rsidR="00AA7025" w:rsidRPr="00AA7025" w:rsidRDefault="00AA7025">
          <w:pPr>
            <w:pStyle w:val="TOC2"/>
            <w:tabs>
              <w:tab w:val="right" w:leader="dot" w:pos="9523"/>
            </w:tabs>
            <w:rPr>
              <w:rFonts w:ascii="Times New Roman" w:eastAsiaTheme="minorEastAsia" w:hAnsi="Times New Roman" w:cs="Times New Roman"/>
              <w:noProof/>
            </w:rPr>
          </w:pPr>
          <w:hyperlink w:anchor="_Toc210767048" w:history="1">
            <w:r w:rsidRPr="00AA7025">
              <w:rPr>
                <w:rStyle w:val="Hyperlink"/>
                <w:rFonts w:ascii="Times New Roman" w:hAnsi="Times New Roman" w:cs="Times New Roman"/>
                <w:noProof/>
              </w:rPr>
              <w:t>1.4 Not in Scope</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_Toc210767048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9</w:t>
            </w:r>
            <w:r w:rsidRPr="00AA7025">
              <w:rPr>
                <w:rFonts w:ascii="Times New Roman" w:hAnsi="Times New Roman" w:cs="Times New Roman"/>
                <w:noProof/>
                <w:webHidden/>
              </w:rPr>
              <w:fldChar w:fldCharType="end"/>
            </w:r>
          </w:hyperlink>
        </w:p>
        <w:p w14:paraId="5927B36A" w14:textId="7DB8A659" w:rsidR="00AA7025" w:rsidRPr="00AA7025" w:rsidRDefault="00AA7025">
          <w:pPr>
            <w:pStyle w:val="TOC2"/>
            <w:tabs>
              <w:tab w:val="right" w:leader="dot" w:pos="9523"/>
            </w:tabs>
            <w:rPr>
              <w:rFonts w:ascii="Times New Roman" w:eastAsiaTheme="minorEastAsia" w:hAnsi="Times New Roman" w:cs="Times New Roman"/>
              <w:noProof/>
            </w:rPr>
          </w:pPr>
          <w:hyperlink w:anchor="_Toc210767049" w:history="1">
            <w:r w:rsidRPr="00AA7025">
              <w:rPr>
                <w:rStyle w:val="Hyperlink"/>
                <w:rFonts w:ascii="Times New Roman" w:hAnsi="Times New Roman" w:cs="Times New Roman"/>
                <w:noProof/>
              </w:rPr>
              <w:t>1.5 Reference Documents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_Toc210767049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9</w:t>
            </w:r>
            <w:r w:rsidRPr="00AA7025">
              <w:rPr>
                <w:rFonts w:ascii="Times New Roman" w:hAnsi="Times New Roman" w:cs="Times New Roman"/>
                <w:noProof/>
                <w:webHidden/>
              </w:rPr>
              <w:fldChar w:fldCharType="end"/>
            </w:r>
          </w:hyperlink>
        </w:p>
        <w:p w14:paraId="631AD9C0" w14:textId="40ED5746" w:rsidR="00AA7025" w:rsidRPr="00AA7025" w:rsidRDefault="00AA7025">
          <w:pPr>
            <w:pStyle w:val="TOC2"/>
            <w:tabs>
              <w:tab w:val="right" w:leader="dot" w:pos="9523"/>
            </w:tabs>
            <w:rPr>
              <w:rFonts w:ascii="Times New Roman" w:eastAsiaTheme="minorEastAsia" w:hAnsi="Times New Roman" w:cs="Times New Roman"/>
              <w:noProof/>
            </w:rPr>
          </w:pPr>
          <w:hyperlink w:anchor="_Toc210767050" w:history="1">
            <w:r w:rsidRPr="00AA7025">
              <w:rPr>
                <w:rStyle w:val="Hyperlink"/>
                <w:rFonts w:ascii="Times New Roman" w:hAnsi="Times New Roman" w:cs="Times New Roman"/>
                <w:noProof/>
              </w:rPr>
              <w:t>1.6 Definitions and Acronyms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_Toc210767050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10</w:t>
            </w:r>
            <w:r w:rsidRPr="00AA7025">
              <w:rPr>
                <w:rFonts w:ascii="Times New Roman" w:hAnsi="Times New Roman" w:cs="Times New Roman"/>
                <w:noProof/>
                <w:webHidden/>
              </w:rPr>
              <w:fldChar w:fldCharType="end"/>
            </w:r>
          </w:hyperlink>
        </w:p>
        <w:p w14:paraId="18207857" w14:textId="044CC70C" w:rsidR="00AA7025" w:rsidRPr="00AA7025" w:rsidRDefault="00AA7025">
          <w:pPr>
            <w:pStyle w:val="TOC2"/>
            <w:tabs>
              <w:tab w:val="right" w:leader="dot" w:pos="9523"/>
            </w:tabs>
            <w:rPr>
              <w:rFonts w:ascii="Times New Roman" w:eastAsiaTheme="minorEastAsia" w:hAnsi="Times New Roman" w:cs="Times New Roman"/>
              <w:noProof/>
            </w:rPr>
          </w:pPr>
          <w:hyperlink w:anchor="_Toc210767051" w:history="1">
            <w:r w:rsidRPr="00AA7025">
              <w:rPr>
                <w:rStyle w:val="Hyperlink"/>
                <w:rFonts w:ascii="Times New Roman" w:hAnsi="Times New Roman" w:cs="Times New Roman"/>
                <w:noProof/>
              </w:rPr>
              <w:t>1.7 Assumptions and Dependencies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_Toc210767051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10</w:t>
            </w:r>
            <w:r w:rsidRPr="00AA7025">
              <w:rPr>
                <w:rFonts w:ascii="Times New Roman" w:hAnsi="Times New Roman" w:cs="Times New Roman"/>
                <w:noProof/>
                <w:webHidden/>
              </w:rPr>
              <w:fldChar w:fldCharType="end"/>
            </w:r>
          </w:hyperlink>
        </w:p>
        <w:p w14:paraId="30B55010" w14:textId="1DA98EFD" w:rsidR="00AA7025" w:rsidRPr="00AA7025" w:rsidRDefault="00AA7025">
          <w:pPr>
            <w:pStyle w:val="TOC1"/>
            <w:tabs>
              <w:tab w:val="right" w:leader="dot" w:pos="9523"/>
            </w:tabs>
            <w:rPr>
              <w:rFonts w:ascii="Times New Roman" w:eastAsiaTheme="minorEastAsia" w:hAnsi="Times New Roman" w:cs="Times New Roman"/>
              <w:noProof/>
            </w:rPr>
          </w:pPr>
          <w:hyperlink w:anchor="_Toc210767052" w:history="1">
            <w:r w:rsidRPr="00AA7025">
              <w:rPr>
                <w:rStyle w:val="Hyperlink"/>
                <w:rFonts w:ascii="Times New Roman" w:eastAsia="Arial" w:hAnsi="Times New Roman" w:cs="Times New Roman"/>
                <w:noProof/>
              </w:rPr>
              <w:t>2. Test Requirement</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_Toc210767052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10</w:t>
            </w:r>
            <w:r w:rsidRPr="00AA7025">
              <w:rPr>
                <w:rFonts w:ascii="Times New Roman" w:hAnsi="Times New Roman" w:cs="Times New Roman"/>
                <w:noProof/>
                <w:webHidden/>
              </w:rPr>
              <w:fldChar w:fldCharType="end"/>
            </w:r>
          </w:hyperlink>
        </w:p>
        <w:p w14:paraId="36CD40F7" w14:textId="696732C6" w:rsidR="00AA7025" w:rsidRPr="00AA7025" w:rsidRDefault="00AA7025">
          <w:pPr>
            <w:pStyle w:val="TOC2"/>
            <w:tabs>
              <w:tab w:val="right" w:leader="dot" w:pos="9523"/>
            </w:tabs>
            <w:rPr>
              <w:rFonts w:ascii="Times New Roman" w:eastAsiaTheme="minorEastAsia" w:hAnsi="Times New Roman" w:cs="Times New Roman"/>
              <w:noProof/>
            </w:rPr>
          </w:pPr>
          <w:hyperlink w:anchor="_Toc210767053" w:history="1">
            <w:r w:rsidRPr="00AA7025">
              <w:rPr>
                <w:rStyle w:val="Hyperlink"/>
                <w:rFonts w:ascii="Times New Roman" w:hAnsi="Times New Roman" w:cs="Times New Roman"/>
                <w:noProof/>
              </w:rPr>
              <w:t>2.1 Features to be Tested</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_Toc210767053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10</w:t>
            </w:r>
            <w:r w:rsidRPr="00AA7025">
              <w:rPr>
                <w:rFonts w:ascii="Times New Roman" w:hAnsi="Times New Roman" w:cs="Times New Roman"/>
                <w:noProof/>
                <w:webHidden/>
              </w:rPr>
              <w:fldChar w:fldCharType="end"/>
            </w:r>
          </w:hyperlink>
        </w:p>
        <w:p w14:paraId="7B4224AF" w14:textId="0BBD8E0C" w:rsidR="00AA7025" w:rsidRPr="00AA7025" w:rsidRDefault="00AA7025">
          <w:pPr>
            <w:pStyle w:val="TOC2"/>
            <w:tabs>
              <w:tab w:val="right" w:leader="dot" w:pos="9523"/>
            </w:tabs>
            <w:rPr>
              <w:rFonts w:ascii="Times New Roman" w:eastAsiaTheme="minorEastAsia" w:hAnsi="Times New Roman" w:cs="Times New Roman"/>
              <w:noProof/>
            </w:rPr>
          </w:pPr>
          <w:hyperlink w:anchor="_Toc210767054" w:history="1">
            <w:r w:rsidRPr="00AA7025">
              <w:rPr>
                <w:rStyle w:val="Hyperlink"/>
                <w:rFonts w:ascii="Times New Roman" w:hAnsi="Times New Roman" w:cs="Times New Roman"/>
                <w:noProof/>
              </w:rPr>
              <w:t>2.2 Milestones (Schedule)</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_Toc210767054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11</w:t>
            </w:r>
            <w:r w:rsidRPr="00AA7025">
              <w:rPr>
                <w:rFonts w:ascii="Times New Roman" w:hAnsi="Times New Roman" w:cs="Times New Roman"/>
                <w:noProof/>
                <w:webHidden/>
              </w:rPr>
              <w:fldChar w:fldCharType="end"/>
            </w:r>
          </w:hyperlink>
        </w:p>
        <w:p w14:paraId="33864F6D" w14:textId="353CDEA7" w:rsidR="00AA7025" w:rsidRPr="00AA7025" w:rsidRDefault="00AA7025">
          <w:pPr>
            <w:pStyle w:val="TOC1"/>
            <w:tabs>
              <w:tab w:val="right" w:leader="dot" w:pos="9523"/>
            </w:tabs>
            <w:rPr>
              <w:rFonts w:ascii="Times New Roman" w:eastAsiaTheme="minorEastAsia" w:hAnsi="Times New Roman" w:cs="Times New Roman"/>
              <w:noProof/>
            </w:rPr>
          </w:pPr>
          <w:hyperlink w:anchor="_Toc210767055" w:history="1">
            <w:r w:rsidRPr="00AA7025">
              <w:rPr>
                <w:rStyle w:val="Hyperlink"/>
                <w:rFonts w:ascii="Times New Roman" w:hAnsi="Times New Roman" w:cs="Times New Roman"/>
                <w:noProof/>
              </w:rPr>
              <w:t>3. TESTING ENVIRONMENT</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_Toc210767055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13</w:t>
            </w:r>
            <w:r w:rsidRPr="00AA7025">
              <w:rPr>
                <w:rFonts w:ascii="Times New Roman" w:hAnsi="Times New Roman" w:cs="Times New Roman"/>
                <w:noProof/>
                <w:webHidden/>
              </w:rPr>
              <w:fldChar w:fldCharType="end"/>
            </w:r>
          </w:hyperlink>
        </w:p>
        <w:p w14:paraId="42A1DA32" w14:textId="73A56AFD" w:rsidR="00AA7025" w:rsidRPr="00AA7025" w:rsidRDefault="00AA7025">
          <w:pPr>
            <w:pStyle w:val="TOC2"/>
            <w:tabs>
              <w:tab w:val="right" w:leader="dot" w:pos="9523"/>
            </w:tabs>
            <w:rPr>
              <w:rFonts w:ascii="Times New Roman" w:eastAsiaTheme="minorEastAsia" w:hAnsi="Times New Roman" w:cs="Times New Roman"/>
              <w:noProof/>
            </w:rPr>
          </w:pPr>
          <w:hyperlink w:anchor="_Toc210767056" w:history="1">
            <w:r w:rsidRPr="00AA7025">
              <w:rPr>
                <w:rStyle w:val="Hyperlink"/>
                <w:rFonts w:ascii="Times New Roman" w:hAnsi="Times New Roman" w:cs="Times New Roman"/>
                <w:noProof/>
              </w:rPr>
              <w:t>3.1 Browsers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_Toc210767056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13</w:t>
            </w:r>
            <w:r w:rsidRPr="00AA7025">
              <w:rPr>
                <w:rFonts w:ascii="Times New Roman" w:hAnsi="Times New Roman" w:cs="Times New Roman"/>
                <w:noProof/>
                <w:webHidden/>
              </w:rPr>
              <w:fldChar w:fldCharType="end"/>
            </w:r>
          </w:hyperlink>
        </w:p>
        <w:p w14:paraId="563C8296" w14:textId="0B18812F" w:rsidR="00AA7025" w:rsidRPr="00AA7025" w:rsidRDefault="00AA7025">
          <w:pPr>
            <w:pStyle w:val="TOC2"/>
            <w:tabs>
              <w:tab w:val="right" w:leader="dot" w:pos="9523"/>
            </w:tabs>
            <w:rPr>
              <w:rFonts w:ascii="Times New Roman" w:eastAsiaTheme="minorEastAsia" w:hAnsi="Times New Roman" w:cs="Times New Roman"/>
              <w:noProof/>
            </w:rPr>
          </w:pPr>
          <w:hyperlink w:anchor="_Toc210767057" w:history="1">
            <w:r w:rsidRPr="00AA7025">
              <w:rPr>
                <w:rStyle w:val="Hyperlink"/>
                <w:rFonts w:ascii="Times New Roman" w:hAnsi="Times New Roman" w:cs="Times New Roman"/>
                <w:noProof/>
              </w:rPr>
              <w:t>3.2 Hardware and Software Requirements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_Toc210767057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13</w:t>
            </w:r>
            <w:r w:rsidRPr="00AA7025">
              <w:rPr>
                <w:rFonts w:ascii="Times New Roman" w:hAnsi="Times New Roman" w:cs="Times New Roman"/>
                <w:noProof/>
                <w:webHidden/>
              </w:rPr>
              <w:fldChar w:fldCharType="end"/>
            </w:r>
          </w:hyperlink>
        </w:p>
        <w:p w14:paraId="6A6A86D6" w14:textId="6EF03FE1" w:rsidR="00AA7025" w:rsidRPr="00AA7025" w:rsidRDefault="00AA7025">
          <w:pPr>
            <w:pStyle w:val="TOC3"/>
            <w:tabs>
              <w:tab w:val="right" w:leader="dot" w:pos="9523"/>
            </w:tabs>
            <w:rPr>
              <w:rFonts w:ascii="Times New Roman" w:eastAsiaTheme="minorEastAsia" w:hAnsi="Times New Roman" w:cs="Times New Roman"/>
              <w:noProof/>
            </w:rPr>
          </w:pPr>
          <w:hyperlink w:anchor="_Toc210767058" w:history="1">
            <w:r w:rsidRPr="00AA7025">
              <w:rPr>
                <w:rStyle w:val="Hyperlink"/>
                <w:rFonts w:ascii="Times New Roman" w:hAnsi="Times New Roman" w:cs="Times New Roman"/>
                <w:noProof/>
              </w:rPr>
              <w:t>QA</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_Toc210767058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14</w:t>
            </w:r>
            <w:r w:rsidRPr="00AA7025">
              <w:rPr>
                <w:rFonts w:ascii="Times New Roman" w:hAnsi="Times New Roman" w:cs="Times New Roman"/>
                <w:noProof/>
                <w:webHidden/>
              </w:rPr>
              <w:fldChar w:fldCharType="end"/>
            </w:r>
          </w:hyperlink>
        </w:p>
        <w:p w14:paraId="13C3B17D" w14:textId="62F3D2AE" w:rsidR="00AA7025" w:rsidRPr="00AA7025" w:rsidRDefault="00AA7025">
          <w:pPr>
            <w:pStyle w:val="TOC2"/>
            <w:tabs>
              <w:tab w:val="right" w:leader="dot" w:pos="9523"/>
            </w:tabs>
            <w:rPr>
              <w:rFonts w:ascii="Times New Roman" w:eastAsiaTheme="minorEastAsia" w:hAnsi="Times New Roman" w:cs="Times New Roman"/>
              <w:noProof/>
            </w:rPr>
          </w:pPr>
          <w:hyperlink w:anchor="_Toc210767059" w:history="1">
            <w:r w:rsidRPr="00AA7025">
              <w:rPr>
                <w:rStyle w:val="Hyperlink"/>
                <w:rFonts w:ascii="Times New Roman" w:hAnsi="Times New Roman" w:cs="Times New Roman"/>
                <w:noProof/>
              </w:rPr>
              <w:t>3.3 Human Resources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_Toc210767059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15</w:t>
            </w:r>
            <w:r w:rsidRPr="00AA7025">
              <w:rPr>
                <w:rFonts w:ascii="Times New Roman" w:hAnsi="Times New Roman" w:cs="Times New Roman"/>
                <w:noProof/>
                <w:webHidden/>
              </w:rPr>
              <w:fldChar w:fldCharType="end"/>
            </w:r>
          </w:hyperlink>
        </w:p>
        <w:p w14:paraId="557CB18B" w14:textId="23AC3EF0" w:rsidR="00AA7025" w:rsidRPr="00AA7025" w:rsidRDefault="00AA7025">
          <w:pPr>
            <w:pStyle w:val="TOC1"/>
            <w:tabs>
              <w:tab w:val="right" w:leader="dot" w:pos="9523"/>
            </w:tabs>
            <w:rPr>
              <w:rFonts w:ascii="Times New Roman" w:eastAsiaTheme="minorEastAsia" w:hAnsi="Times New Roman" w:cs="Times New Roman"/>
              <w:noProof/>
            </w:rPr>
          </w:pPr>
          <w:hyperlink w:anchor="_Toc210767060" w:history="1">
            <w:r w:rsidRPr="00AA7025">
              <w:rPr>
                <w:rStyle w:val="Hyperlink"/>
                <w:rFonts w:ascii="Times New Roman" w:hAnsi="Times New Roman" w:cs="Times New Roman"/>
                <w:noProof/>
              </w:rPr>
              <w:t>4. Roles And Responsibilities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_Toc210767060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16</w:t>
            </w:r>
            <w:r w:rsidRPr="00AA7025">
              <w:rPr>
                <w:rFonts w:ascii="Times New Roman" w:hAnsi="Times New Roman" w:cs="Times New Roman"/>
                <w:noProof/>
                <w:webHidden/>
              </w:rPr>
              <w:fldChar w:fldCharType="end"/>
            </w:r>
          </w:hyperlink>
        </w:p>
        <w:p w14:paraId="2BB416FC" w14:textId="233819C0" w:rsidR="00AA7025" w:rsidRPr="00AA7025" w:rsidRDefault="00AA7025">
          <w:pPr>
            <w:pStyle w:val="TOC1"/>
            <w:tabs>
              <w:tab w:val="right" w:leader="dot" w:pos="9523"/>
            </w:tabs>
            <w:rPr>
              <w:rFonts w:ascii="Times New Roman" w:eastAsiaTheme="minorEastAsia" w:hAnsi="Times New Roman" w:cs="Times New Roman"/>
              <w:noProof/>
            </w:rPr>
          </w:pPr>
          <w:hyperlink w:anchor="_Toc210767061" w:history="1">
            <w:r w:rsidRPr="00AA7025">
              <w:rPr>
                <w:rStyle w:val="Hyperlink"/>
                <w:rFonts w:ascii="Times New Roman" w:hAnsi="Times New Roman" w:cs="Times New Roman"/>
                <w:noProof/>
              </w:rPr>
              <w:t>5. TEST STRATIGY</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_Toc210767061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17</w:t>
            </w:r>
            <w:r w:rsidRPr="00AA7025">
              <w:rPr>
                <w:rFonts w:ascii="Times New Roman" w:hAnsi="Times New Roman" w:cs="Times New Roman"/>
                <w:noProof/>
                <w:webHidden/>
              </w:rPr>
              <w:fldChar w:fldCharType="end"/>
            </w:r>
          </w:hyperlink>
        </w:p>
        <w:p w14:paraId="36E29432" w14:textId="5D04118E" w:rsidR="00AA7025" w:rsidRPr="00AA7025" w:rsidRDefault="00AA7025">
          <w:pPr>
            <w:pStyle w:val="TOC2"/>
            <w:tabs>
              <w:tab w:val="right" w:leader="dot" w:pos="9523"/>
            </w:tabs>
            <w:rPr>
              <w:rFonts w:ascii="Times New Roman" w:eastAsiaTheme="minorEastAsia" w:hAnsi="Times New Roman" w:cs="Times New Roman"/>
              <w:noProof/>
            </w:rPr>
          </w:pPr>
          <w:hyperlink w:anchor="_Toc210767062" w:history="1">
            <w:r w:rsidRPr="00AA7025">
              <w:rPr>
                <w:rStyle w:val="Hyperlink"/>
                <w:rFonts w:ascii="Times New Roman" w:hAnsi="Times New Roman" w:cs="Times New Roman"/>
                <w:noProof/>
              </w:rPr>
              <w:t>5.1 Test Process Workflow</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_Toc210767062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18</w:t>
            </w:r>
            <w:r w:rsidRPr="00AA7025">
              <w:rPr>
                <w:rFonts w:ascii="Times New Roman" w:hAnsi="Times New Roman" w:cs="Times New Roman"/>
                <w:noProof/>
                <w:webHidden/>
              </w:rPr>
              <w:fldChar w:fldCharType="end"/>
            </w:r>
          </w:hyperlink>
        </w:p>
        <w:p w14:paraId="2D5C030E" w14:textId="41AE402C" w:rsidR="00AA7025" w:rsidRPr="00AA7025" w:rsidRDefault="00AA7025">
          <w:pPr>
            <w:pStyle w:val="TOC2"/>
            <w:tabs>
              <w:tab w:val="right" w:leader="dot" w:pos="9523"/>
            </w:tabs>
            <w:rPr>
              <w:rFonts w:ascii="Times New Roman" w:eastAsiaTheme="minorEastAsia" w:hAnsi="Times New Roman" w:cs="Times New Roman"/>
              <w:noProof/>
            </w:rPr>
          </w:pPr>
          <w:hyperlink w:anchor="_Toc210767063" w:history="1">
            <w:r w:rsidRPr="00AA7025">
              <w:rPr>
                <w:rStyle w:val="Hyperlink"/>
                <w:rFonts w:ascii="Times New Roman" w:hAnsi="Times New Roman" w:cs="Times New Roman"/>
                <w:noProof/>
              </w:rPr>
              <w:t>5.2 Test Organize / Review Project Documentation</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_Toc210767063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18</w:t>
            </w:r>
            <w:r w:rsidRPr="00AA7025">
              <w:rPr>
                <w:rFonts w:ascii="Times New Roman" w:hAnsi="Times New Roman" w:cs="Times New Roman"/>
                <w:noProof/>
                <w:webHidden/>
              </w:rPr>
              <w:fldChar w:fldCharType="end"/>
            </w:r>
          </w:hyperlink>
        </w:p>
        <w:p w14:paraId="3DEDEF1A" w14:textId="4A0777BD" w:rsidR="00AA7025" w:rsidRPr="00AA7025" w:rsidRDefault="00AA7025">
          <w:pPr>
            <w:pStyle w:val="TOC2"/>
            <w:tabs>
              <w:tab w:val="right" w:leader="dot" w:pos="9523"/>
            </w:tabs>
            <w:rPr>
              <w:rFonts w:ascii="Times New Roman" w:eastAsiaTheme="minorEastAsia" w:hAnsi="Times New Roman" w:cs="Times New Roman"/>
              <w:noProof/>
            </w:rPr>
          </w:pPr>
          <w:hyperlink w:anchor="_Toc210767064" w:history="1">
            <w:r w:rsidRPr="00AA7025">
              <w:rPr>
                <w:rStyle w:val="Hyperlink"/>
                <w:rFonts w:ascii="Times New Roman" w:hAnsi="Times New Roman" w:cs="Times New Roman"/>
                <w:noProof/>
              </w:rPr>
              <w:t>5.3 Develop System Test Plan</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_Toc210767064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19</w:t>
            </w:r>
            <w:r w:rsidRPr="00AA7025">
              <w:rPr>
                <w:rFonts w:ascii="Times New Roman" w:hAnsi="Times New Roman" w:cs="Times New Roman"/>
                <w:noProof/>
                <w:webHidden/>
              </w:rPr>
              <w:fldChar w:fldCharType="end"/>
            </w:r>
          </w:hyperlink>
        </w:p>
        <w:p w14:paraId="6BFA8911" w14:textId="007CD4E0" w:rsidR="00AA7025" w:rsidRPr="00AA7025" w:rsidRDefault="00AA7025">
          <w:pPr>
            <w:pStyle w:val="TOC2"/>
            <w:tabs>
              <w:tab w:val="right" w:leader="dot" w:pos="9523"/>
            </w:tabs>
            <w:rPr>
              <w:rFonts w:ascii="Times New Roman" w:eastAsiaTheme="minorEastAsia" w:hAnsi="Times New Roman" w:cs="Times New Roman"/>
              <w:noProof/>
            </w:rPr>
          </w:pPr>
          <w:hyperlink w:anchor="_Toc210767065" w:history="1">
            <w:r w:rsidRPr="00AA7025">
              <w:rPr>
                <w:rStyle w:val="Hyperlink"/>
                <w:rFonts w:ascii="Times New Roman" w:hAnsi="Times New Roman" w:cs="Times New Roman"/>
                <w:noProof/>
              </w:rPr>
              <w:t>5.4 Test Design/Development</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_Toc210767065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19</w:t>
            </w:r>
            <w:r w:rsidRPr="00AA7025">
              <w:rPr>
                <w:rFonts w:ascii="Times New Roman" w:hAnsi="Times New Roman" w:cs="Times New Roman"/>
                <w:noProof/>
                <w:webHidden/>
              </w:rPr>
              <w:fldChar w:fldCharType="end"/>
            </w:r>
          </w:hyperlink>
        </w:p>
        <w:p w14:paraId="05693C1A" w14:textId="0FDCC1E6" w:rsidR="00AA7025" w:rsidRPr="00AA7025" w:rsidRDefault="00AA7025">
          <w:pPr>
            <w:pStyle w:val="TOC2"/>
            <w:tabs>
              <w:tab w:val="right" w:leader="dot" w:pos="9523"/>
            </w:tabs>
            <w:rPr>
              <w:rFonts w:ascii="Times New Roman" w:eastAsiaTheme="minorEastAsia" w:hAnsi="Times New Roman" w:cs="Times New Roman"/>
              <w:noProof/>
            </w:rPr>
          </w:pPr>
          <w:hyperlink w:anchor="_Toc210767066" w:history="1">
            <w:r w:rsidRPr="00AA7025">
              <w:rPr>
                <w:rStyle w:val="Hyperlink"/>
                <w:rFonts w:ascii="Times New Roman" w:hAnsi="Times New Roman" w:cs="Times New Roman"/>
                <w:noProof/>
              </w:rPr>
              <w:t>5.5 Unit Test Execution</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_Toc210767066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21</w:t>
            </w:r>
            <w:r w:rsidRPr="00AA7025">
              <w:rPr>
                <w:rFonts w:ascii="Times New Roman" w:hAnsi="Times New Roman" w:cs="Times New Roman"/>
                <w:noProof/>
                <w:webHidden/>
              </w:rPr>
              <w:fldChar w:fldCharType="end"/>
            </w:r>
          </w:hyperlink>
        </w:p>
        <w:p w14:paraId="31336CB7" w14:textId="6854F8BC" w:rsidR="00AA7025" w:rsidRPr="00AA7025" w:rsidRDefault="00AA7025">
          <w:pPr>
            <w:pStyle w:val="TOC2"/>
            <w:tabs>
              <w:tab w:val="right" w:leader="dot" w:pos="9523"/>
            </w:tabs>
            <w:rPr>
              <w:rFonts w:ascii="Times New Roman" w:eastAsiaTheme="minorEastAsia" w:hAnsi="Times New Roman" w:cs="Times New Roman"/>
              <w:noProof/>
            </w:rPr>
          </w:pPr>
          <w:hyperlink w:anchor="_Toc210767067" w:history="1">
            <w:r w:rsidRPr="00AA7025">
              <w:rPr>
                <w:rStyle w:val="Hyperlink"/>
                <w:rFonts w:ascii="Times New Roman" w:hAnsi="Times New Roman" w:cs="Times New Roman"/>
                <w:noProof/>
              </w:rPr>
              <w:t>5.6 Integration/System Test Execution</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_Toc210767067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22</w:t>
            </w:r>
            <w:r w:rsidRPr="00AA7025">
              <w:rPr>
                <w:rFonts w:ascii="Times New Roman" w:hAnsi="Times New Roman" w:cs="Times New Roman"/>
                <w:noProof/>
                <w:webHidden/>
              </w:rPr>
              <w:fldChar w:fldCharType="end"/>
            </w:r>
          </w:hyperlink>
        </w:p>
        <w:p w14:paraId="1CDE75F5" w14:textId="3E2A70B2" w:rsidR="00AA7025" w:rsidRPr="00AA7025" w:rsidRDefault="00AA7025">
          <w:pPr>
            <w:pStyle w:val="TOC3"/>
            <w:tabs>
              <w:tab w:val="right" w:leader="dot" w:pos="9523"/>
            </w:tabs>
            <w:rPr>
              <w:rFonts w:ascii="Times New Roman" w:eastAsiaTheme="minorEastAsia" w:hAnsi="Times New Roman" w:cs="Times New Roman"/>
              <w:noProof/>
            </w:rPr>
          </w:pPr>
          <w:hyperlink w:anchor="_Toc210767068" w:history="1">
            <w:r w:rsidRPr="00AA7025">
              <w:rPr>
                <w:rStyle w:val="Hyperlink"/>
                <w:rFonts w:ascii="Times New Roman" w:hAnsi="Times New Roman" w:cs="Times New Roman"/>
                <w:noProof/>
              </w:rPr>
              <w:t>5.6.1 Integration Testing</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_Toc210767068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22</w:t>
            </w:r>
            <w:r w:rsidRPr="00AA7025">
              <w:rPr>
                <w:rFonts w:ascii="Times New Roman" w:hAnsi="Times New Roman" w:cs="Times New Roman"/>
                <w:noProof/>
                <w:webHidden/>
              </w:rPr>
              <w:fldChar w:fldCharType="end"/>
            </w:r>
          </w:hyperlink>
        </w:p>
        <w:p w14:paraId="1D600ACD" w14:textId="0BE2F335" w:rsidR="00AA7025" w:rsidRPr="00AA7025" w:rsidRDefault="00AA7025">
          <w:pPr>
            <w:pStyle w:val="TOC3"/>
            <w:tabs>
              <w:tab w:val="right" w:leader="dot" w:pos="9523"/>
            </w:tabs>
            <w:rPr>
              <w:rFonts w:ascii="Times New Roman" w:eastAsiaTheme="minorEastAsia" w:hAnsi="Times New Roman" w:cs="Times New Roman"/>
              <w:noProof/>
            </w:rPr>
          </w:pPr>
          <w:hyperlink w:anchor="_Toc210767069" w:history="1">
            <w:r w:rsidRPr="00AA7025">
              <w:rPr>
                <w:rStyle w:val="Hyperlink"/>
                <w:rFonts w:ascii="Times New Roman" w:hAnsi="Times New Roman" w:cs="Times New Roman"/>
                <w:noProof/>
              </w:rPr>
              <w:t>5.6.2 System Testing</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_Toc210767069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23</w:t>
            </w:r>
            <w:r w:rsidRPr="00AA7025">
              <w:rPr>
                <w:rFonts w:ascii="Times New Roman" w:hAnsi="Times New Roman" w:cs="Times New Roman"/>
                <w:noProof/>
                <w:webHidden/>
              </w:rPr>
              <w:fldChar w:fldCharType="end"/>
            </w:r>
          </w:hyperlink>
        </w:p>
        <w:p w14:paraId="088B294D" w14:textId="35020F4B" w:rsidR="00AA7025" w:rsidRPr="00AA7025" w:rsidRDefault="00AA7025">
          <w:pPr>
            <w:pStyle w:val="TOC3"/>
            <w:tabs>
              <w:tab w:val="right" w:leader="dot" w:pos="9523"/>
            </w:tabs>
            <w:rPr>
              <w:rFonts w:ascii="Times New Roman" w:eastAsiaTheme="minorEastAsia" w:hAnsi="Times New Roman" w:cs="Times New Roman"/>
              <w:noProof/>
            </w:rPr>
          </w:pPr>
          <w:hyperlink w:anchor="_Toc210767070" w:history="1">
            <w:r w:rsidRPr="00AA7025">
              <w:rPr>
                <w:rStyle w:val="Hyperlink"/>
                <w:rFonts w:ascii="Times New Roman" w:hAnsi="Times New Roman" w:cs="Times New Roman"/>
                <w:noProof/>
              </w:rPr>
              <w:t>5.6.3 Te</w:t>
            </w:r>
            <w:r w:rsidRPr="00AA7025">
              <w:rPr>
                <w:rStyle w:val="Hyperlink"/>
                <w:rFonts w:ascii="Times New Roman" w:hAnsi="Times New Roman" w:cs="Times New Roman"/>
                <w:noProof/>
              </w:rPr>
              <w:t>s</w:t>
            </w:r>
            <w:r w:rsidRPr="00AA7025">
              <w:rPr>
                <w:rStyle w:val="Hyperlink"/>
                <w:rFonts w:ascii="Times New Roman" w:hAnsi="Times New Roman" w:cs="Times New Roman"/>
                <w:noProof/>
              </w:rPr>
              <w:t>ting Types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_Toc210767070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23</w:t>
            </w:r>
            <w:r w:rsidRPr="00AA7025">
              <w:rPr>
                <w:rFonts w:ascii="Times New Roman" w:hAnsi="Times New Roman" w:cs="Times New Roman"/>
                <w:noProof/>
                <w:webHidden/>
              </w:rPr>
              <w:fldChar w:fldCharType="end"/>
            </w:r>
          </w:hyperlink>
        </w:p>
        <w:p w14:paraId="5DBC25BE" w14:textId="57142BE4" w:rsidR="00AA7025" w:rsidRPr="00AA7025" w:rsidRDefault="00AA7025">
          <w:pPr>
            <w:pStyle w:val="TOC3"/>
            <w:tabs>
              <w:tab w:val="right" w:leader="dot" w:pos="9523"/>
            </w:tabs>
            <w:rPr>
              <w:rFonts w:ascii="Times New Roman" w:eastAsiaTheme="minorEastAsia" w:hAnsi="Times New Roman" w:cs="Times New Roman"/>
              <w:noProof/>
            </w:rPr>
          </w:pPr>
          <w:hyperlink w:anchor="_Toc210767071" w:history="1">
            <w:r w:rsidRPr="00AA7025">
              <w:rPr>
                <w:rStyle w:val="Hyperlink"/>
                <w:rFonts w:ascii="Times New Roman" w:hAnsi="Times New Roman" w:cs="Times New Roman"/>
                <w:noProof/>
              </w:rPr>
              <w:t>• Smoke Testing</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_Toc210767071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24</w:t>
            </w:r>
            <w:r w:rsidRPr="00AA7025">
              <w:rPr>
                <w:rFonts w:ascii="Times New Roman" w:hAnsi="Times New Roman" w:cs="Times New Roman"/>
                <w:noProof/>
                <w:webHidden/>
              </w:rPr>
              <w:fldChar w:fldCharType="end"/>
            </w:r>
          </w:hyperlink>
        </w:p>
        <w:p w14:paraId="1600E1C3" w14:textId="5194F8AF" w:rsidR="00AA7025" w:rsidRPr="00AA7025" w:rsidRDefault="00AA7025">
          <w:pPr>
            <w:pStyle w:val="TOC3"/>
            <w:tabs>
              <w:tab w:val="right" w:leader="dot" w:pos="9523"/>
            </w:tabs>
            <w:rPr>
              <w:rFonts w:ascii="Times New Roman" w:eastAsiaTheme="minorEastAsia" w:hAnsi="Times New Roman" w:cs="Times New Roman"/>
              <w:noProof/>
            </w:rPr>
          </w:pPr>
          <w:hyperlink w:anchor="_Toc210767072" w:history="1">
            <w:r w:rsidRPr="00AA7025">
              <w:rPr>
                <w:rStyle w:val="Hyperlink"/>
                <w:rFonts w:ascii="Times New Roman" w:hAnsi="Times New Roman" w:cs="Times New Roman"/>
                <w:noProof/>
              </w:rPr>
              <w:t>5.6.4 Test Execution workflow</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_Toc210767072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26</w:t>
            </w:r>
            <w:r w:rsidRPr="00AA7025">
              <w:rPr>
                <w:rFonts w:ascii="Times New Roman" w:hAnsi="Times New Roman" w:cs="Times New Roman"/>
                <w:noProof/>
                <w:webHidden/>
              </w:rPr>
              <w:fldChar w:fldCharType="end"/>
            </w:r>
          </w:hyperlink>
        </w:p>
        <w:p w14:paraId="3AE1B35B" w14:textId="5657915E" w:rsidR="00AA7025" w:rsidRPr="00AA7025" w:rsidRDefault="00AA7025">
          <w:pPr>
            <w:pStyle w:val="TOC2"/>
            <w:tabs>
              <w:tab w:val="right" w:leader="dot" w:pos="9523"/>
            </w:tabs>
            <w:rPr>
              <w:rFonts w:ascii="Times New Roman" w:eastAsiaTheme="minorEastAsia" w:hAnsi="Times New Roman" w:cs="Times New Roman"/>
              <w:noProof/>
            </w:rPr>
          </w:pPr>
          <w:hyperlink w:anchor="_Toc210767073" w:history="1">
            <w:r w:rsidRPr="00AA7025">
              <w:rPr>
                <w:rStyle w:val="Hyperlink"/>
                <w:rFonts w:ascii="Times New Roman" w:hAnsi="Times New Roman" w:cs="Times New Roman"/>
                <w:noProof/>
              </w:rPr>
              <w:t>5.7 Defect Tracking and Management</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_Toc210767073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30</w:t>
            </w:r>
            <w:r w:rsidRPr="00AA7025">
              <w:rPr>
                <w:rFonts w:ascii="Times New Roman" w:hAnsi="Times New Roman" w:cs="Times New Roman"/>
                <w:noProof/>
                <w:webHidden/>
              </w:rPr>
              <w:fldChar w:fldCharType="end"/>
            </w:r>
          </w:hyperlink>
        </w:p>
        <w:p w14:paraId="7FAA88C4" w14:textId="160C4783" w:rsidR="00AA7025" w:rsidRPr="00AA7025" w:rsidRDefault="00AA7025">
          <w:pPr>
            <w:pStyle w:val="TOC2"/>
            <w:tabs>
              <w:tab w:val="right" w:leader="dot" w:pos="9523"/>
            </w:tabs>
            <w:rPr>
              <w:rFonts w:ascii="Times New Roman" w:eastAsiaTheme="minorEastAsia" w:hAnsi="Times New Roman" w:cs="Times New Roman"/>
              <w:noProof/>
            </w:rPr>
          </w:pPr>
          <w:hyperlink w:anchor="_Toc210767074" w:history="1">
            <w:r w:rsidRPr="00AA7025">
              <w:rPr>
                <w:rStyle w:val="Hyperlink"/>
                <w:rFonts w:ascii="Times New Roman" w:hAnsi="Times New Roman" w:cs="Times New Roman"/>
                <w:noProof/>
              </w:rPr>
              <w:t>5.8 Update Documents and Results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_Toc210767074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35</w:t>
            </w:r>
            <w:r w:rsidRPr="00AA7025">
              <w:rPr>
                <w:rFonts w:ascii="Times New Roman" w:hAnsi="Times New Roman" w:cs="Times New Roman"/>
                <w:noProof/>
                <w:webHidden/>
              </w:rPr>
              <w:fldChar w:fldCharType="end"/>
            </w:r>
          </w:hyperlink>
        </w:p>
        <w:p w14:paraId="4C4DB7D2" w14:textId="1D806692" w:rsidR="00AA7025" w:rsidRPr="00AA7025" w:rsidRDefault="00AA7025">
          <w:pPr>
            <w:pStyle w:val="TOC2"/>
            <w:tabs>
              <w:tab w:val="right" w:leader="dot" w:pos="9523"/>
            </w:tabs>
            <w:rPr>
              <w:rFonts w:ascii="Times New Roman" w:eastAsiaTheme="minorEastAsia" w:hAnsi="Times New Roman" w:cs="Times New Roman"/>
              <w:noProof/>
            </w:rPr>
          </w:pPr>
          <w:hyperlink w:anchor="_Toc210767075" w:history="1">
            <w:r w:rsidRPr="00AA7025">
              <w:rPr>
                <w:rStyle w:val="Hyperlink"/>
                <w:rFonts w:ascii="Times New Roman" w:hAnsi="Times New Roman" w:cs="Times New Roman"/>
                <w:noProof/>
              </w:rPr>
              <w:t>5.9 Test Reports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_Toc210767075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36</w:t>
            </w:r>
            <w:r w:rsidRPr="00AA7025">
              <w:rPr>
                <w:rFonts w:ascii="Times New Roman" w:hAnsi="Times New Roman" w:cs="Times New Roman"/>
                <w:noProof/>
                <w:webHidden/>
              </w:rPr>
              <w:fldChar w:fldCharType="end"/>
            </w:r>
          </w:hyperlink>
        </w:p>
        <w:p w14:paraId="5C91CD6D" w14:textId="2B8C482C" w:rsidR="00AA7025" w:rsidRPr="00AA7025" w:rsidRDefault="00AA7025">
          <w:pPr>
            <w:pStyle w:val="TOC2"/>
            <w:tabs>
              <w:tab w:val="right" w:leader="dot" w:pos="9523"/>
            </w:tabs>
            <w:rPr>
              <w:rFonts w:ascii="Times New Roman" w:eastAsiaTheme="minorEastAsia" w:hAnsi="Times New Roman" w:cs="Times New Roman"/>
              <w:noProof/>
            </w:rPr>
          </w:pPr>
          <w:hyperlink w:anchor="_Toc210767076" w:history="1">
            <w:r w:rsidRPr="00AA7025">
              <w:rPr>
                <w:rStyle w:val="Hyperlink"/>
                <w:rFonts w:ascii="Times New Roman" w:hAnsi="Times New Roman" w:cs="Times New Roman"/>
                <w:noProof/>
              </w:rPr>
              <w:t>5.10 UAT and Closure</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_Toc210767076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37</w:t>
            </w:r>
            <w:r w:rsidRPr="00AA7025">
              <w:rPr>
                <w:rFonts w:ascii="Times New Roman" w:hAnsi="Times New Roman" w:cs="Times New Roman"/>
                <w:noProof/>
                <w:webHidden/>
              </w:rPr>
              <w:fldChar w:fldCharType="end"/>
            </w:r>
          </w:hyperlink>
        </w:p>
        <w:p w14:paraId="6082BC24" w14:textId="4DB3CC4F" w:rsidR="00AA7025" w:rsidRPr="00AA7025" w:rsidRDefault="00AA7025">
          <w:pPr>
            <w:pStyle w:val="TOC1"/>
            <w:tabs>
              <w:tab w:val="right" w:leader="dot" w:pos="9523"/>
            </w:tabs>
            <w:rPr>
              <w:rFonts w:ascii="Times New Roman" w:eastAsiaTheme="minorEastAsia" w:hAnsi="Times New Roman" w:cs="Times New Roman"/>
              <w:noProof/>
            </w:rPr>
          </w:pPr>
          <w:hyperlink w:anchor="_Toc210767077" w:history="1">
            <w:r w:rsidRPr="00AA7025">
              <w:rPr>
                <w:rStyle w:val="Hyperlink"/>
                <w:rFonts w:ascii="Times New Roman" w:hAnsi="Times New Roman" w:cs="Times New Roman"/>
                <w:noProof/>
              </w:rPr>
              <w:t>6. Configuration management – ABC Project</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_Toc210767077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39</w:t>
            </w:r>
            <w:r w:rsidRPr="00AA7025">
              <w:rPr>
                <w:rFonts w:ascii="Times New Roman" w:hAnsi="Times New Roman" w:cs="Times New Roman"/>
                <w:noProof/>
                <w:webHidden/>
              </w:rPr>
              <w:fldChar w:fldCharType="end"/>
            </w:r>
          </w:hyperlink>
        </w:p>
        <w:p w14:paraId="1278A05A" w14:textId="0FCA29C6" w:rsidR="00AA7025" w:rsidRPr="00AA7025" w:rsidRDefault="00AA7025">
          <w:pPr>
            <w:pStyle w:val="TOC1"/>
            <w:tabs>
              <w:tab w:val="right" w:leader="dot" w:pos="9523"/>
            </w:tabs>
            <w:rPr>
              <w:rFonts w:ascii="Times New Roman" w:eastAsiaTheme="minorEastAsia" w:hAnsi="Times New Roman" w:cs="Times New Roman"/>
              <w:noProof/>
            </w:rPr>
          </w:pPr>
          <w:hyperlink w:anchor="_Toc210767078" w:history="1">
            <w:r w:rsidRPr="00AA7025">
              <w:rPr>
                <w:rStyle w:val="Hyperlink"/>
                <w:rFonts w:ascii="Times New Roman" w:hAnsi="Times New Roman" w:cs="Times New Roman"/>
                <w:noProof/>
              </w:rPr>
              <w:t>7. Deliverables</w:t>
            </w:r>
            <w:r w:rsidRPr="00AA7025">
              <w:rPr>
                <w:rFonts w:ascii="Times New Roman" w:hAnsi="Times New Roman" w:cs="Times New Roman"/>
                <w:noProof/>
                <w:webHidden/>
              </w:rPr>
              <w:tab/>
            </w:r>
            <w:r w:rsidRPr="00AA7025">
              <w:rPr>
                <w:rFonts w:ascii="Times New Roman" w:hAnsi="Times New Roman" w:cs="Times New Roman"/>
                <w:noProof/>
                <w:webHidden/>
              </w:rPr>
              <w:fldChar w:fldCharType="begin"/>
            </w:r>
            <w:r w:rsidRPr="00AA7025">
              <w:rPr>
                <w:rFonts w:ascii="Times New Roman" w:hAnsi="Times New Roman" w:cs="Times New Roman"/>
                <w:noProof/>
                <w:webHidden/>
              </w:rPr>
              <w:instrText xml:space="preserve"> PAGEREF _Toc210767078 \h </w:instrText>
            </w:r>
            <w:r w:rsidRPr="00AA7025">
              <w:rPr>
                <w:rFonts w:ascii="Times New Roman" w:hAnsi="Times New Roman" w:cs="Times New Roman"/>
                <w:noProof/>
                <w:webHidden/>
              </w:rPr>
            </w:r>
            <w:r w:rsidRPr="00AA7025">
              <w:rPr>
                <w:rFonts w:ascii="Times New Roman" w:hAnsi="Times New Roman" w:cs="Times New Roman"/>
                <w:noProof/>
                <w:webHidden/>
              </w:rPr>
              <w:fldChar w:fldCharType="separate"/>
            </w:r>
            <w:r w:rsidRPr="00AA7025">
              <w:rPr>
                <w:rFonts w:ascii="Times New Roman" w:hAnsi="Times New Roman" w:cs="Times New Roman"/>
                <w:noProof/>
                <w:webHidden/>
              </w:rPr>
              <w:t>40</w:t>
            </w:r>
            <w:r w:rsidRPr="00AA7025">
              <w:rPr>
                <w:rFonts w:ascii="Times New Roman" w:hAnsi="Times New Roman" w:cs="Times New Roman"/>
                <w:noProof/>
                <w:webHidden/>
              </w:rPr>
              <w:fldChar w:fldCharType="end"/>
            </w:r>
          </w:hyperlink>
        </w:p>
        <w:p w14:paraId="126454A3" w14:textId="38AC460E" w:rsidR="00740ECE" w:rsidRPr="00AA7025" w:rsidRDefault="00740ECE">
          <w:pPr>
            <w:rPr>
              <w:rFonts w:ascii="Times New Roman" w:hAnsi="Times New Roman" w:cs="Times New Roman"/>
            </w:rPr>
          </w:pPr>
          <w:r w:rsidRPr="00AA7025">
            <w:rPr>
              <w:rFonts w:ascii="Times New Roman" w:hAnsi="Times New Roman" w:cs="Times New Roman"/>
              <w:b/>
              <w:bCs/>
              <w:noProof/>
            </w:rPr>
            <w:fldChar w:fldCharType="end"/>
          </w:r>
        </w:p>
      </w:sdtContent>
    </w:sdt>
    <w:p w14:paraId="28A7E696" w14:textId="196D07F4" w:rsidR="00323021" w:rsidRPr="00AA7025" w:rsidRDefault="00323021" w:rsidP="00392CCE">
      <w:pPr>
        <w:pStyle w:val="TOCHeading"/>
        <w:rPr>
          <w:rFonts w:ascii="Times New Roman" w:hAnsi="Times New Roman" w:cs="Times New Roman"/>
        </w:rPr>
      </w:pPr>
    </w:p>
    <w:p w14:paraId="60F72890" w14:textId="1C91F6DA" w:rsidR="0082779D" w:rsidRPr="00AA7025" w:rsidRDefault="0082779D">
      <w:pPr>
        <w:rPr>
          <w:rFonts w:ascii="Times New Roman" w:hAnsi="Times New Roman" w:cs="Times New Roman"/>
          <w:b/>
          <w:bCs/>
          <w:sz w:val="28"/>
          <w:szCs w:val="28"/>
        </w:rPr>
      </w:pPr>
      <w:r w:rsidRPr="00AA7025">
        <w:rPr>
          <w:rFonts w:ascii="Times New Roman" w:hAnsi="Times New Roman" w:cs="Times New Roman"/>
          <w:b/>
          <w:bCs/>
          <w:sz w:val="28"/>
          <w:szCs w:val="28"/>
        </w:rPr>
        <w:br w:type="page"/>
      </w:r>
    </w:p>
    <w:p w14:paraId="26B7CC8F" w14:textId="484965F1" w:rsidR="008E6C89" w:rsidRPr="0030338F" w:rsidRDefault="0082779D" w:rsidP="00AA7025">
      <w:pPr>
        <w:pStyle w:val="Heading1"/>
        <w:rPr>
          <w:rFonts w:ascii="Times New Roman" w:hAnsi="Times New Roman" w:cs="Times New Roman"/>
          <w:b/>
          <w:bCs/>
          <w:color w:val="auto"/>
        </w:rPr>
      </w:pPr>
      <w:bookmarkStart w:id="0" w:name="_Toc210163303"/>
      <w:bookmarkStart w:id="1" w:name="_Toc210767041"/>
      <w:r w:rsidRPr="0030338F">
        <w:rPr>
          <w:rFonts w:ascii="Times New Roman" w:hAnsi="Times New Roman" w:cs="Times New Roman"/>
          <w:b/>
          <w:bCs/>
          <w:color w:val="auto"/>
        </w:rPr>
        <w:lastRenderedPageBreak/>
        <w:t>Nội dung phân công công việc</w:t>
      </w:r>
      <w:bookmarkEnd w:id="0"/>
      <w:bookmarkEnd w:id="1"/>
    </w:p>
    <w:tbl>
      <w:tblPr>
        <w:tblStyle w:val="TableGrid"/>
        <w:tblW w:w="9535" w:type="dxa"/>
        <w:tblLook w:val="04A0" w:firstRow="1" w:lastRow="0" w:firstColumn="1" w:lastColumn="0" w:noHBand="0" w:noVBand="1"/>
      </w:tblPr>
      <w:tblGrid>
        <w:gridCol w:w="670"/>
        <w:gridCol w:w="1780"/>
        <w:gridCol w:w="2045"/>
        <w:gridCol w:w="3367"/>
        <w:gridCol w:w="1673"/>
      </w:tblGrid>
      <w:tr w:rsidR="009C1543" w:rsidRPr="00AA7025" w14:paraId="399AC97B" w14:textId="77777777" w:rsidTr="00A62FA2">
        <w:tc>
          <w:tcPr>
            <w:tcW w:w="670" w:type="dxa"/>
          </w:tcPr>
          <w:p w14:paraId="148D1055" w14:textId="43D34A6D" w:rsidR="009C1543" w:rsidRPr="00AA7025" w:rsidRDefault="009C1543" w:rsidP="009C1543">
            <w:pPr>
              <w:jc w:val="center"/>
              <w:rPr>
                <w:rFonts w:ascii="Times New Roman" w:hAnsi="Times New Roman" w:cs="Times New Roman"/>
                <w:b/>
                <w:bCs/>
              </w:rPr>
            </w:pPr>
            <w:r w:rsidRPr="00AA7025">
              <w:rPr>
                <w:rFonts w:ascii="Times New Roman" w:hAnsi="Times New Roman" w:cs="Times New Roman"/>
                <w:b/>
                <w:bCs/>
              </w:rPr>
              <w:t>STT</w:t>
            </w:r>
          </w:p>
        </w:tc>
        <w:tc>
          <w:tcPr>
            <w:tcW w:w="1780" w:type="dxa"/>
          </w:tcPr>
          <w:p w14:paraId="02B83C63" w14:textId="1F0001D0" w:rsidR="009C1543" w:rsidRPr="00AA7025" w:rsidRDefault="009C1543" w:rsidP="009C1543">
            <w:pPr>
              <w:jc w:val="center"/>
              <w:rPr>
                <w:rFonts w:ascii="Times New Roman" w:hAnsi="Times New Roman" w:cs="Times New Roman"/>
                <w:b/>
                <w:bCs/>
              </w:rPr>
            </w:pPr>
            <w:r w:rsidRPr="00AA7025">
              <w:rPr>
                <w:rFonts w:ascii="Times New Roman" w:hAnsi="Times New Roman" w:cs="Times New Roman"/>
                <w:b/>
                <w:bCs/>
              </w:rPr>
              <w:t>MSSV</w:t>
            </w:r>
          </w:p>
        </w:tc>
        <w:tc>
          <w:tcPr>
            <w:tcW w:w="2045" w:type="dxa"/>
          </w:tcPr>
          <w:p w14:paraId="70F15B95" w14:textId="3A39A677" w:rsidR="009C1543" w:rsidRPr="00AA7025" w:rsidRDefault="009C1543" w:rsidP="009C1543">
            <w:pPr>
              <w:jc w:val="center"/>
              <w:rPr>
                <w:rFonts w:ascii="Times New Roman" w:hAnsi="Times New Roman" w:cs="Times New Roman"/>
                <w:b/>
                <w:bCs/>
              </w:rPr>
            </w:pPr>
            <w:r w:rsidRPr="00AA7025">
              <w:rPr>
                <w:rFonts w:ascii="Times New Roman" w:hAnsi="Times New Roman" w:cs="Times New Roman"/>
                <w:b/>
                <w:bCs/>
              </w:rPr>
              <w:t>Họ và tên</w:t>
            </w:r>
          </w:p>
        </w:tc>
        <w:tc>
          <w:tcPr>
            <w:tcW w:w="3367" w:type="dxa"/>
          </w:tcPr>
          <w:p w14:paraId="764211B5" w14:textId="01FFB888" w:rsidR="009C1543" w:rsidRPr="00AA7025" w:rsidRDefault="009C1543" w:rsidP="009C1543">
            <w:pPr>
              <w:jc w:val="center"/>
              <w:rPr>
                <w:rFonts w:ascii="Times New Roman" w:hAnsi="Times New Roman" w:cs="Times New Roman"/>
                <w:b/>
                <w:bCs/>
              </w:rPr>
            </w:pPr>
            <w:r w:rsidRPr="00AA7025">
              <w:rPr>
                <w:rFonts w:ascii="Times New Roman" w:hAnsi="Times New Roman" w:cs="Times New Roman"/>
                <w:b/>
                <w:bCs/>
              </w:rPr>
              <w:t>Công việc</w:t>
            </w:r>
          </w:p>
        </w:tc>
        <w:tc>
          <w:tcPr>
            <w:tcW w:w="1673" w:type="dxa"/>
          </w:tcPr>
          <w:p w14:paraId="5FAE37AD" w14:textId="7FECEF9A" w:rsidR="009C1543" w:rsidRPr="00AA7025" w:rsidRDefault="009C1543" w:rsidP="009C1543">
            <w:pPr>
              <w:jc w:val="center"/>
              <w:rPr>
                <w:rFonts w:ascii="Times New Roman" w:hAnsi="Times New Roman" w:cs="Times New Roman"/>
                <w:b/>
                <w:bCs/>
              </w:rPr>
            </w:pPr>
            <w:r w:rsidRPr="00AA7025">
              <w:rPr>
                <w:rFonts w:ascii="Times New Roman" w:hAnsi="Times New Roman" w:cs="Times New Roman"/>
                <w:b/>
                <w:bCs/>
              </w:rPr>
              <w:t>Mức độ hoàn thành</w:t>
            </w:r>
          </w:p>
        </w:tc>
      </w:tr>
      <w:tr w:rsidR="009C1543" w:rsidRPr="00AA7025" w14:paraId="5049CF18" w14:textId="77777777" w:rsidTr="00A62FA2">
        <w:tc>
          <w:tcPr>
            <w:tcW w:w="670" w:type="dxa"/>
          </w:tcPr>
          <w:p w14:paraId="0230412A" w14:textId="04E2055A" w:rsidR="009C1543" w:rsidRPr="00AA7025" w:rsidRDefault="009C1543" w:rsidP="009C1543">
            <w:pPr>
              <w:jc w:val="center"/>
              <w:rPr>
                <w:rFonts w:ascii="Times New Roman" w:hAnsi="Times New Roman" w:cs="Times New Roman"/>
              </w:rPr>
            </w:pPr>
            <w:r w:rsidRPr="00AA7025">
              <w:rPr>
                <w:rFonts w:ascii="Times New Roman" w:hAnsi="Times New Roman" w:cs="Times New Roman"/>
              </w:rPr>
              <w:t>1</w:t>
            </w:r>
          </w:p>
        </w:tc>
        <w:tc>
          <w:tcPr>
            <w:tcW w:w="1780" w:type="dxa"/>
          </w:tcPr>
          <w:p w14:paraId="104094B2" w14:textId="3462B756" w:rsidR="009C1543" w:rsidRPr="00AA7025" w:rsidRDefault="009C1543" w:rsidP="0082779D">
            <w:pPr>
              <w:rPr>
                <w:rFonts w:ascii="Times New Roman" w:hAnsi="Times New Roman" w:cs="Times New Roman"/>
              </w:rPr>
            </w:pPr>
            <w:r w:rsidRPr="00AA7025">
              <w:rPr>
                <w:rFonts w:ascii="Times New Roman" w:hAnsi="Times New Roman" w:cs="Times New Roman"/>
              </w:rPr>
              <w:t>3122411151</w:t>
            </w:r>
          </w:p>
        </w:tc>
        <w:tc>
          <w:tcPr>
            <w:tcW w:w="2045" w:type="dxa"/>
          </w:tcPr>
          <w:p w14:paraId="18951921" w14:textId="10567198" w:rsidR="009C1543" w:rsidRPr="00AA7025" w:rsidRDefault="009C1543" w:rsidP="0082779D">
            <w:pPr>
              <w:rPr>
                <w:rFonts w:ascii="Times New Roman" w:hAnsi="Times New Roman" w:cs="Times New Roman"/>
              </w:rPr>
            </w:pPr>
            <w:r w:rsidRPr="00AA7025">
              <w:rPr>
                <w:rFonts w:ascii="Times New Roman" w:hAnsi="Times New Roman" w:cs="Times New Roman"/>
              </w:rPr>
              <w:t>Phạm Thanh Phong</w:t>
            </w:r>
          </w:p>
        </w:tc>
        <w:tc>
          <w:tcPr>
            <w:tcW w:w="3367" w:type="dxa"/>
          </w:tcPr>
          <w:p w14:paraId="1A7C2B83" w14:textId="7A0DEE04" w:rsidR="009C1543" w:rsidRPr="00AA7025" w:rsidRDefault="00A62FA2" w:rsidP="0082779D">
            <w:pPr>
              <w:rPr>
                <w:rFonts w:ascii="Times New Roman" w:hAnsi="Times New Roman" w:cs="Times New Roman"/>
              </w:rPr>
            </w:pPr>
            <w:r>
              <w:rPr>
                <w:rFonts w:ascii="Times New Roman" w:hAnsi="Times New Roman" w:cs="Times New Roman"/>
              </w:rPr>
              <w:t xml:space="preserve">5. Test </w:t>
            </w:r>
            <w:proofErr w:type="gramStart"/>
            <w:r>
              <w:rPr>
                <w:rFonts w:ascii="Times New Roman" w:hAnsi="Times New Roman" w:cs="Times New Roman"/>
              </w:rPr>
              <w:t>stratigy( 5.1</w:t>
            </w:r>
            <w:proofErr w:type="gramEnd"/>
            <w:r>
              <w:rPr>
                <w:rFonts w:ascii="Times New Roman" w:hAnsi="Times New Roman" w:cs="Times New Roman"/>
              </w:rPr>
              <w:t xml:space="preserve"> -5.6)</w:t>
            </w:r>
          </w:p>
        </w:tc>
        <w:tc>
          <w:tcPr>
            <w:tcW w:w="1673" w:type="dxa"/>
          </w:tcPr>
          <w:p w14:paraId="289DFEEF" w14:textId="03A71124" w:rsidR="009C1543" w:rsidRPr="00AA7025" w:rsidRDefault="00323021" w:rsidP="0082779D">
            <w:pPr>
              <w:rPr>
                <w:rFonts w:ascii="Times New Roman" w:hAnsi="Times New Roman" w:cs="Times New Roman"/>
              </w:rPr>
            </w:pPr>
            <w:r w:rsidRPr="00AA7025">
              <w:rPr>
                <w:rFonts w:ascii="Times New Roman" w:hAnsi="Times New Roman" w:cs="Times New Roman"/>
              </w:rPr>
              <w:t>100%</w:t>
            </w:r>
          </w:p>
        </w:tc>
      </w:tr>
      <w:tr w:rsidR="00323021" w:rsidRPr="00AA7025" w14:paraId="74D6C3CC" w14:textId="77777777" w:rsidTr="00A62FA2">
        <w:tc>
          <w:tcPr>
            <w:tcW w:w="670" w:type="dxa"/>
          </w:tcPr>
          <w:p w14:paraId="3A9AB55E" w14:textId="16B507FF" w:rsidR="00323021" w:rsidRPr="00AA7025" w:rsidRDefault="00323021" w:rsidP="00323021">
            <w:pPr>
              <w:jc w:val="center"/>
              <w:rPr>
                <w:rFonts w:ascii="Times New Roman" w:hAnsi="Times New Roman" w:cs="Times New Roman"/>
              </w:rPr>
            </w:pPr>
            <w:r w:rsidRPr="00AA7025">
              <w:rPr>
                <w:rFonts w:ascii="Times New Roman" w:hAnsi="Times New Roman" w:cs="Times New Roman"/>
              </w:rPr>
              <w:t>2</w:t>
            </w:r>
          </w:p>
        </w:tc>
        <w:tc>
          <w:tcPr>
            <w:tcW w:w="1780" w:type="dxa"/>
          </w:tcPr>
          <w:p w14:paraId="5C2CB555" w14:textId="2D873914" w:rsidR="00323021" w:rsidRPr="00AA7025" w:rsidRDefault="00323021" w:rsidP="00323021">
            <w:pPr>
              <w:rPr>
                <w:rFonts w:ascii="Times New Roman" w:hAnsi="Times New Roman" w:cs="Times New Roman"/>
              </w:rPr>
            </w:pPr>
            <w:r w:rsidRPr="00AA7025">
              <w:rPr>
                <w:rFonts w:ascii="Times New Roman" w:hAnsi="Times New Roman" w:cs="Times New Roman"/>
              </w:rPr>
              <w:t>3122411238</w:t>
            </w:r>
          </w:p>
        </w:tc>
        <w:tc>
          <w:tcPr>
            <w:tcW w:w="2045" w:type="dxa"/>
          </w:tcPr>
          <w:p w14:paraId="3A356415" w14:textId="0DF52A43" w:rsidR="00323021" w:rsidRPr="00AA7025" w:rsidRDefault="00323021" w:rsidP="00323021">
            <w:pPr>
              <w:rPr>
                <w:rFonts w:ascii="Times New Roman" w:hAnsi="Times New Roman" w:cs="Times New Roman"/>
              </w:rPr>
            </w:pPr>
            <w:r w:rsidRPr="00AA7025">
              <w:rPr>
                <w:rFonts w:ascii="Times New Roman" w:hAnsi="Times New Roman" w:cs="Times New Roman"/>
              </w:rPr>
              <w:t>Đinh Thanh Tùng</w:t>
            </w:r>
          </w:p>
        </w:tc>
        <w:tc>
          <w:tcPr>
            <w:tcW w:w="3367" w:type="dxa"/>
          </w:tcPr>
          <w:p w14:paraId="21F1431C" w14:textId="3EEE0DBB" w:rsidR="00A62FA2" w:rsidRDefault="00A62FA2" w:rsidP="00323021">
            <w:pPr>
              <w:rPr>
                <w:rFonts w:ascii="Times New Roman" w:hAnsi="Times New Roman" w:cs="Times New Roman"/>
              </w:rPr>
            </w:pPr>
            <w:r>
              <w:rPr>
                <w:rFonts w:ascii="Times New Roman" w:hAnsi="Times New Roman" w:cs="Times New Roman"/>
              </w:rPr>
              <w:t xml:space="preserve">5. Test </w:t>
            </w:r>
            <w:proofErr w:type="gramStart"/>
            <w:r>
              <w:rPr>
                <w:rFonts w:ascii="Times New Roman" w:hAnsi="Times New Roman" w:cs="Times New Roman"/>
              </w:rPr>
              <w:t>stratigy( 5.</w:t>
            </w:r>
            <w:r>
              <w:rPr>
                <w:rFonts w:ascii="Times New Roman" w:hAnsi="Times New Roman" w:cs="Times New Roman"/>
              </w:rPr>
              <w:t>7</w:t>
            </w:r>
            <w:proofErr w:type="gramEnd"/>
            <w:r>
              <w:rPr>
                <w:rFonts w:ascii="Times New Roman" w:hAnsi="Times New Roman" w:cs="Times New Roman"/>
              </w:rPr>
              <w:t xml:space="preserve"> -5.</w:t>
            </w:r>
            <w:r>
              <w:rPr>
                <w:rFonts w:ascii="Times New Roman" w:hAnsi="Times New Roman" w:cs="Times New Roman"/>
              </w:rPr>
              <w:t>10</w:t>
            </w:r>
            <w:r>
              <w:rPr>
                <w:rFonts w:ascii="Times New Roman" w:hAnsi="Times New Roman" w:cs="Times New Roman"/>
              </w:rPr>
              <w:t>)</w:t>
            </w:r>
          </w:p>
          <w:p w14:paraId="46723748" w14:textId="0371059E" w:rsidR="00323021" w:rsidRDefault="00A62FA2" w:rsidP="00323021">
            <w:pPr>
              <w:rPr>
                <w:rFonts w:ascii="Times New Roman" w:hAnsi="Times New Roman" w:cs="Times New Roman"/>
              </w:rPr>
            </w:pPr>
            <w:r>
              <w:rPr>
                <w:rFonts w:ascii="Times New Roman" w:hAnsi="Times New Roman" w:cs="Times New Roman"/>
              </w:rPr>
              <w:t xml:space="preserve">6. </w:t>
            </w:r>
            <w:r w:rsidRPr="00A62FA2">
              <w:rPr>
                <w:rFonts w:ascii="Times New Roman" w:hAnsi="Times New Roman" w:cs="Times New Roman"/>
              </w:rPr>
              <w:t>Configuration management – ABC Project</w:t>
            </w:r>
          </w:p>
          <w:p w14:paraId="0923844E" w14:textId="28428843" w:rsidR="00A62FA2" w:rsidRPr="00AA7025" w:rsidRDefault="00A62FA2" w:rsidP="00323021">
            <w:pPr>
              <w:rPr>
                <w:rFonts w:ascii="Times New Roman" w:hAnsi="Times New Roman" w:cs="Times New Roman"/>
              </w:rPr>
            </w:pPr>
            <w:r>
              <w:rPr>
                <w:rFonts w:ascii="Times New Roman" w:hAnsi="Times New Roman" w:cs="Times New Roman"/>
              </w:rPr>
              <w:t xml:space="preserve">7. </w:t>
            </w:r>
            <w:r w:rsidRPr="00A62FA2">
              <w:rPr>
                <w:rFonts w:ascii="Times New Roman" w:hAnsi="Times New Roman" w:cs="Times New Roman"/>
              </w:rPr>
              <w:t>Deliverables</w:t>
            </w:r>
          </w:p>
        </w:tc>
        <w:tc>
          <w:tcPr>
            <w:tcW w:w="1673" w:type="dxa"/>
          </w:tcPr>
          <w:p w14:paraId="329763A7" w14:textId="3F3FE951" w:rsidR="00323021" w:rsidRPr="00AA7025" w:rsidRDefault="00323021" w:rsidP="00323021">
            <w:pPr>
              <w:rPr>
                <w:rFonts w:ascii="Times New Roman" w:hAnsi="Times New Roman" w:cs="Times New Roman"/>
              </w:rPr>
            </w:pPr>
            <w:r w:rsidRPr="00AA7025">
              <w:rPr>
                <w:rFonts w:ascii="Times New Roman" w:hAnsi="Times New Roman" w:cs="Times New Roman"/>
              </w:rPr>
              <w:t>100%</w:t>
            </w:r>
          </w:p>
        </w:tc>
      </w:tr>
      <w:tr w:rsidR="00323021" w:rsidRPr="00AA7025" w14:paraId="01004C72" w14:textId="77777777" w:rsidTr="00A62FA2">
        <w:tc>
          <w:tcPr>
            <w:tcW w:w="670" w:type="dxa"/>
          </w:tcPr>
          <w:p w14:paraId="6E2269E9" w14:textId="3A00879F" w:rsidR="00323021" w:rsidRPr="00AA7025" w:rsidRDefault="00323021" w:rsidP="00323021">
            <w:pPr>
              <w:jc w:val="center"/>
              <w:rPr>
                <w:rFonts w:ascii="Times New Roman" w:hAnsi="Times New Roman" w:cs="Times New Roman"/>
              </w:rPr>
            </w:pPr>
            <w:r w:rsidRPr="00AA7025">
              <w:rPr>
                <w:rFonts w:ascii="Times New Roman" w:hAnsi="Times New Roman" w:cs="Times New Roman"/>
              </w:rPr>
              <w:t>3</w:t>
            </w:r>
          </w:p>
        </w:tc>
        <w:tc>
          <w:tcPr>
            <w:tcW w:w="1780" w:type="dxa"/>
          </w:tcPr>
          <w:p w14:paraId="3945F2C7" w14:textId="7F46FD86" w:rsidR="00323021" w:rsidRPr="00AA7025" w:rsidRDefault="00323021" w:rsidP="00323021">
            <w:pPr>
              <w:rPr>
                <w:rFonts w:ascii="Times New Roman" w:hAnsi="Times New Roman" w:cs="Times New Roman"/>
              </w:rPr>
            </w:pPr>
            <w:r w:rsidRPr="00AA7025">
              <w:rPr>
                <w:rFonts w:ascii="Times New Roman" w:hAnsi="Times New Roman" w:cs="Times New Roman"/>
              </w:rPr>
              <w:t>3122411156</w:t>
            </w:r>
          </w:p>
        </w:tc>
        <w:tc>
          <w:tcPr>
            <w:tcW w:w="2045" w:type="dxa"/>
          </w:tcPr>
          <w:p w14:paraId="4B7F7BC2" w14:textId="3BFD5879" w:rsidR="00323021" w:rsidRPr="00AA7025" w:rsidRDefault="00323021" w:rsidP="00323021">
            <w:pPr>
              <w:rPr>
                <w:rFonts w:ascii="Times New Roman" w:hAnsi="Times New Roman" w:cs="Times New Roman"/>
              </w:rPr>
            </w:pPr>
            <w:r w:rsidRPr="00AA7025">
              <w:rPr>
                <w:rFonts w:ascii="Times New Roman" w:hAnsi="Times New Roman" w:cs="Times New Roman"/>
              </w:rPr>
              <w:t>Lương Hoàng Phúc</w:t>
            </w:r>
          </w:p>
        </w:tc>
        <w:tc>
          <w:tcPr>
            <w:tcW w:w="3367" w:type="dxa"/>
          </w:tcPr>
          <w:p w14:paraId="619D1ED1" w14:textId="77777777" w:rsidR="00323021" w:rsidRDefault="00A62FA2" w:rsidP="00323021">
            <w:pPr>
              <w:rPr>
                <w:rFonts w:ascii="Times New Roman" w:hAnsi="Times New Roman" w:cs="Times New Roman"/>
              </w:rPr>
            </w:pPr>
            <w:r>
              <w:rPr>
                <w:rFonts w:ascii="Times New Roman" w:hAnsi="Times New Roman" w:cs="Times New Roman"/>
              </w:rPr>
              <w:t>1. Introduction</w:t>
            </w:r>
          </w:p>
          <w:p w14:paraId="5B64EE0E" w14:textId="39F7CD90" w:rsidR="00A62FA2" w:rsidRPr="00AA7025" w:rsidRDefault="00A62FA2" w:rsidP="00323021">
            <w:pPr>
              <w:rPr>
                <w:rFonts w:ascii="Times New Roman" w:hAnsi="Times New Roman" w:cs="Times New Roman"/>
              </w:rPr>
            </w:pPr>
            <w:r>
              <w:rPr>
                <w:rFonts w:ascii="Times New Roman" w:hAnsi="Times New Roman" w:cs="Times New Roman"/>
              </w:rPr>
              <w:t>2. Test requirement</w:t>
            </w:r>
          </w:p>
        </w:tc>
        <w:tc>
          <w:tcPr>
            <w:tcW w:w="1673" w:type="dxa"/>
          </w:tcPr>
          <w:p w14:paraId="4A0D72F7" w14:textId="398A9115" w:rsidR="00323021" w:rsidRPr="00AA7025" w:rsidRDefault="00323021" w:rsidP="00323021">
            <w:pPr>
              <w:rPr>
                <w:rFonts w:ascii="Times New Roman" w:hAnsi="Times New Roman" w:cs="Times New Roman"/>
              </w:rPr>
            </w:pPr>
            <w:r w:rsidRPr="00AA7025">
              <w:rPr>
                <w:rFonts w:ascii="Times New Roman" w:hAnsi="Times New Roman" w:cs="Times New Roman"/>
              </w:rPr>
              <w:t>100%</w:t>
            </w:r>
          </w:p>
        </w:tc>
      </w:tr>
      <w:tr w:rsidR="00323021" w:rsidRPr="00AA7025" w14:paraId="0BD4778E" w14:textId="77777777" w:rsidTr="00A62FA2">
        <w:tc>
          <w:tcPr>
            <w:tcW w:w="670" w:type="dxa"/>
          </w:tcPr>
          <w:p w14:paraId="0381554F" w14:textId="415FAB44" w:rsidR="00323021" w:rsidRPr="00AA7025" w:rsidRDefault="00323021" w:rsidP="00323021">
            <w:pPr>
              <w:jc w:val="center"/>
              <w:rPr>
                <w:rFonts w:ascii="Times New Roman" w:hAnsi="Times New Roman" w:cs="Times New Roman"/>
              </w:rPr>
            </w:pPr>
            <w:r w:rsidRPr="00AA7025">
              <w:rPr>
                <w:rFonts w:ascii="Times New Roman" w:hAnsi="Times New Roman" w:cs="Times New Roman"/>
              </w:rPr>
              <w:t>4</w:t>
            </w:r>
          </w:p>
        </w:tc>
        <w:tc>
          <w:tcPr>
            <w:tcW w:w="1780" w:type="dxa"/>
          </w:tcPr>
          <w:p w14:paraId="13B26B67" w14:textId="2365E2A8" w:rsidR="00323021" w:rsidRPr="00AA7025" w:rsidRDefault="00323021" w:rsidP="00323021">
            <w:pPr>
              <w:rPr>
                <w:rFonts w:ascii="Times New Roman" w:hAnsi="Times New Roman" w:cs="Times New Roman"/>
              </w:rPr>
            </w:pPr>
            <w:r w:rsidRPr="00AA7025">
              <w:rPr>
                <w:rFonts w:ascii="Times New Roman" w:hAnsi="Times New Roman" w:cs="Times New Roman"/>
              </w:rPr>
              <w:t>3122411131</w:t>
            </w:r>
          </w:p>
        </w:tc>
        <w:tc>
          <w:tcPr>
            <w:tcW w:w="2045" w:type="dxa"/>
          </w:tcPr>
          <w:p w14:paraId="3ECF1A21" w14:textId="09B61A3C" w:rsidR="00323021" w:rsidRPr="00AA7025" w:rsidRDefault="00323021" w:rsidP="00323021">
            <w:pPr>
              <w:rPr>
                <w:rFonts w:ascii="Times New Roman" w:hAnsi="Times New Roman" w:cs="Times New Roman"/>
              </w:rPr>
            </w:pPr>
            <w:r w:rsidRPr="00AA7025">
              <w:rPr>
                <w:rFonts w:ascii="Times New Roman" w:hAnsi="Times New Roman" w:cs="Times New Roman"/>
              </w:rPr>
              <w:t>Trần Hữu Nam</w:t>
            </w:r>
          </w:p>
        </w:tc>
        <w:tc>
          <w:tcPr>
            <w:tcW w:w="3367" w:type="dxa"/>
          </w:tcPr>
          <w:p w14:paraId="101D26A5" w14:textId="77777777" w:rsidR="00323021" w:rsidRDefault="00A62FA2" w:rsidP="00323021">
            <w:pPr>
              <w:rPr>
                <w:rFonts w:ascii="Times New Roman" w:hAnsi="Times New Roman" w:cs="Times New Roman"/>
              </w:rPr>
            </w:pPr>
            <w:r>
              <w:rPr>
                <w:rFonts w:ascii="Times New Roman" w:hAnsi="Times New Roman" w:cs="Times New Roman"/>
              </w:rPr>
              <w:t>3. Test environment</w:t>
            </w:r>
          </w:p>
          <w:p w14:paraId="30B4B1B3" w14:textId="1DB3B656" w:rsidR="00A62FA2" w:rsidRPr="00AA7025" w:rsidRDefault="00A62FA2" w:rsidP="00323021">
            <w:pPr>
              <w:rPr>
                <w:rFonts w:ascii="Times New Roman" w:hAnsi="Times New Roman" w:cs="Times New Roman"/>
              </w:rPr>
            </w:pPr>
            <w:r>
              <w:rPr>
                <w:rFonts w:ascii="Times New Roman" w:hAnsi="Times New Roman" w:cs="Times New Roman"/>
              </w:rPr>
              <w:t>4. Roles And Responsibility</w:t>
            </w:r>
          </w:p>
        </w:tc>
        <w:tc>
          <w:tcPr>
            <w:tcW w:w="1673" w:type="dxa"/>
          </w:tcPr>
          <w:p w14:paraId="1F11E03E" w14:textId="10A8E9B5" w:rsidR="00323021" w:rsidRPr="00AA7025" w:rsidRDefault="00323021" w:rsidP="00323021">
            <w:pPr>
              <w:rPr>
                <w:rFonts w:ascii="Times New Roman" w:hAnsi="Times New Roman" w:cs="Times New Roman"/>
              </w:rPr>
            </w:pPr>
            <w:r w:rsidRPr="00AA7025">
              <w:rPr>
                <w:rFonts w:ascii="Times New Roman" w:hAnsi="Times New Roman" w:cs="Times New Roman"/>
              </w:rPr>
              <w:t>100%</w:t>
            </w:r>
          </w:p>
        </w:tc>
      </w:tr>
    </w:tbl>
    <w:p w14:paraId="0067B8A1" w14:textId="57F4F15C" w:rsidR="003214C3" w:rsidRPr="00AA7025" w:rsidRDefault="003214C3" w:rsidP="0082779D">
      <w:pPr>
        <w:rPr>
          <w:rFonts w:ascii="Times New Roman" w:hAnsi="Times New Roman" w:cs="Times New Roman"/>
        </w:rPr>
      </w:pPr>
    </w:p>
    <w:p w14:paraId="1F8CD2A8" w14:textId="77777777" w:rsidR="00392CCE" w:rsidRPr="00AA7025" w:rsidRDefault="003214C3" w:rsidP="00392CCE">
      <w:pPr>
        <w:rPr>
          <w:rFonts w:ascii="Times New Roman" w:hAnsi="Times New Roman" w:cs="Times New Roman"/>
          <w:b/>
          <w:sz w:val="28"/>
          <w:szCs w:val="28"/>
        </w:rPr>
      </w:pPr>
      <w:r w:rsidRPr="00AA7025">
        <w:rPr>
          <w:rFonts w:ascii="Times New Roman" w:hAnsi="Times New Roman" w:cs="Times New Roman"/>
        </w:rPr>
        <w:br w:type="page"/>
      </w:r>
      <w:bookmarkStart w:id="2" w:name="_ikwmzvg0byj9" w:colFirst="0" w:colLast="0"/>
      <w:bookmarkEnd w:id="2"/>
    </w:p>
    <w:p w14:paraId="318650EE" w14:textId="77777777" w:rsidR="00FE6531" w:rsidRPr="00AA7025" w:rsidRDefault="00FE6531" w:rsidP="00FE6531">
      <w:pPr>
        <w:pStyle w:val="TOCHeading"/>
        <w:ind w:right="-7"/>
        <w:jc w:val="right"/>
        <w:rPr>
          <w:rFonts w:ascii="Times New Roman" w:hAnsi="Times New Roman" w:cs="Times New Roman"/>
          <w:sz w:val="27"/>
          <w:szCs w:val="27"/>
        </w:rPr>
      </w:pPr>
      <w:bookmarkStart w:id="3" w:name="_b7n5kvwe6mk" w:colFirst="0" w:colLast="0"/>
      <w:bookmarkEnd w:id="3"/>
      <w:r w:rsidRPr="00AA7025">
        <w:rPr>
          <w:rFonts w:ascii="Times New Roman" w:hAnsi="Times New Roman" w:cs="Times New Roman"/>
          <w:sz w:val="27"/>
          <w:szCs w:val="27"/>
        </w:rPr>
        <w:lastRenderedPageBreak/>
        <w:t xml:space="preserve">                    </w:t>
      </w:r>
    </w:p>
    <w:p w14:paraId="24F2EB5D" w14:textId="77777777" w:rsidR="00FE6531" w:rsidRPr="00AA7025" w:rsidRDefault="00FE6531" w:rsidP="00FE6531">
      <w:pPr>
        <w:pStyle w:val="Copyright"/>
        <w:rPr>
          <w:rFonts w:ascii="Times New Roman" w:hAnsi="Times New Roman"/>
          <w:sz w:val="23"/>
          <w:szCs w:val="23"/>
        </w:rPr>
      </w:pPr>
    </w:p>
    <w:p w14:paraId="163C0AF5" w14:textId="77777777" w:rsidR="00FE6531" w:rsidRPr="00AA7025" w:rsidRDefault="00FE6531" w:rsidP="00FE6531">
      <w:pPr>
        <w:pStyle w:val="Copyright"/>
        <w:rPr>
          <w:rFonts w:ascii="Times New Roman" w:hAnsi="Times New Roman"/>
          <w:sz w:val="23"/>
          <w:szCs w:val="23"/>
        </w:rPr>
      </w:pPr>
    </w:p>
    <w:p w14:paraId="187D1E04" w14:textId="77777777" w:rsidR="00FE6531" w:rsidRPr="00A62FA2" w:rsidRDefault="00FE6531" w:rsidP="00A62FA2">
      <w:pPr>
        <w:pStyle w:val="Heading1"/>
        <w:rPr>
          <w:rFonts w:ascii="Times New Roman" w:hAnsi="Times New Roman" w:cs="Times New Roman"/>
          <w:b/>
          <w:bCs/>
          <w:color w:val="auto"/>
        </w:rPr>
      </w:pPr>
      <w:r w:rsidRPr="00A62FA2">
        <w:rPr>
          <w:rFonts w:ascii="Times New Roman" w:hAnsi="Times New Roman" w:cs="Times New Roman"/>
          <w:b/>
          <w:bCs/>
          <w:color w:val="auto"/>
        </w:rPr>
        <w:t>Revision History</w:t>
      </w:r>
    </w:p>
    <w:tbl>
      <w:tblPr>
        <w:tblW w:w="0" w:type="auto"/>
        <w:tblInd w:w="108" w:type="dxa"/>
        <w:tblLayout w:type="fixed"/>
        <w:tblLook w:val="0000" w:firstRow="0" w:lastRow="0" w:firstColumn="0" w:lastColumn="0" w:noHBand="0" w:noVBand="0"/>
      </w:tblPr>
      <w:tblGrid>
        <w:gridCol w:w="1080"/>
        <w:gridCol w:w="1440"/>
        <w:gridCol w:w="4320"/>
        <w:gridCol w:w="1260"/>
        <w:gridCol w:w="1270"/>
      </w:tblGrid>
      <w:tr w:rsidR="00FE6531" w:rsidRPr="00AA7025" w14:paraId="2B0BD467" w14:textId="77777777" w:rsidTr="00203E68">
        <w:trPr>
          <w:trHeight w:val="953"/>
        </w:trPr>
        <w:tc>
          <w:tcPr>
            <w:tcW w:w="1080" w:type="dxa"/>
            <w:tcBorders>
              <w:top w:val="single" w:sz="4" w:space="0" w:color="000000"/>
              <w:left w:val="single" w:sz="4" w:space="0" w:color="000000"/>
              <w:bottom w:val="single" w:sz="4" w:space="0" w:color="000000"/>
            </w:tcBorders>
          </w:tcPr>
          <w:p w14:paraId="12F53E19" w14:textId="77777777" w:rsidR="00FE6531" w:rsidRPr="00AA7025" w:rsidRDefault="00FE6531" w:rsidP="00203E68">
            <w:pPr>
              <w:pStyle w:val="TableNormal0"/>
              <w:snapToGrid w:val="0"/>
              <w:rPr>
                <w:rFonts w:ascii="Times New Roman" w:hAnsi="Times New Roman"/>
                <w:sz w:val="21"/>
                <w:szCs w:val="21"/>
              </w:rPr>
            </w:pPr>
            <w:r w:rsidRPr="00AA7025">
              <w:rPr>
                <w:rFonts w:ascii="Times New Roman" w:hAnsi="Times New Roman"/>
                <w:sz w:val="21"/>
                <w:szCs w:val="21"/>
              </w:rPr>
              <w:t xml:space="preserve">Version / Revision Number </w:t>
            </w:r>
          </w:p>
        </w:tc>
        <w:tc>
          <w:tcPr>
            <w:tcW w:w="1440" w:type="dxa"/>
            <w:tcBorders>
              <w:top w:val="single" w:sz="4" w:space="0" w:color="000000"/>
              <w:left w:val="single" w:sz="4" w:space="0" w:color="000000"/>
              <w:bottom w:val="single" w:sz="4" w:space="0" w:color="000000"/>
            </w:tcBorders>
          </w:tcPr>
          <w:p w14:paraId="655BF2DC" w14:textId="77777777" w:rsidR="00FE6531" w:rsidRPr="00AA7025" w:rsidRDefault="00FE6531" w:rsidP="00203E68">
            <w:pPr>
              <w:pStyle w:val="TableNormal0"/>
              <w:snapToGrid w:val="0"/>
              <w:jc w:val="both"/>
              <w:rPr>
                <w:rFonts w:ascii="Times New Roman" w:hAnsi="Times New Roman"/>
                <w:sz w:val="21"/>
                <w:szCs w:val="21"/>
              </w:rPr>
            </w:pPr>
            <w:r w:rsidRPr="00AA7025">
              <w:rPr>
                <w:rFonts w:ascii="Times New Roman" w:hAnsi="Times New Roman"/>
                <w:sz w:val="21"/>
                <w:szCs w:val="21"/>
              </w:rPr>
              <w:t>Author</w:t>
            </w:r>
          </w:p>
        </w:tc>
        <w:tc>
          <w:tcPr>
            <w:tcW w:w="4320" w:type="dxa"/>
            <w:tcBorders>
              <w:top w:val="single" w:sz="4" w:space="0" w:color="000000"/>
              <w:left w:val="single" w:sz="4" w:space="0" w:color="000000"/>
              <w:bottom w:val="single" w:sz="4" w:space="0" w:color="000000"/>
            </w:tcBorders>
          </w:tcPr>
          <w:p w14:paraId="1380E174" w14:textId="77777777" w:rsidR="00FE6531" w:rsidRPr="00AA7025" w:rsidRDefault="00FE6531" w:rsidP="00203E68">
            <w:pPr>
              <w:pStyle w:val="TableNormal0"/>
              <w:snapToGrid w:val="0"/>
              <w:rPr>
                <w:rFonts w:ascii="Times New Roman" w:hAnsi="Times New Roman"/>
                <w:sz w:val="21"/>
                <w:szCs w:val="21"/>
              </w:rPr>
            </w:pPr>
            <w:r w:rsidRPr="00AA7025">
              <w:rPr>
                <w:rFonts w:ascii="Times New Roman" w:hAnsi="Times New Roman"/>
                <w:sz w:val="21"/>
                <w:szCs w:val="21"/>
              </w:rPr>
              <w:t>Description</w:t>
            </w:r>
          </w:p>
        </w:tc>
        <w:tc>
          <w:tcPr>
            <w:tcW w:w="1260" w:type="dxa"/>
            <w:tcBorders>
              <w:top w:val="single" w:sz="4" w:space="0" w:color="000000"/>
              <w:left w:val="single" w:sz="4" w:space="0" w:color="000000"/>
              <w:bottom w:val="single" w:sz="4" w:space="0" w:color="000000"/>
            </w:tcBorders>
          </w:tcPr>
          <w:p w14:paraId="5255D876" w14:textId="77777777" w:rsidR="00FE6531" w:rsidRPr="00AA7025" w:rsidRDefault="00FE6531" w:rsidP="00203E68">
            <w:pPr>
              <w:pStyle w:val="TableNormal0"/>
              <w:snapToGrid w:val="0"/>
              <w:rPr>
                <w:rFonts w:ascii="Times New Roman" w:hAnsi="Times New Roman"/>
                <w:sz w:val="21"/>
                <w:szCs w:val="21"/>
              </w:rPr>
            </w:pPr>
            <w:r w:rsidRPr="00AA7025">
              <w:rPr>
                <w:rFonts w:ascii="Times New Roman" w:hAnsi="Times New Roman"/>
                <w:sz w:val="21"/>
                <w:szCs w:val="21"/>
              </w:rPr>
              <w:t>Approver</w:t>
            </w:r>
          </w:p>
        </w:tc>
        <w:tc>
          <w:tcPr>
            <w:tcW w:w="1270" w:type="dxa"/>
            <w:tcBorders>
              <w:top w:val="single" w:sz="4" w:space="0" w:color="000000"/>
              <w:left w:val="single" w:sz="4" w:space="0" w:color="000000"/>
              <w:bottom w:val="single" w:sz="4" w:space="0" w:color="000000"/>
              <w:right w:val="single" w:sz="4" w:space="0" w:color="000000"/>
            </w:tcBorders>
          </w:tcPr>
          <w:p w14:paraId="425DFEFC" w14:textId="77777777" w:rsidR="00FE6531" w:rsidRPr="00AA7025" w:rsidRDefault="00FE6531" w:rsidP="00203E68">
            <w:pPr>
              <w:pStyle w:val="TableNormal0"/>
              <w:snapToGrid w:val="0"/>
              <w:rPr>
                <w:rFonts w:ascii="Times New Roman" w:hAnsi="Times New Roman"/>
                <w:sz w:val="21"/>
                <w:szCs w:val="21"/>
              </w:rPr>
            </w:pPr>
            <w:r w:rsidRPr="00AA7025">
              <w:rPr>
                <w:rFonts w:ascii="Times New Roman" w:hAnsi="Times New Roman"/>
                <w:sz w:val="21"/>
                <w:szCs w:val="21"/>
              </w:rPr>
              <w:t>Effective Date</w:t>
            </w:r>
          </w:p>
        </w:tc>
      </w:tr>
      <w:tr w:rsidR="00FE6531" w:rsidRPr="00AA7025" w14:paraId="6A41DE39" w14:textId="77777777" w:rsidTr="00203E68">
        <w:tc>
          <w:tcPr>
            <w:tcW w:w="1080" w:type="dxa"/>
            <w:tcBorders>
              <w:left w:val="single" w:sz="4" w:space="0" w:color="000000"/>
              <w:bottom w:val="single" w:sz="4" w:space="0" w:color="000000"/>
            </w:tcBorders>
          </w:tcPr>
          <w:p w14:paraId="7FE03880" w14:textId="47FD5648" w:rsidR="00FE6531" w:rsidRPr="00AA7025" w:rsidRDefault="00A62FA2" w:rsidP="00203E68">
            <w:pPr>
              <w:pStyle w:val="TableText"/>
              <w:snapToGrid w:val="0"/>
              <w:rPr>
                <w:rFonts w:ascii="Times New Roman" w:hAnsi="Times New Roman"/>
                <w:sz w:val="21"/>
                <w:szCs w:val="21"/>
              </w:rPr>
            </w:pPr>
            <w:r>
              <w:rPr>
                <w:rFonts w:ascii="Times New Roman" w:hAnsi="Times New Roman"/>
                <w:sz w:val="21"/>
                <w:szCs w:val="21"/>
              </w:rPr>
              <w:t>2</w:t>
            </w:r>
            <w:r w:rsidR="00FE6531" w:rsidRPr="00AA7025">
              <w:rPr>
                <w:rFonts w:ascii="Times New Roman" w:hAnsi="Times New Roman"/>
                <w:sz w:val="21"/>
                <w:szCs w:val="21"/>
              </w:rPr>
              <w:t>.0</w:t>
            </w:r>
          </w:p>
        </w:tc>
        <w:tc>
          <w:tcPr>
            <w:tcW w:w="1440" w:type="dxa"/>
            <w:tcBorders>
              <w:left w:val="single" w:sz="4" w:space="0" w:color="000000"/>
              <w:bottom w:val="single" w:sz="4" w:space="0" w:color="000000"/>
            </w:tcBorders>
          </w:tcPr>
          <w:p w14:paraId="57E47278" w14:textId="541806E4" w:rsidR="00FE6531" w:rsidRPr="00AA7025" w:rsidRDefault="00A62FA2" w:rsidP="00203E68">
            <w:pPr>
              <w:pStyle w:val="TableText"/>
              <w:snapToGrid w:val="0"/>
              <w:rPr>
                <w:rFonts w:ascii="Times New Roman" w:hAnsi="Times New Roman"/>
                <w:sz w:val="21"/>
                <w:szCs w:val="21"/>
              </w:rPr>
            </w:pPr>
            <w:r>
              <w:rPr>
                <w:rFonts w:ascii="Times New Roman" w:hAnsi="Times New Roman"/>
                <w:sz w:val="21"/>
                <w:szCs w:val="21"/>
              </w:rPr>
              <w:t>Phong’s team</w:t>
            </w:r>
          </w:p>
        </w:tc>
        <w:tc>
          <w:tcPr>
            <w:tcW w:w="4320" w:type="dxa"/>
            <w:tcBorders>
              <w:left w:val="single" w:sz="4" w:space="0" w:color="000000"/>
              <w:bottom w:val="single" w:sz="4" w:space="0" w:color="000000"/>
            </w:tcBorders>
          </w:tcPr>
          <w:p w14:paraId="72085C0D" w14:textId="771605AB" w:rsidR="00FE6531" w:rsidRPr="00AA7025" w:rsidRDefault="00A62FA2" w:rsidP="00203E68">
            <w:pPr>
              <w:pStyle w:val="TableText"/>
              <w:snapToGrid w:val="0"/>
              <w:rPr>
                <w:rFonts w:ascii="Times New Roman" w:hAnsi="Times New Roman"/>
                <w:sz w:val="21"/>
                <w:szCs w:val="21"/>
              </w:rPr>
            </w:pPr>
            <w:r>
              <w:rPr>
                <w:rFonts w:ascii="Times New Roman" w:hAnsi="Times New Roman"/>
                <w:sz w:val="21"/>
                <w:szCs w:val="21"/>
              </w:rPr>
              <w:t>Test plan for ABC project</w:t>
            </w:r>
          </w:p>
        </w:tc>
        <w:tc>
          <w:tcPr>
            <w:tcW w:w="1260" w:type="dxa"/>
            <w:tcBorders>
              <w:left w:val="single" w:sz="4" w:space="0" w:color="000000"/>
              <w:bottom w:val="single" w:sz="4" w:space="0" w:color="000000"/>
            </w:tcBorders>
          </w:tcPr>
          <w:p w14:paraId="45C06598" w14:textId="2B666208" w:rsidR="00FE6531" w:rsidRPr="00AA7025" w:rsidRDefault="00FE6531" w:rsidP="00203E68">
            <w:pPr>
              <w:pStyle w:val="TableText"/>
              <w:snapToGrid w:val="0"/>
              <w:rPr>
                <w:rFonts w:ascii="Times New Roman" w:hAnsi="Times New Roman"/>
                <w:sz w:val="21"/>
                <w:szCs w:val="21"/>
              </w:rPr>
            </w:pPr>
          </w:p>
        </w:tc>
        <w:tc>
          <w:tcPr>
            <w:tcW w:w="1270" w:type="dxa"/>
            <w:tcBorders>
              <w:left w:val="single" w:sz="4" w:space="0" w:color="000000"/>
              <w:bottom w:val="single" w:sz="4" w:space="0" w:color="000000"/>
              <w:right w:val="single" w:sz="4" w:space="0" w:color="000000"/>
            </w:tcBorders>
          </w:tcPr>
          <w:p w14:paraId="01065043" w14:textId="77777777" w:rsidR="00FE6531" w:rsidRPr="00AA7025" w:rsidRDefault="00FE6531" w:rsidP="00203E68">
            <w:pPr>
              <w:pStyle w:val="TableText"/>
              <w:snapToGrid w:val="0"/>
              <w:rPr>
                <w:rFonts w:ascii="Times New Roman" w:hAnsi="Times New Roman"/>
                <w:sz w:val="21"/>
                <w:szCs w:val="21"/>
              </w:rPr>
            </w:pPr>
          </w:p>
        </w:tc>
      </w:tr>
      <w:tr w:rsidR="00FE6531" w:rsidRPr="00AA7025" w14:paraId="413C5B24" w14:textId="77777777" w:rsidTr="00203E68">
        <w:tc>
          <w:tcPr>
            <w:tcW w:w="1080" w:type="dxa"/>
            <w:tcBorders>
              <w:left w:val="single" w:sz="4" w:space="0" w:color="000000"/>
              <w:bottom w:val="single" w:sz="4" w:space="0" w:color="000000"/>
            </w:tcBorders>
          </w:tcPr>
          <w:p w14:paraId="7BF72046" w14:textId="77777777" w:rsidR="00FE6531" w:rsidRPr="00AA7025" w:rsidRDefault="00FE6531" w:rsidP="00203E68">
            <w:pPr>
              <w:pStyle w:val="TableText"/>
              <w:snapToGrid w:val="0"/>
              <w:rPr>
                <w:rFonts w:ascii="Times New Roman" w:hAnsi="Times New Roman"/>
                <w:sz w:val="21"/>
                <w:szCs w:val="21"/>
              </w:rPr>
            </w:pPr>
          </w:p>
        </w:tc>
        <w:tc>
          <w:tcPr>
            <w:tcW w:w="1440" w:type="dxa"/>
            <w:tcBorders>
              <w:left w:val="single" w:sz="4" w:space="0" w:color="000000"/>
              <w:bottom w:val="single" w:sz="4" w:space="0" w:color="000000"/>
            </w:tcBorders>
          </w:tcPr>
          <w:p w14:paraId="529E147D" w14:textId="77777777" w:rsidR="00FE6531" w:rsidRPr="00AA7025" w:rsidRDefault="00FE6531" w:rsidP="00203E68">
            <w:pPr>
              <w:snapToGrid w:val="0"/>
              <w:rPr>
                <w:rFonts w:ascii="Times New Roman" w:hAnsi="Times New Roman" w:cs="Times New Roman"/>
                <w:sz w:val="21"/>
                <w:szCs w:val="21"/>
              </w:rPr>
            </w:pPr>
          </w:p>
        </w:tc>
        <w:tc>
          <w:tcPr>
            <w:tcW w:w="4320" w:type="dxa"/>
            <w:tcBorders>
              <w:left w:val="single" w:sz="4" w:space="0" w:color="000000"/>
              <w:bottom w:val="single" w:sz="4" w:space="0" w:color="000000"/>
            </w:tcBorders>
          </w:tcPr>
          <w:p w14:paraId="1584F161" w14:textId="77777777" w:rsidR="00FE6531" w:rsidRPr="00AA7025" w:rsidRDefault="00FE6531" w:rsidP="00203E68">
            <w:pPr>
              <w:pStyle w:val="TableText"/>
              <w:rPr>
                <w:rFonts w:ascii="Times New Roman" w:hAnsi="Times New Roman"/>
                <w:sz w:val="21"/>
                <w:szCs w:val="21"/>
              </w:rPr>
            </w:pPr>
          </w:p>
        </w:tc>
        <w:tc>
          <w:tcPr>
            <w:tcW w:w="1260" w:type="dxa"/>
            <w:tcBorders>
              <w:left w:val="single" w:sz="4" w:space="0" w:color="000000"/>
              <w:bottom w:val="single" w:sz="4" w:space="0" w:color="000000"/>
            </w:tcBorders>
          </w:tcPr>
          <w:p w14:paraId="282CD448" w14:textId="77777777" w:rsidR="00FE6531" w:rsidRPr="00AA7025" w:rsidRDefault="00FE6531" w:rsidP="00203E68">
            <w:pPr>
              <w:pStyle w:val="TableText"/>
              <w:snapToGrid w:val="0"/>
              <w:rPr>
                <w:rFonts w:ascii="Times New Roman" w:hAnsi="Times New Roman"/>
                <w:sz w:val="19"/>
                <w:szCs w:val="19"/>
              </w:rPr>
            </w:pPr>
          </w:p>
        </w:tc>
        <w:tc>
          <w:tcPr>
            <w:tcW w:w="1270" w:type="dxa"/>
            <w:tcBorders>
              <w:left w:val="single" w:sz="4" w:space="0" w:color="000000"/>
              <w:bottom w:val="single" w:sz="4" w:space="0" w:color="000000"/>
              <w:right w:val="single" w:sz="4" w:space="0" w:color="000000"/>
            </w:tcBorders>
          </w:tcPr>
          <w:p w14:paraId="5AD890EB" w14:textId="77777777" w:rsidR="00FE6531" w:rsidRPr="00AA7025" w:rsidRDefault="00FE6531" w:rsidP="00203E68">
            <w:pPr>
              <w:pStyle w:val="TableText"/>
              <w:snapToGrid w:val="0"/>
              <w:rPr>
                <w:rFonts w:ascii="Times New Roman" w:hAnsi="Times New Roman"/>
                <w:sz w:val="19"/>
                <w:szCs w:val="19"/>
              </w:rPr>
            </w:pPr>
          </w:p>
        </w:tc>
      </w:tr>
      <w:tr w:rsidR="00FE6531" w:rsidRPr="00AA7025" w14:paraId="31319A02" w14:textId="77777777" w:rsidTr="00203E68">
        <w:tc>
          <w:tcPr>
            <w:tcW w:w="1080" w:type="dxa"/>
            <w:tcBorders>
              <w:left w:val="single" w:sz="4" w:space="0" w:color="000000"/>
              <w:bottom w:val="single" w:sz="4" w:space="0" w:color="000000"/>
            </w:tcBorders>
          </w:tcPr>
          <w:p w14:paraId="438150C4"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53043D21" w14:textId="77777777" w:rsidR="00FE6531" w:rsidRPr="00AA7025" w:rsidRDefault="00FE6531" w:rsidP="00203E68">
            <w:pPr>
              <w:snapToGrid w:val="0"/>
              <w:rPr>
                <w:rFonts w:ascii="Times New Roman" w:hAnsi="Times New Roman" w:cs="Times New Roman"/>
                <w:sz w:val="21"/>
                <w:szCs w:val="21"/>
              </w:rPr>
            </w:pPr>
          </w:p>
        </w:tc>
        <w:tc>
          <w:tcPr>
            <w:tcW w:w="4320" w:type="dxa"/>
            <w:tcBorders>
              <w:left w:val="single" w:sz="4" w:space="0" w:color="000000"/>
              <w:bottom w:val="single" w:sz="4" w:space="0" w:color="000000"/>
            </w:tcBorders>
          </w:tcPr>
          <w:p w14:paraId="64A9F13B"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669840E5"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79FE7092" w14:textId="77777777" w:rsidR="00FE6531" w:rsidRPr="00AA7025" w:rsidRDefault="00FE6531" w:rsidP="00203E68">
            <w:pPr>
              <w:snapToGrid w:val="0"/>
              <w:rPr>
                <w:rFonts w:ascii="Times New Roman" w:hAnsi="Times New Roman" w:cs="Times New Roman"/>
                <w:sz w:val="23"/>
                <w:szCs w:val="23"/>
              </w:rPr>
            </w:pPr>
          </w:p>
        </w:tc>
      </w:tr>
      <w:tr w:rsidR="00FE6531" w:rsidRPr="00AA7025" w14:paraId="5D5E695F" w14:textId="77777777" w:rsidTr="00203E68">
        <w:tc>
          <w:tcPr>
            <w:tcW w:w="1080" w:type="dxa"/>
            <w:tcBorders>
              <w:left w:val="single" w:sz="4" w:space="0" w:color="000000"/>
              <w:bottom w:val="single" w:sz="4" w:space="0" w:color="000000"/>
            </w:tcBorders>
          </w:tcPr>
          <w:p w14:paraId="56EE1A10"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076AC1C4"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25982989"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597E427C" w14:textId="77777777" w:rsidR="00FE6531" w:rsidRPr="00AA7025" w:rsidRDefault="00FE6531" w:rsidP="00203E68">
            <w:pPr>
              <w:pStyle w:val="Header"/>
              <w:snapToGrid w:val="0"/>
              <w:rPr>
                <w:rFonts w:ascii="Times New Roman" w:hAnsi="Times New Roman" w:cs="Times New Roman"/>
                <w:sz w:val="19"/>
                <w:szCs w:val="19"/>
              </w:rPr>
            </w:pPr>
          </w:p>
        </w:tc>
        <w:tc>
          <w:tcPr>
            <w:tcW w:w="1270" w:type="dxa"/>
            <w:tcBorders>
              <w:left w:val="single" w:sz="4" w:space="0" w:color="000000"/>
              <w:bottom w:val="single" w:sz="4" w:space="0" w:color="000000"/>
              <w:right w:val="single" w:sz="4" w:space="0" w:color="000000"/>
            </w:tcBorders>
          </w:tcPr>
          <w:p w14:paraId="5BC98775" w14:textId="77777777" w:rsidR="00FE6531" w:rsidRPr="00AA7025" w:rsidRDefault="00FE6531" w:rsidP="00203E68">
            <w:pPr>
              <w:snapToGrid w:val="0"/>
              <w:rPr>
                <w:rFonts w:ascii="Times New Roman" w:hAnsi="Times New Roman" w:cs="Times New Roman"/>
                <w:sz w:val="23"/>
                <w:szCs w:val="23"/>
              </w:rPr>
            </w:pPr>
          </w:p>
        </w:tc>
      </w:tr>
      <w:tr w:rsidR="00FE6531" w:rsidRPr="00AA7025" w14:paraId="76552D64" w14:textId="77777777" w:rsidTr="00203E68">
        <w:tc>
          <w:tcPr>
            <w:tcW w:w="1080" w:type="dxa"/>
            <w:tcBorders>
              <w:left w:val="single" w:sz="4" w:space="0" w:color="000000"/>
              <w:bottom w:val="single" w:sz="4" w:space="0" w:color="000000"/>
            </w:tcBorders>
          </w:tcPr>
          <w:p w14:paraId="09FD4180"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53C672C3"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7F2D8392"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101D64FD"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52B7F595" w14:textId="77777777" w:rsidR="00FE6531" w:rsidRPr="00AA7025" w:rsidRDefault="00FE6531" w:rsidP="00203E68">
            <w:pPr>
              <w:snapToGrid w:val="0"/>
              <w:rPr>
                <w:rFonts w:ascii="Times New Roman" w:hAnsi="Times New Roman" w:cs="Times New Roman"/>
                <w:sz w:val="23"/>
                <w:szCs w:val="23"/>
              </w:rPr>
            </w:pPr>
          </w:p>
        </w:tc>
      </w:tr>
      <w:tr w:rsidR="00FE6531" w:rsidRPr="00AA7025" w14:paraId="651332BD" w14:textId="77777777" w:rsidTr="00203E68">
        <w:tc>
          <w:tcPr>
            <w:tcW w:w="1080" w:type="dxa"/>
            <w:tcBorders>
              <w:left w:val="single" w:sz="4" w:space="0" w:color="000000"/>
              <w:bottom w:val="single" w:sz="4" w:space="0" w:color="000000"/>
            </w:tcBorders>
          </w:tcPr>
          <w:p w14:paraId="3CBB547B"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79A4D5F6"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43B1320E"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7FDA2E4E"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702F63C3" w14:textId="77777777" w:rsidR="00FE6531" w:rsidRPr="00AA7025" w:rsidRDefault="00FE6531" w:rsidP="00203E68">
            <w:pPr>
              <w:snapToGrid w:val="0"/>
              <w:rPr>
                <w:rFonts w:ascii="Times New Roman" w:hAnsi="Times New Roman" w:cs="Times New Roman"/>
                <w:sz w:val="23"/>
                <w:szCs w:val="23"/>
              </w:rPr>
            </w:pPr>
          </w:p>
        </w:tc>
      </w:tr>
      <w:tr w:rsidR="00FE6531" w:rsidRPr="00AA7025" w14:paraId="610A5BAD" w14:textId="77777777" w:rsidTr="00203E68">
        <w:tc>
          <w:tcPr>
            <w:tcW w:w="1080" w:type="dxa"/>
            <w:tcBorders>
              <w:left w:val="single" w:sz="4" w:space="0" w:color="000000"/>
              <w:bottom w:val="single" w:sz="4" w:space="0" w:color="000000"/>
            </w:tcBorders>
          </w:tcPr>
          <w:p w14:paraId="2C8E6317"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6D7C2871"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4F287501"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5E1D8E3D"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2EE6A310" w14:textId="77777777" w:rsidR="00FE6531" w:rsidRPr="00AA7025" w:rsidRDefault="00FE6531" w:rsidP="00203E68">
            <w:pPr>
              <w:snapToGrid w:val="0"/>
              <w:rPr>
                <w:rFonts w:ascii="Times New Roman" w:hAnsi="Times New Roman" w:cs="Times New Roman"/>
                <w:sz w:val="23"/>
                <w:szCs w:val="23"/>
              </w:rPr>
            </w:pPr>
          </w:p>
        </w:tc>
      </w:tr>
      <w:tr w:rsidR="00FE6531" w:rsidRPr="00AA7025" w14:paraId="49D516F3" w14:textId="77777777" w:rsidTr="00203E68">
        <w:tc>
          <w:tcPr>
            <w:tcW w:w="1080" w:type="dxa"/>
            <w:tcBorders>
              <w:left w:val="single" w:sz="4" w:space="0" w:color="000000"/>
              <w:bottom w:val="single" w:sz="4" w:space="0" w:color="000000"/>
            </w:tcBorders>
          </w:tcPr>
          <w:p w14:paraId="656BE4E5"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7739185A"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64683BDD"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0DCD8134"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1FE25B4B" w14:textId="77777777" w:rsidR="00FE6531" w:rsidRPr="00AA7025" w:rsidRDefault="00FE6531" w:rsidP="00203E68">
            <w:pPr>
              <w:snapToGrid w:val="0"/>
              <w:rPr>
                <w:rFonts w:ascii="Times New Roman" w:hAnsi="Times New Roman" w:cs="Times New Roman"/>
                <w:sz w:val="23"/>
                <w:szCs w:val="23"/>
              </w:rPr>
            </w:pPr>
          </w:p>
        </w:tc>
      </w:tr>
      <w:tr w:rsidR="00FE6531" w:rsidRPr="00AA7025" w14:paraId="45CBE85D" w14:textId="77777777" w:rsidTr="00203E68">
        <w:tc>
          <w:tcPr>
            <w:tcW w:w="1080" w:type="dxa"/>
            <w:tcBorders>
              <w:left w:val="single" w:sz="4" w:space="0" w:color="000000"/>
              <w:bottom w:val="single" w:sz="4" w:space="0" w:color="000000"/>
            </w:tcBorders>
          </w:tcPr>
          <w:p w14:paraId="0EDE45CB"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0028243D"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1F02E113"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4C81501F"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17EBA2A9" w14:textId="77777777" w:rsidR="00FE6531" w:rsidRPr="00AA7025" w:rsidRDefault="00FE6531" w:rsidP="00203E68">
            <w:pPr>
              <w:snapToGrid w:val="0"/>
              <w:rPr>
                <w:rFonts w:ascii="Times New Roman" w:hAnsi="Times New Roman" w:cs="Times New Roman"/>
                <w:sz w:val="23"/>
                <w:szCs w:val="23"/>
              </w:rPr>
            </w:pPr>
          </w:p>
        </w:tc>
      </w:tr>
      <w:tr w:rsidR="00FE6531" w:rsidRPr="00AA7025" w14:paraId="3F673D78" w14:textId="77777777" w:rsidTr="00203E68">
        <w:tc>
          <w:tcPr>
            <w:tcW w:w="1080" w:type="dxa"/>
            <w:tcBorders>
              <w:left w:val="single" w:sz="4" w:space="0" w:color="000000"/>
              <w:bottom w:val="single" w:sz="4" w:space="0" w:color="000000"/>
            </w:tcBorders>
          </w:tcPr>
          <w:p w14:paraId="3A9E0FC0"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5CCF1C07"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10732C3C"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2D74BEA8"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72C30A18" w14:textId="77777777" w:rsidR="00FE6531" w:rsidRPr="00AA7025" w:rsidRDefault="00FE6531" w:rsidP="00203E68">
            <w:pPr>
              <w:snapToGrid w:val="0"/>
              <w:rPr>
                <w:rFonts w:ascii="Times New Roman" w:hAnsi="Times New Roman" w:cs="Times New Roman"/>
                <w:sz w:val="23"/>
                <w:szCs w:val="23"/>
              </w:rPr>
            </w:pPr>
          </w:p>
        </w:tc>
      </w:tr>
      <w:tr w:rsidR="00FE6531" w:rsidRPr="00AA7025" w14:paraId="0A8B5174" w14:textId="77777777" w:rsidTr="00203E68">
        <w:tc>
          <w:tcPr>
            <w:tcW w:w="1080" w:type="dxa"/>
            <w:tcBorders>
              <w:left w:val="single" w:sz="4" w:space="0" w:color="000000"/>
              <w:bottom w:val="single" w:sz="4" w:space="0" w:color="000000"/>
            </w:tcBorders>
          </w:tcPr>
          <w:p w14:paraId="76ADFD15"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0BD2FC54"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3826D2FF"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4479481E"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7BD08BAC" w14:textId="77777777" w:rsidR="00FE6531" w:rsidRPr="00AA7025" w:rsidRDefault="00FE6531" w:rsidP="00203E68">
            <w:pPr>
              <w:snapToGrid w:val="0"/>
              <w:rPr>
                <w:rFonts w:ascii="Times New Roman" w:hAnsi="Times New Roman" w:cs="Times New Roman"/>
                <w:sz w:val="23"/>
                <w:szCs w:val="23"/>
              </w:rPr>
            </w:pPr>
          </w:p>
        </w:tc>
      </w:tr>
      <w:tr w:rsidR="00FE6531" w:rsidRPr="00AA7025" w14:paraId="3A7C1893" w14:textId="77777777" w:rsidTr="00203E68">
        <w:tc>
          <w:tcPr>
            <w:tcW w:w="1080" w:type="dxa"/>
            <w:tcBorders>
              <w:left w:val="single" w:sz="4" w:space="0" w:color="000000"/>
              <w:bottom w:val="single" w:sz="4" w:space="0" w:color="000000"/>
            </w:tcBorders>
          </w:tcPr>
          <w:p w14:paraId="1DC08E4F"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7F2024E4"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0F3447E0"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63B61864"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5BD2A11F" w14:textId="77777777" w:rsidR="00FE6531" w:rsidRPr="00AA7025" w:rsidRDefault="00FE6531" w:rsidP="00203E68">
            <w:pPr>
              <w:snapToGrid w:val="0"/>
              <w:rPr>
                <w:rFonts w:ascii="Times New Roman" w:hAnsi="Times New Roman" w:cs="Times New Roman"/>
                <w:sz w:val="23"/>
                <w:szCs w:val="23"/>
              </w:rPr>
            </w:pPr>
          </w:p>
        </w:tc>
      </w:tr>
      <w:tr w:rsidR="00FE6531" w:rsidRPr="00AA7025" w14:paraId="0313017B" w14:textId="77777777" w:rsidTr="00203E68">
        <w:tc>
          <w:tcPr>
            <w:tcW w:w="1080" w:type="dxa"/>
            <w:tcBorders>
              <w:left w:val="single" w:sz="4" w:space="0" w:color="000000"/>
              <w:bottom w:val="single" w:sz="4" w:space="0" w:color="000000"/>
            </w:tcBorders>
          </w:tcPr>
          <w:p w14:paraId="45C791F9" w14:textId="77777777" w:rsidR="00FE6531" w:rsidRPr="00AA7025" w:rsidRDefault="00FE6531" w:rsidP="00203E68">
            <w:pPr>
              <w:snapToGrid w:val="0"/>
              <w:rPr>
                <w:rFonts w:ascii="Times New Roman" w:hAnsi="Times New Roman" w:cs="Times New Roman"/>
                <w:sz w:val="23"/>
                <w:szCs w:val="23"/>
              </w:rPr>
            </w:pPr>
          </w:p>
        </w:tc>
        <w:tc>
          <w:tcPr>
            <w:tcW w:w="1440" w:type="dxa"/>
            <w:tcBorders>
              <w:left w:val="single" w:sz="4" w:space="0" w:color="000000"/>
              <w:bottom w:val="single" w:sz="4" w:space="0" w:color="000000"/>
            </w:tcBorders>
          </w:tcPr>
          <w:p w14:paraId="1437DDBE" w14:textId="77777777" w:rsidR="00FE6531" w:rsidRPr="00AA7025" w:rsidRDefault="00FE6531" w:rsidP="00203E68">
            <w:pPr>
              <w:snapToGrid w:val="0"/>
              <w:rPr>
                <w:rFonts w:ascii="Times New Roman" w:hAnsi="Times New Roman" w:cs="Times New Roman"/>
                <w:sz w:val="23"/>
                <w:szCs w:val="23"/>
              </w:rPr>
            </w:pPr>
          </w:p>
        </w:tc>
        <w:tc>
          <w:tcPr>
            <w:tcW w:w="4320" w:type="dxa"/>
            <w:tcBorders>
              <w:left w:val="single" w:sz="4" w:space="0" w:color="000000"/>
              <w:bottom w:val="single" w:sz="4" w:space="0" w:color="000000"/>
            </w:tcBorders>
          </w:tcPr>
          <w:p w14:paraId="3E428529" w14:textId="77777777" w:rsidR="00FE6531" w:rsidRPr="00AA7025" w:rsidRDefault="00FE6531" w:rsidP="00203E68">
            <w:pPr>
              <w:snapToGrid w:val="0"/>
              <w:rPr>
                <w:rFonts w:ascii="Times New Roman" w:hAnsi="Times New Roman" w:cs="Times New Roman"/>
                <w:sz w:val="23"/>
                <w:szCs w:val="23"/>
              </w:rPr>
            </w:pPr>
          </w:p>
        </w:tc>
        <w:tc>
          <w:tcPr>
            <w:tcW w:w="1260" w:type="dxa"/>
            <w:tcBorders>
              <w:left w:val="single" w:sz="4" w:space="0" w:color="000000"/>
              <w:bottom w:val="single" w:sz="4" w:space="0" w:color="000000"/>
            </w:tcBorders>
          </w:tcPr>
          <w:p w14:paraId="18FB4625" w14:textId="77777777" w:rsidR="00FE6531" w:rsidRPr="00AA7025" w:rsidRDefault="00FE6531" w:rsidP="00203E68">
            <w:pPr>
              <w:snapToGrid w:val="0"/>
              <w:rPr>
                <w:rFonts w:ascii="Times New Roman" w:hAnsi="Times New Roman" w:cs="Times New Roman"/>
                <w:sz w:val="23"/>
                <w:szCs w:val="23"/>
              </w:rPr>
            </w:pPr>
          </w:p>
        </w:tc>
        <w:tc>
          <w:tcPr>
            <w:tcW w:w="1270" w:type="dxa"/>
            <w:tcBorders>
              <w:left w:val="single" w:sz="4" w:space="0" w:color="000000"/>
              <w:bottom w:val="single" w:sz="4" w:space="0" w:color="000000"/>
              <w:right w:val="single" w:sz="4" w:space="0" w:color="000000"/>
            </w:tcBorders>
          </w:tcPr>
          <w:p w14:paraId="7ABEC185" w14:textId="77777777" w:rsidR="00FE6531" w:rsidRPr="00AA7025" w:rsidRDefault="00FE6531" w:rsidP="00203E68">
            <w:pPr>
              <w:snapToGrid w:val="0"/>
              <w:rPr>
                <w:rFonts w:ascii="Times New Roman" w:hAnsi="Times New Roman" w:cs="Times New Roman"/>
                <w:sz w:val="23"/>
                <w:szCs w:val="23"/>
              </w:rPr>
            </w:pPr>
          </w:p>
        </w:tc>
      </w:tr>
    </w:tbl>
    <w:p w14:paraId="0B2C9065" w14:textId="77777777" w:rsidR="00FE6531" w:rsidRPr="00AA7025" w:rsidRDefault="00FE6531" w:rsidP="00FE6531">
      <w:pPr>
        <w:pStyle w:val="Copyright"/>
        <w:rPr>
          <w:rFonts w:ascii="Times New Roman" w:hAnsi="Times New Roman"/>
          <w:sz w:val="23"/>
          <w:szCs w:val="23"/>
        </w:rPr>
      </w:pPr>
    </w:p>
    <w:p w14:paraId="47AC3BD3" w14:textId="77777777" w:rsidR="00FE6531" w:rsidRPr="00AA7025" w:rsidRDefault="00FE6531" w:rsidP="00FE6531">
      <w:pPr>
        <w:pStyle w:val="TOCHeading"/>
        <w:rPr>
          <w:rFonts w:ascii="Times New Roman" w:hAnsi="Times New Roman" w:cs="Times New Roman"/>
          <w:sz w:val="27"/>
          <w:szCs w:val="27"/>
        </w:rPr>
      </w:pPr>
    </w:p>
    <w:p w14:paraId="357FE2EA" w14:textId="77777777" w:rsidR="00FE6531" w:rsidRPr="00AA7025" w:rsidRDefault="00FE6531" w:rsidP="00FE6531">
      <w:pPr>
        <w:rPr>
          <w:rFonts w:ascii="Times New Roman" w:hAnsi="Times New Roman" w:cs="Times New Roman"/>
          <w:sz w:val="23"/>
          <w:szCs w:val="23"/>
        </w:rPr>
      </w:pPr>
    </w:p>
    <w:p w14:paraId="0630EA53" w14:textId="77777777" w:rsidR="00FE6531" w:rsidRPr="00AA7025" w:rsidRDefault="00FE6531" w:rsidP="00FE6531">
      <w:pPr>
        <w:rPr>
          <w:rFonts w:ascii="Times New Roman" w:hAnsi="Times New Roman" w:cs="Times New Roman"/>
          <w:sz w:val="23"/>
          <w:szCs w:val="23"/>
        </w:rPr>
      </w:pPr>
    </w:p>
    <w:p w14:paraId="1D9A384A" w14:textId="77777777" w:rsidR="00FE6531" w:rsidRPr="00AA7025" w:rsidRDefault="00FE6531" w:rsidP="00FE6531">
      <w:pPr>
        <w:rPr>
          <w:rFonts w:ascii="Times New Roman" w:hAnsi="Times New Roman" w:cs="Times New Roman"/>
          <w:sz w:val="23"/>
          <w:szCs w:val="23"/>
        </w:rPr>
      </w:pPr>
    </w:p>
    <w:p w14:paraId="406E22F5" w14:textId="77777777" w:rsidR="00FE6531" w:rsidRPr="00AA7025" w:rsidRDefault="00FE6531" w:rsidP="00FE6531">
      <w:pPr>
        <w:rPr>
          <w:rFonts w:ascii="Times New Roman" w:hAnsi="Times New Roman" w:cs="Times New Roman"/>
          <w:sz w:val="23"/>
          <w:szCs w:val="23"/>
        </w:rPr>
      </w:pPr>
    </w:p>
    <w:p w14:paraId="5C3FF40F" w14:textId="77777777" w:rsidR="00FE6531" w:rsidRPr="00AA7025" w:rsidRDefault="00FE6531" w:rsidP="00FE6531">
      <w:pPr>
        <w:rPr>
          <w:rFonts w:ascii="Times New Roman" w:hAnsi="Times New Roman" w:cs="Times New Roman"/>
          <w:sz w:val="23"/>
          <w:szCs w:val="23"/>
        </w:rPr>
      </w:pPr>
    </w:p>
    <w:p w14:paraId="1C82C23C" w14:textId="77777777" w:rsidR="00FE6531" w:rsidRPr="00AA7025" w:rsidRDefault="00FE6531" w:rsidP="00FE6531">
      <w:pPr>
        <w:rPr>
          <w:rFonts w:ascii="Times New Roman" w:hAnsi="Times New Roman" w:cs="Times New Roman"/>
          <w:sz w:val="23"/>
          <w:szCs w:val="23"/>
        </w:rPr>
      </w:pPr>
    </w:p>
    <w:p w14:paraId="5F624904" w14:textId="77777777" w:rsidR="00FE6531" w:rsidRPr="00AA7025" w:rsidRDefault="00FE6531" w:rsidP="00FE6531">
      <w:pPr>
        <w:rPr>
          <w:rFonts w:ascii="Times New Roman" w:hAnsi="Times New Roman" w:cs="Times New Roman"/>
          <w:sz w:val="23"/>
          <w:szCs w:val="23"/>
        </w:rPr>
      </w:pPr>
    </w:p>
    <w:p w14:paraId="58981AC2" w14:textId="77777777" w:rsidR="00FE6531" w:rsidRPr="00AA7025" w:rsidRDefault="00FE6531" w:rsidP="00FE6531">
      <w:pPr>
        <w:rPr>
          <w:rFonts w:ascii="Times New Roman" w:hAnsi="Times New Roman" w:cs="Times New Roman"/>
          <w:sz w:val="23"/>
          <w:szCs w:val="23"/>
        </w:rPr>
      </w:pPr>
    </w:p>
    <w:p w14:paraId="5E476B6D" w14:textId="77777777" w:rsidR="00FE6531" w:rsidRPr="00AA7025" w:rsidRDefault="00FE6531" w:rsidP="00FE6531">
      <w:pPr>
        <w:rPr>
          <w:rFonts w:ascii="Times New Roman" w:hAnsi="Times New Roman" w:cs="Times New Roman"/>
          <w:sz w:val="23"/>
          <w:szCs w:val="23"/>
        </w:rPr>
      </w:pPr>
    </w:p>
    <w:p w14:paraId="504AAB0A" w14:textId="1A53F94B" w:rsidR="007372AD" w:rsidRPr="005A6F07" w:rsidRDefault="007372AD" w:rsidP="007372AD">
      <w:pPr>
        <w:pStyle w:val="Heading1"/>
        <w:rPr>
          <w:rFonts w:ascii="Times New Roman" w:hAnsi="Times New Roman" w:cs="Times New Roman"/>
          <w:b/>
          <w:bCs/>
          <w:color w:val="auto"/>
        </w:rPr>
      </w:pPr>
      <w:bookmarkStart w:id="4" w:name="_toc1096"/>
      <w:bookmarkStart w:id="5" w:name="_1.3._Scope"/>
      <w:bookmarkStart w:id="6" w:name="_g220ci9yegkc" w:colFirst="0" w:colLast="0"/>
      <w:bookmarkStart w:id="7" w:name="_Toc210767042"/>
      <w:bookmarkEnd w:id="4"/>
      <w:bookmarkEnd w:id="6"/>
      <w:r w:rsidRPr="005A6F07">
        <w:rPr>
          <w:rFonts w:ascii="Times New Roman" w:hAnsi="Times New Roman" w:cs="Times New Roman"/>
          <w:b/>
          <w:bCs/>
          <w:color w:val="auto"/>
        </w:rPr>
        <w:t>1.</w:t>
      </w:r>
      <w:r w:rsidR="00A62FA2">
        <w:rPr>
          <w:rFonts w:ascii="Times New Roman" w:hAnsi="Times New Roman" w:cs="Times New Roman"/>
          <w:b/>
          <w:bCs/>
          <w:color w:val="auto"/>
        </w:rPr>
        <w:t xml:space="preserve"> </w:t>
      </w:r>
      <w:r w:rsidRPr="005A6F07">
        <w:rPr>
          <w:rFonts w:ascii="Times New Roman" w:hAnsi="Times New Roman" w:cs="Times New Roman"/>
          <w:b/>
          <w:bCs/>
          <w:color w:val="auto"/>
        </w:rPr>
        <w:t>Introduction</w:t>
      </w:r>
      <w:bookmarkEnd w:id="7"/>
    </w:p>
    <w:p w14:paraId="5B9074E0" w14:textId="1B9974EA" w:rsidR="007372AD" w:rsidRPr="005A6F07" w:rsidRDefault="007372AD" w:rsidP="007372AD">
      <w:pPr>
        <w:pStyle w:val="Heading2"/>
        <w:rPr>
          <w:rFonts w:ascii="Times New Roman" w:hAnsi="Times New Roman" w:cs="Times New Roman"/>
          <w:color w:val="auto"/>
        </w:rPr>
      </w:pPr>
      <w:bookmarkStart w:id="8" w:name="_Toc210767043"/>
      <w:r w:rsidRPr="005A6F07">
        <w:rPr>
          <w:rFonts w:ascii="Times New Roman" w:hAnsi="Times New Roman" w:cs="Times New Roman"/>
          <w:color w:val="auto"/>
        </w:rPr>
        <w:t xml:space="preserve">1.1 </w:t>
      </w:r>
      <w:r w:rsidRPr="005A6F07">
        <w:rPr>
          <w:rFonts w:ascii="Times New Roman" w:hAnsi="Times New Roman" w:cs="Times New Roman"/>
          <w:color w:val="auto"/>
        </w:rPr>
        <w:t>Purpose of this Document</w:t>
      </w:r>
      <w:bookmarkEnd w:id="8"/>
    </w:p>
    <w:p w14:paraId="4FE091D6" w14:textId="77777777" w:rsidR="007372AD" w:rsidRPr="00AA7025" w:rsidRDefault="007372AD" w:rsidP="007372AD">
      <w:pPr>
        <w:jc w:val="both"/>
        <w:rPr>
          <w:rFonts w:ascii="Times New Roman" w:hAnsi="Times New Roman" w:cs="Times New Roman"/>
          <w:sz w:val="10"/>
          <w:szCs w:val="10"/>
        </w:rPr>
      </w:pPr>
      <w:r w:rsidRPr="00AA7025">
        <w:rPr>
          <w:rFonts w:ascii="Times New Roman" w:hAnsi="Times New Roman" w:cs="Times New Roman"/>
          <w:noProof/>
          <w:sz w:val="15"/>
          <w:szCs w:val="15"/>
        </w:rPr>
        <w:drawing>
          <wp:inline distT="0" distB="0" distL="114300" distR="114300" wp14:anchorId="2749697B" wp14:editId="46604F40">
            <wp:extent cx="6057900" cy="1143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900" cy="114300"/>
                    </a:xfrm>
                    <a:prstGeom prst="rect">
                      <a:avLst/>
                    </a:prstGeom>
                    <a:ln/>
                  </pic:spPr>
                </pic:pic>
              </a:graphicData>
            </a:graphic>
          </wp:inline>
        </w:drawing>
      </w:r>
    </w:p>
    <w:p w14:paraId="75479E1F" w14:textId="77777777" w:rsidR="007372AD" w:rsidRPr="00AA7025" w:rsidRDefault="007372AD" w:rsidP="007372AD">
      <w:pPr>
        <w:pBdr>
          <w:top w:val="nil"/>
          <w:left w:val="nil"/>
          <w:bottom w:val="nil"/>
          <w:right w:val="nil"/>
          <w:between w:val="nil"/>
        </w:pBdr>
        <w:jc w:val="both"/>
        <w:rPr>
          <w:rFonts w:ascii="Times New Roman" w:eastAsia="Garamond" w:hAnsi="Times New Roman" w:cs="Times New Roman"/>
          <w:color w:val="000000"/>
          <w:sz w:val="10"/>
          <w:szCs w:val="10"/>
        </w:rPr>
      </w:pPr>
    </w:p>
    <w:p w14:paraId="578A143B"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 xml:space="preserve">The purpose of this document is to define the </w:t>
      </w:r>
      <w:r w:rsidRPr="00AA7025">
        <w:rPr>
          <w:rFonts w:ascii="Times New Roman" w:hAnsi="Times New Roman" w:cs="Times New Roman"/>
          <w:b/>
          <w:bCs/>
        </w:rPr>
        <w:t>test strategy, scope, and quality assurance process</w:t>
      </w:r>
      <w:r w:rsidRPr="00AA7025">
        <w:rPr>
          <w:rFonts w:ascii="Times New Roman" w:hAnsi="Times New Roman" w:cs="Times New Roman"/>
        </w:rPr>
        <w:t xml:space="preserve"> for the </w:t>
      </w:r>
      <w:r w:rsidRPr="00AA7025">
        <w:rPr>
          <w:rFonts w:ascii="Times New Roman" w:hAnsi="Times New Roman" w:cs="Times New Roman"/>
          <w:i/>
          <w:iCs/>
        </w:rPr>
        <w:t>ABC Project</w:t>
      </w:r>
      <w:r w:rsidRPr="00AA7025">
        <w:rPr>
          <w:rFonts w:ascii="Times New Roman" w:hAnsi="Times New Roman" w:cs="Times New Roman"/>
        </w:rPr>
        <w:t>, which is an Instant Messenger application developed for the Palm OS platform.</w:t>
      </w:r>
      <w:r w:rsidRPr="00AA7025">
        <w:rPr>
          <w:rFonts w:ascii="Times New Roman" w:hAnsi="Times New Roman" w:cs="Times New Roman"/>
        </w:rPr>
        <w:br/>
        <w:t>This Test Plan describes the testing methodology that ensures the product meets its functional and non-functional requirements while maintaining stability, usability, and compatibility with Palm OS devices.</w:t>
      </w:r>
    </w:p>
    <w:p w14:paraId="6736F6C5" w14:textId="77777777" w:rsidR="007372AD" w:rsidRPr="00AA7025" w:rsidRDefault="007372AD" w:rsidP="007372AD">
      <w:pPr>
        <w:jc w:val="both"/>
        <w:rPr>
          <w:rFonts w:ascii="Times New Roman" w:hAnsi="Times New Roman" w:cs="Times New Roman"/>
          <w:sz w:val="23"/>
          <w:szCs w:val="23"/>
        </w:rPr>
      </w:pPr>
    </w:p>
    <w:p w14:paraId="42A5CD84" w14:textId="4A51C182" w:rsidR="007372AD" w:rsidRPr="005A6F07" w:rsidRDefault="007372AD" w:rsidP="007372AD">
      <w:pPr>
        <w:pStyle w:val="Heading2"/>
        <w:rPr>
          <w:rFonts w:ascii="Times New Roman" w:hAnsi="Times New Roman" w:cs="Times New Roman"/>
          <w:color w:val="auto"/>
        </w:rPr>
      </w:pPr>
      <w:bookmarkStart w:id="9" w:name="_Toc210767044"/>
      <w:r w:rsidRPr="005A6F07">
        <w:rPr>
          <w:rFonts w:ascii="Times New Roman" w:hAnsi="Times New Roman" w:cs="Times New Roman"/>
          <w:color w:val="auto"/>
        </w:rPr>
        <w:t xml:space="preserve">1.2 </w:t>
      </w:r>
      <w:r w:rsidRPr="005A6F07">
        <w:rPr>
          <w:rFonts w:ascii="Times New Roman" w:hAnsi="Times New Roman" w:cs="Times New Roman"/>
          <w:color w:val="auto"/>
        </w:rPr>
        <w:t>Overview</w:t>
      </w:r>
      <w:bookmarkEnd w:id="9"/>
    </w:p>
    <w:p w14:paraId="6DCA14A5" w14:textId="77777777" w:rsidR="007372AD" w:rsidRPr="00AA7025" w:rsidRDefault="007372AD" w:rsidP="007372AD">
      <w:pPr>
        <w:jc w:val="both"/>
        <w:rPr>
          <w:rFonts w:ascii="Times New Roman" w:hAnsi="Times New Roman" w:cs="Times New Roman"/>
          <w:sz w:val="10"/>
          <w:szCs w:val="10"/>
        </w:rPr>
      </w:pPr>
      <w:r w:rsidRPr="00AA7025">
        <w:rPr>
          <w:rFonts w:ascii="Times New Roman" w:hAnsi="Times New Roman" w:cs="Times New Roman"/>
          <w:noProof/>
          <w:sz w:val="23"/>
          <w:szCs w:val="23"/>
        </w:rPr>
        <w:drawing>
          <wp:inline distT="0" distB="0" distL="114300" distR="114300" wp14:anchorId="77CD3399" wp14:editId="16415D42">
            <wp:extent cx="6057900" cy="114300"/>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900" cy="114300"/>
                    </a:xfrm>
                    <a:prstGeom prst="rect">
                      <a:avLst/>
                    </a:prstGeom>
                    <a:ln/>
                  </pic:spPr>
                </pic:pic>
              </a:graphicData>
            </a:graphic>
          </wp:inline>
        </w:drawing>
      </w:r>
    </w:p>
    <w:p w14:paraId="7C86FA05" w14:textId="77777777" w:rsidR="007372AD" w:rsidRPr="00AA7025" w:rsidRDefault="007372AD" w:rsidP="007372AD">
      <w:pPr>
        <w:rPr>
          <w:rFonts w:ascii="Times New Roman" w:hAnsi="Times New Roman" w:cs="Times New Roman"/>
        </w:rPr>
      </w:pPr>
      <w:bookmarkStart w:id="10" w:name="ml0vhmcrans0" w:colFirst="0" w:colLast="0"/>
      <w:bookmarkEnd w:id="10"/>
      <w:r w:rsidRPr="00AA7025">
        <w:rPr>
          <w:rFonts w:ascii="Times New Roman" w:hAnsi="Times New Roman" w:cs="Times New Roman"/>
        </w:rPr>
        <w:t xml:space="preserve">The ABC application is designed as a </w:t>
      </w:r>
      <w:r w:rsidRPr="00AA7025">
        <w:rPr>
          <w:rFonts w:ascii="Times New Roman" w:hAnsi="Times New Roman" w:cs="Times New Roman"/>
          <w:b/>
          <w:bCs/>
        </w:rPr>
        <w:t>standalone instant messaging client</w:t>
      </w:r>
      <w:r w:rsidRPr="00AA7025">
        <w:rPr>
          <w:rFonts w:ascii="Times New Roman" w:hAnsi="Times New Roman" w:cs="Times New Roman"/>
        </w:rPr>
        <w:t xml:space="preserve"> supporting the ICQ protocol on Palm OS 3.5 to 5.0.</w:t>
      </w:r>
      <w:r w:rsidRPr="00AA7025">
        <w:rPr>
          <w:rFonts w:ascii="Times New Roman" w:hAnsi="Times New Roman" w:cs="Times New Roman"/>
        </w:rPr>
        <w:br/>
        <w:t>The main objectives of this Test Plan are to:</w:t>
      </w:r>
    </w:p>
    <w:p w14:paraId="61328A39" w14:textId="77777777" w:rsidR="007372AD" w:rsidRPr="00AA7025" w:rsidRDefault="007372AD" w:rsidP="007372AD">
      <w:pPr>
        <w:numPr>
          <w:ilvl w:val="0"/>
          <w:numId w:val="69"/>
        </w:numPr>
        <w:rPr>
          <w:rFonts w:ascii="Times New Roman" w:hAnsi="Times New Roman" w:cs="Times New Roman"/>
        </w:rPr>
      </w:pPr>
      <w:r w:rsidRPr="00AA7025">
        <w:rPr>
          <w:rFonts w:ascii="Times New Roman" w:hAnsi="Times New Roman" w:cs="Times New Roman"/>
        </w:rPr>
        <w:t>Ensure the system supports all required ICQ functionalities.</w:t>
      </w:r>
    </w:p>
    <w:p w14:paraId="6AEDA903" w14:textId="77777777" w:rsidR="007372AD" w:rsidRPr="00AA7025" w:rsidRDefault="007372AD" w:rsidP="007372AD">
      <w:pPr>
        <w:numPr>
          <w:ilvl w:val="0"/>
          <w:numId w:val="69"/>
        </w:numPr>
        <w:rPr>
          <w:rFonts w:ascii="Times New Roman" w:hAnsi="Times New Roman" w:cs="Times New Roman"/>
        </w:rPr>
      </w:pPr>
      <w:r w:rsidRPr="00AA7025">
        <w:rPr>
          <w:rFonts w:ascii="Times New Roman" w:hAnsi="Times New Roman" w:cs="Times New Roman"/>
        </w:rPr>
        <w:t>Verify messaging, contact management, and connection stability.</w:t>
      </w:r>
    </w:p>
    <w:p w14:paraId="3A79BF0B" w14:textId="77777777" w:rsidR="007372AD" w:rsidRPr="00AA7025" w:rsidRDefault="007372AD" w:rsidP="007372AD">
      <w:pPr>
        <w:numPr>
          <w:ilvl w:val="0"/>
          <w:numId w:val="69"/>
        </w:numPr>
        <w:rPr>
          <w:rFonts w:ascii="Times New Roman" w:hAnsi="Times New Roman" w:cs="Times New Roman"/>
        </w:rPr>
      </w:pPr>
      <w:r w:rsidRPr="00AA7025">
        <w:rPr>
          <w:rFonts w:ascii="Times New Roman" w:hAnsi="Times New Roman" w:cs="Times New Roman"/>
        </w:rPr>
        <w:t>Validate usability and reliability of the interface and alerts.</w:t>
      </w:r>
    </w:p>
    <w:p w14:paraId="6BA2D2A6" w14:textId="77777777" w:rsidR="007372AD" w:rsidRPr="00AA7025" w:rsidRDefault="007372AD" w:rsidP="007372AD">
      <w:pPr>
        <w:numPr>
          <w:ilvl w:val="0"/>
          <w:numId w:val="69"/>
        </w:numPr>
        <w:rPr>
          <w:rFonts w:ascii="Times New Roman" w:hAnsi="Times New Roman" w:cs="Times New Roman"/>
        </w:rPr>
      </w:pPr>
      <w:r w:rsidRPr="00AA7025">
        <w:rPr>
          <w:rFonts w:ascii="Times New Roman" w:hAnsi="Times New Roman" w:cs="Times New Roman"/>
        </w:rPr>
        <w:t>Confirm the system runs properly on all supported Palm OS versions and emulators.</w:t>
      </w:r>
    </w:p>
    <w:p w14:paraId="60781959" w14:textId="77777777" w:rsidR="007372AD" w:rsidRPr="00AA7025" w:rsidRDefault="007372AD" w:rsidP="007372AD">
      <w:pPr>
        <w:ind w:left="360"/>
        <w:rPr>
          <w:rFonts w:ascii="Times New Roman" w:hAnsi="Times New Roman" w:cs="Times New Roman"/>
          <w:sz w:val="23"/>
          <w:szCs w:val="23"/>
        </w:rPr>
      </w:pPr>
    </w:p>
    <w:p w14:paraId="7A714CA9" w14:textId="15E0F9FC" w:rsidR="007372AD" w:rsidRPr="005A6F07" w:rsidRDefault="007372AD" w:rsidP="007372AD">
      <w:pPr>
        <w:pStyle w:val="Heading2"/>
        <w:rPr>
          <w:rFonts w:ascii="Times New Roman" w:hAnsi="Times New Roman" w:cs="Times New Roman"/>
          <w:color w:val="auto"/>
        </w:rPr>
      </w:pPr>
      <w:bookmarkStart w:id="11" w:name="_Toc210767045"/>
      <w:r w:rsidRPr="005A6F07">
        <w:rPr>
          <w:rFonts w:ascii="Times New Roman" w:hAnsi="Times New Roman" w:cs="Times New Roman"/>
          <w:color w:val="auto"/>
        </w:rPr>
        <w:t xml:space="preserve">1.3 </w:t>
      </w:r>
      <w:r w:rsidRPr="005A6F07">
        <w:rPr>
          <w:rFonts w:ascii="Times New Roman" w:hAnsi="Times New Roman" w:cs="Times New Roman"/>
          <w:color w:val="auto"/>
        </w:rPr>
        <w:t>Scope</w:t>
      </w:r>
      <w:bookmarkEnd w:id="11"/>
    </w:p>
    <w:p w14:paraId="6796EDB9" w14:textId="77777777" w:rsidR="007372AD" w:rsidRPr="00AA7025" w:rsidRDefault="007372AD" w:rsidP="007372AD">
      <w:pPr>
        <w:rPr>
          <w:rFonts w:ascii="Times New Roman" w:hAnsi="Times New Roman" w:cs="Times New Roman"/>
          <w:sz w:val="19"/>
          <w:szCs w:val="19"/>
        </w:rPr>
      </w:pPr>
      <w:r w:rsidRPr="00AA7025">
        <w:rPr>
          <w:rFonts w:ascii="Times New Roman" w:hAnsi="Times New Roman" w:cs="Times New Roman"/>
          <w:noProof/>
        </w:rPr>
        <w:drawing>
          <wp:anchor distT="0" distB="0" distL="114935" distR="114935" simplePos="0" relativeHeight="251674624" behindDoc="0" locked="0" layoutInCell="1" hidden="0" allowOverlap="1" wp14:anchorId="64A37D5F" wp14:editId="6F0DA1E4">
            <wp:simplePos x="0" y="0"/>
            <wp:positionH relativeFrom="column">
              <wp:posOffset>1</wp:posOffset>
            </wp:positionH>
            <wp:positionV relativeFrom="paragraph">
              <wp:posOffset>1270</wp:posOffset>
            </wp:positionV>
            <wp:extent cx="6057265" cy="113665"/>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265" cy="113665"/>
                    </a:xfrm>
                    <a:prstGeom prst="rect">
                      <a:avLst/>
                    </a:prstGeom>
                    <a:ln/>
                  </pic:spPr>
                </pic:pic>
              </a:graphicData>
            </a:graphic>
          </wp:anchor>
        </w:drawing>
      </w:r>
    </w:p>
    <w:p w14:paraId="242AB5A4" w14:textId="15C096C7" w:rsidR="007372AD" w:rsidRPr="005A6F07" w:rsidRDefault="007372AD" w:rsidP="007372AD">
      <w:pPr>
        <w:pStyle w:val="Heading3"/>
        <w:rPr>
          <w:rFonts w:ascii="Times New Roman" w:hAnsi="Times New Roman" w:cs="Times New Roman"/>
          <w:color w:val="auto"/>
        </w:rPr>
      </w:pPr>
      <w:bookmarkStart w:id="12" w:name="_Hlk210639481"/>
      <w:bookmarkStart w:id="13" w:name="_Toc210767046"/>
      <w:r w:rsidRPr="005A6F07">
        <w:rPr>
          <w:rFonts w:ascii="Times New Roman" w:hAnsi="Times New Roman" w:cs="Times New Roman"/>
          <w:color w:val="auto"/>
        </w:rPr>
        <w:t>1.3.1</w:t>
      </w:r>
      <w:r w:rsidRPr="005A6F07">
        <w:rPr>
          <w:rFonts w:ascii="Times New Roman" w:hAnsi="Times New Roman" w:cs="Times New Roman"/>
          <w:color w:val="auto"/>
        </w:rPr>
        <w:t xml:space="preserve"> </w:t>
      </w:r>
      <w:r w:rsidRPr="005A6F07">
        <w:rPr>
          <w:rFonts w:ascii="Times New Roman" w:hAnsi="Times New Roman" w:cs="Times New Roman"/>
          <w:color w:val="auto"/>
        </w:rPr>
        <w:t>Testing Phases</w:t>
      </w:r>
      <w:bookmarkEnd w:id="13"/>
    </w:p>
    <w:p w14:paraId="1587097B" w14:textId="77777777" w:rsidR="007372AD" w:rsidRPr="005A6F07" w:rsidRDefault="007372AD" w:rsidP="007372AD">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 xml:space="preserve">The following table lists the various phases of </w:t>
      </w:r>
      <w:r w:rsidRPr="005A6F07">
        <w:rPr>
          <w:rFonts w:ascii="Times New Roman" w:eastAsia="Garamond" w:hAnsi="Times New Roman" w:cs="Times New Roman"/>
          <w:b/>
          <w:color w:val="000000"/>
        </w:rPr>
        <w:t>International-kids.com</w:t>
      </w:r>
      <w:r w:rsidRPr="005A6F07">
        <w:rPr>
          <w:rFonts w:ascii="Times New Roman" w:eastAsia="Garamond" w:hAnsi="Times New Roman" w:cs="Times New Roman"/>
          <w:color w:val="000000"/>
        </w:rPr>
        <w:t xml:space="preserve"> application testing and the team responsible for it.</w:t>
      </w:r>
    </w:p>
    <w:p w14:paraId="7883704C" w14:textId="77777777" w:rsidR="007372AD" w:rsidRPr="005A6F07" w:rsidRDefault="007372AD" w:rsidP="007372AD">
      <w:pPr>
        <w:pBdr>
          <w:top w:val="nil"/>
          <w:left w:val="nil"/>
          <w:bottom w:val="nil"/>
          <w:right w:val="nil"/>
          <w:between w:val="nil"/>
        </w:pBdr>
        <w:rPr>
          <w:rFonts w:ascii="Times New Roman" w:eastAsia="Garamond" w:hAnsi="Times New Roman" w:cs="Times New Roman"/>
          <w:color w:val="000000"/>
        </w:rPr>
      </w:pPr>
    </w:p>
    <w:tbl>
      <w:tblPr>
        <w:tblW w:w="9550" w:type="dxa"/>
        <w:tblLayout w:type="fixed"/>
        <w:tblLook w:val="0000" w:firstRow="0" w:lastRow="0" w:firstColumn="0" w:lastColumn="0" w:noHBand="0" w:noVBand="0"/>
      </w:tblPr>
      <w:tblGrid>
        <w:gridCol w:w="2700"/>
        <w:gridCol w:w="6850"/>
      </w:tblGrid>
      <w:tr w:rsidR="007372AD" w:rsidRPr="005A6F07" w14:paraId="5E7F8023" w14:textId="77777777" w:rsidTr="00FF3343">
        <w:tc>
          <w:tcPr>
            <w:tcW w:w="2700" w:type="dxa"/>
            <w:tcBorders>
              <w:top w:val="single" w:sz="4" w:space="0" w:color="000000"/>
              <w:left w:val="single" w:sz="4" w:space="0" w:color="000000"/>
              <w:bottom w:val="single" w:sz="4" w:space="0" w:color="000000"/>
            </w:tcBorders>
            <w:shd w:val="clear" w:color="auto" w:fill="B3B3B3"/>
          </w:tcPr>
          <w:p w14:paraId="657811C9" w14:textId="77777777" w:rsidR="007372AD" w:rsidRPr="005A6F07" w:rsidRDefault="007372AD" w:rsidP="00FF3343">
            <w:pPr>
              <w:pBdr>
                <w:top w:val="nil"/>
                <w:left w:val="nil"/>
                <w:bottom w:val="nil"/>
                <w:right w:val="nil"/>
                <w:between w:val="nil"/>
              </w:pBdr>
              <w:jc w:val="center"/>
              <w:rPr>
                <w:rFonts w:ascii="Times New Roman" w:eastAsia="Garamond" w:hAnsi="Times New Roman" w:cs="Times New Roman"/>
                <w:color w:val="000000"/>
              </w:rPr>
            </w:pPr>
            <w:r w:rsidRPr="005A6F07">
              <w:rPr>
                <w:rFonts w:ascii="Times New Roman" w:eastAsia="Garamond" w:hAnsi="Times New Roman" w:cs="Times New Roman"/>
                <w:b/>
                <w:color w:val="000000"/>
              </w:rPr>
              <w:t>Phases</w:t>
            </w:r>
          </w:p>
        </w:tc>
        <w:tc>
          <w:tcPr>
            <w:tcW w:w="6850" w:type="dxa"/>
            <w:tcBorders>
              <w:top w:val="single" w:sz="4" w:space="0" w:color="000000"/>
              <w:left w:val="single" w:sz="4" w:space="0" w:color="000000"/>
              <w:bottom w:val="single" w:sz="4" w:space="0" w:color="000000"/>
              <w:right w:val="single" w:sz="4" w:space="0" w:color="000000"/>
            </w:tcBorders>
            <w:shd w:val="clear" w:color="auto" w:fill="B3B3B3"/>
          </w:tcPr>
          <w:p w14:paraId="4A4F47BA" w14:textId="77777777" w:rsidR="007372AD" w:rsidRPr="005A6F07" w:rsidRDefault="007372AD" w:rsidP="00FF3343">
            <w:pPr>
              <w:pBdr>
                <w:top w:val="nil"/>
                <w:left w:val="nil"/>
                <w:bottom w:val="nil"/>
                <w:right w:val="nil"/>
                <w:between w:val="nil"/>
              </w:pBdr>
              <w:jc w:val="center"/>
              <w:rPr>
                <w:rFonts w:ascii="Times New Roman" w:eastAsia="Garamond" w:hAnsi="Times New Roman" w:cs="Times New Roman"/>
                <w:color w:val="000000"/>
              </w:rPr>
            </w:pPr>
            <w:r w:rsidRPr="005A6F07">
              <w:rPr>
                <w:rFonts w:ascii="Times New Roman" w:eastAsia="Garamond" w:hAnsi="Times New Roman" w:cs="Times New Roman"/>
                <w:b/>
                <w:color w:val="000000"/>
              </w:rPr>
              <w:t>Teams Responsible</w:t>
            </w:r>
          </w:p>
        </w:tc>
      </w:tr>
      <w:tr w:rsidR="007372AD" w:rsidRPr="005A6F07" w14:paraId="20A9FE18" w14:textId="77777777" w:rsidTr="00FF3343">
        <w:tc>
          <w:tcPr>
            <w:tcW w:w="2700" w:type="dxa"/>
            <w:tcBorders>
              <w:left w:val="single" w:sz="4" w:space="0" w:color="000000"/>
              <w:bottom w:val="single" w:sz="4" w:space="0" w:color="000000"/>
            </w:tcBorders>
          </w:tcPr>
          <w:p w14:paraId="5C63A930"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Unit Testing</w:t>
            </w:r>
          </w:p>
        </w:tc>
        <w:tc>
          <w:tcPr>
            <w:tcW w:w="6850" w:type="dxa"/>
            <w:tcBorders>
              <w:left w:val="single" w:sz="4" w:space="0" w:color="000000"/>
              <w:bottom w:val="single" w:sz="4" w:space="0" w:color="000000"/>
              <w:right w:val="single" w:sz="4" w:space="0" w:color="000000"/>
            </w:tcBorders>
          </w:tcPr>
          <w:p w14:paraId="765E748B"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Development team</w:t>
            </w:r>
          </w:p>
        </w:tc>
      </w:tr>
      <w:tr w:rsidR="007372AD" w:rsidRPr="005A6F07" w14:paraId="7F10E795" w14:textId="77777777" w:rsidTr="00FF3343">
        <w:tc>
          <w:tcPr>
            <w:tcW w:w="2700" w:type="dxa"/>
            <w:tcBorders>
              <w:left w:val="single" w:sz="4" w:space="0" w:color="000000"/>
              <w:bottom w:val="single" w:sz="4" w:space="0" w:color="000000"/>
            </w:tcBorders>
          </w:tcPr>
          <w:p w14:paraId="3485B377"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Integration Testing</w:t>
            </w:r>
          </w:p>
        </w:tc>
        <w:tc>
          <w:tcPr>
            <w:tcW w:w="6850" w:type="dxa"/>
            <w:tcBorders>
              <w:left w:val="single" w:sz="4" w:space="0" w:color="000000"/>
              <w:bottom w:val="single" w:sz="4" w:space="0" w:color="000000"/>
              <w:right w:val="single" w:sz="4" w:space="0" w:color="000000"/>
            </w:tcBorders>
          </w:tcPr>
          <w:p w14:paraId="0842A06B"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QA Team with Developer support</w:t>
            </w:r>
          </w:p>
        </w:tc>
      </w:tr>
      <w:tr w:rsidR="007372AD" w:rsidRPr="005A6F07" w14:paraId="35B90FC1" w14:textId="77777777" w:rsidTr="00FF3343">
        <w:tc>
          <w:tcPr>
            <w:tcW w:w="2700" w:type="dxa"/>
            <w:tcBorders>
              <w:left w:val="single" w:sz="4" w:space="0" w:color="000000"/>
              <w:bottom w:val="single" w:sz="4" w:space="0" w:color="000000"/>
            </w:tcBorders>
          </w:tcPr>
          <w:p w14:paraId="4691409B"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lastRenderedPageBreak/>
              <w:t>System Testing</w:t>
            </w:r>
          </w:p>
        </w:tc>
        <w:tc>
          <w:tcPr>
            <w:tcW w:w="6850" w:type="dxa"/>
            <w:tcBorders>
              <w:left w:val="single" w:sz="4" w:space="0" w:color="000000"/>
              <w:bottom w:val="single" w:sz="4" w:space="0" w:color="000000"/>
              <w:right w:val="single" w:sz="4" w:space="0" w:color="000000"/>
            </w:tcBorders>
          </w:tcPr>
          <w:p w14:paraId="4D684F5A"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QA Team</w:t>
            </w:r>
          </w:p>
        </w:tc>
      </w:tr>
      <w:tr w:rsidR="007372AD" w:rsidRPr="005A6F07" w14:paraId="4BE6741B" w14:textId="77777777" w:rsidTr="00FF3343">
        <w:tc>
          <w:tcPr>
            <w:tcW w:w="2700" w:type="dxa"/>
            <w:tcBorders>
              <w:left w:val="single" w:sz="4" w:space="0" w:color="000000"/>
              <w:bottom w:val="single" w:sz="4" w:space="0" w:color="auto"/>
            </w:tcBorders>
          </w:tcPr>
          <w:p w14:paraId="179E33B6"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User Acceptance Testing</w:t>
            </w:r>
          </w:p>
        </w:tc>
        <w:tc>
          <w:tcPr>
            <w:tcW w:w="6850" w:type="dxa"/>
            <w:tcBorders>
              <w:left w:val="single" w:sz="4" w:space="0" w:color="000000"/>
              <w:bottom w:val="single" w:sz="4" w:space="0" w:color="auto"/>
              <w:right w:val="single" w:sz="4" w:space="0" w:color="000000"/>
            </w:tcBorders>
          </w:tcPr>
          <w:p w14:paraId="2B32835E" w14:textId="77777777" w:rsidR="007372AD" w:rsidRPr="005A6F07" w:rsidRDefault="007372AD" w:rsidP="00FF3343">
            <w:pPr>
              <w:pBdr>
                <w:top w:val="nil"/>
                <w:left w:val="nil"/>
                <w:bottom w:val="nil"/>
                <w:right w:val="nil"/>
                <w:between w:val="nil"/>
              </w:pBdr>
              <w:rPr>
                <w:rFonts w:ascii="Times New Roman" w:eastAsia="Garamond" w:hAnsi="Times New Roman" w:cs="Times New Roman"/>
                <w:bCs/>
                <w:color w:val="000000"/>
              </w:rPr>
            </w:pPr>
            <w:r w:rsidRPr="005A6F07">
              <w:rPr>
                <w:rFonts w:ascii="Times New Roman" w:eastAsia="Garamond" w:hAnsi="Times New Roman" w:cs="Times New Roman"/>
                <w:bCs/>
                <w:color w:val="000000"/>
              </w:rPr>
              <w:t>Product Owner / Business Representatives</w:t>
            </w:r>
          </w:p>
        </w:tc>
      </w:tr>
      <w:tr w:rsidR="007372AD" w:rsidRPr="00AA7025" w14:paraId="4A8B9372" w14:textId="77777777" w:rsidTr="00FF3343">
        <w:tc>
          <w:tcPr>
            <w:tcW w:w="2700" w:type="dxa"/>
            <w:tcBorders>
              <w:top w:val="single" w:sz="4" w:space="0" w:color="auto"/>
              <w:left w:val="single" w:sz="4" w:space="0" w:color="auto"/>
              <w:bottom w:val="single" w:sz="4" w:space="0" w:color="auto"/>
              <w:right w:val="single" w:sz="4" w:space="0" w:color="auto"/>
            </w:tcBorders>
          </w:tcPr>
          <w:p w14:paraId="63010A2C"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Smoke testing</w:t>
            </w:r>
          </w:p>
        </w:tc>
        <w:tc>
          <w:tcPr>
            <w:tcW w:w="6850" w:type="dxa"/>
            <w:tcBorders>
              <w:top w:val="single" w:sz="4" w:space="0" w:color="auto"/>
              <w:left w:val="single" w:sz="4" w:space="0" w:color="auto"/>
              <w:bottom w:val="single" w:sz="4" w:space="0" w:color="auto"/>
              <w:right w:val="single" w:sz="4" w:space="0" w:color="auto"/>
            </w:tcBorders>
          </w:tcPr>
          <w:p w14:paraId="39F01612" w14:textId="77777777" w:rsidR="007372AD" w:rsidRPr="005A6F07" w:rsidRDefault="007372AD" w:rsidP="00FF3343">
            <w:pPr>
              <w:pBdr>
                <w:top w:val="nil"/>
                <w:left w:val="nil"/>
                <w:bottom w:val="nil"/>
                <w:right w:val="nil"/>
                <w:between w:val="nil"/>
              </w:pBdr>
              <w:rPr>
                <w:rFonts w:ascii="Times New Roman" w:eastAsia="Garamond" w:hAnsi="Times New Roman" w:cs="Times New Roman"/>
                <w:bCs/>
                <w:color w:val="000000"/>
              </w:rPr>
            </w:pPr>
            <w:r w:rsidRPr="005A6F07">
              <w:rPr>
                <w:rFonts w:ascii="Times New Roman" w:eastAsia="Garamond" w:hAnsi="Times New Roman" w:cs="Times New Roman"/>
                <w:bCs/>
                <w:color w:val="000000"/>
              </w:rPr>
              <w:t>Development Team (before build delivery) / QA Team (after receiving build)</w:t>
            </w:r>
          </w:p>
        </w:tc>
      </w:tr>
      <w:tr w:rsidR="007372AD" w:rsidRPr="00AA7025" w14:paraId="7807A007" w14:textId="77777777" w:rsidTr="00FF3343">
        <w:tc>
          <w:tcPr>
            <w:tcW w:w="2700" w:type="dxa"/>
            <w:tcBorders>
              <w:top w:val="single" w:sz="4" w:space="0" w:color="auto"/>
              <w:left w:val="single" w:sz="4" w:space="0" w:color="auto"/>
              <w:bottom w:val="single" w:sz="4" w:space="0" w:color="auto"/>
              <w:right w:val="single" w:sz="4" w:space="0" w:color="auto"/>
            </w:tcBorders>
          </w:tcPr>
          <w:p w14:paraId="67A44D42"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Regression Testing</w:t>
            </w:r>
          </w:p>
        </w:tc>
        <w:tc>
          <w:tcPr>
            <w:tcW w:w="6850" w:type="dxa"/>
            <w:tcBorders>
              <w:top w:val="single" w:sz="4" w:space="0" w:color="auto"/>
              <w:left w:val="single" w:sz="4" w:space="0" w:color="auto"/>
              <w:bottom w:val="single" w:sz="4" w:space="0" w:color="auto"/>
              <w:right w:val="single" w:sz="4" w:space="0" w:color="auto"/>
            </w:tcBorders>
          </w:tcPr>
          <w:p w14:paraId="2534DCCE" w14:textId="77777777" w:rsidR="007372AD" w:rsidRPr="005A6F07" w:rsidRDefault="007372AD" w:rsidP="00FF3343">
            <w:pPr>
              <w:pBdr>
                <w:top w:val="nil"/>
                <w:left w:val="nil"/>
                <w:bottom w:val="nil"/>
                <w:right w:val="nil"/>
                <w:between w:val="nil"/>
              </w:pBdr>
              <w:rPr>
                <w:rFonts w:ascii="Times New Roman" w:eastAsia="Garamond" w:hAnsi="Times New Roman" w:cs="Times New Roman"/>
                <w:bCs/>
                <w:color w:val="000000"/>
              </w:rPr>
            </w:pPr>
            <w:r w:rsidRPr="005A6F07">
              <w:rPr>
                <w:rFonts w:ascii="Times New Roman" w:eastAsia="Garamond" w:hAnsi="Times New Roman" w:cs="Times New Roman"/>
                <w:bCs/>
                <w:color w:val="000000"/>
              </w:rPr>
              <w:t>QA Team</w:t>
            </w:r>
          </w:p>
        </w:tc>
      </w:tr>
    </w:tbl>
    <w:p w14:paraId="57931A89" w14:textId="77777777" w:rsidR="007372AD" w:rsidRPr="00AA7025" w:rsidRDefault="007372AD" w:rsidP="007372AD">
      <w:pPr>
        <w:rPr>
          <w:rFonts w:ascii="Times New Roman" w:hAnsi="Times New Roman" w:cs="Times New Roman"/>
          <w:sz w:val="23"/>
          <w:szCs w:val="23"/>
        </w:rPr>
      </w:pPr>
    </w:p>
    <w:p w14:paraId="416DEC7C" w14:textId="77777777" w:rsidR="007372AD" w:rsidRPr="005A6F07" w:rsidRDefault="007372AD" w:rsidP="007372AD">
      <w:pPr>
        <w:pStyle w:val="Heading3"/>
        <w:rPr>
          <w:rFonts w:ascii="Times New Roman" w:hAnsi="Times New Roman" w:cs="Times New Roman"/>
          <w:color w:val="auto"/>
        </w:rPr>
      </w:pPr>
      <w:bookmarkStart w:id="14" w:name="_Toc210767047"/>
      <w:bookmarkEnd w:id="12"/>
      <w:r w:rsidRPr="005A6F07">
        <w:rPr>
          <w:rFonts w:ascii="Times New Roman" w:hAnsi="Times New Roman" w:cs="Times New Roman"/>
          <w:color w:val="auto"/>
        </w:rPr>
        <w:t>1.3.2</w:t>
      </w:r>
      <w:r w:rsidRPr="005A6F07">
        <w:rPr>
          <w:rFonts w:ascii="Times New Roman" w:hAnsi="Times New Roman" w:cs="Times New Roman"/>
          <w:color w:val="auto"/>
        </w:rPr>
        <w:tab/>
        <w:t>Testing Types</w:t>
      </w:r>
      <w:bookmarkEnd w:id="14"/>
    </w:p>
    <w:p w14:paraId="31162E69" w14:textId="77777777" w:rsidR="007372AD" w:rsidRPr="00AA7025" w:rsidRDefault="007372AD" w:rsidP="007372AD">
      <w:pPr>
        <w:rPr>
          <w:rFonts w:ascii="Times New Roman" w:hAnsi="Times New Roman" w:cs="Times New Roman"/>
          <w:sz w:val="23"/>
          <w:szCs w:val="23"/>
        </w:rPr>
      </w:pPr>
    </w:p>
    <w:p w14:paraId="3AFF320F" w14:textId="77777777" w:rsidR="007372AD" w:rsidRPr="005A6F07" w:rsidRDefault="007372AD" w:rsidP="007372AD">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b/>
          <w:color w:val="000000"/>
        </w:rPr>
        <w:t>International-kids.com</w:t>
      </w:r>
      <w:r w:rsidRPr="005A6F07">
        <w:rPr>
          <w:rFonts w:ascii="Times New Roman" w:eastAsia="Garamond" w:hAnsi="Times New Roman" w:cs="Times New Roman"/>
          <w:color w:val="000000"/>
        </w:rPr>
        <w:t xml:space="preserve"> application will undergo the following types of testing. All types of testing are explained in detail under Test Strategy section </w:t>
      </w:r>
    </w:p>
    <w:p w14:paraId="6B3040F7" w14:textId="77777777" w:rsidR="007372AD" w:rsidRPr="005A6F07" w:rsidRDefault="007372AD" w:rsidP="007372AD">
      <w:pPr>
        <w:pBdr>
          <w:top w:val="nil"/>
          <w:left w:val="nil"/>
          <w:bottom w:val="nil"/>
          <w:right w:val="nil"/>
          <w:between w:val="nil"/>
        </w:pBdr>
        <w:rPr>
          <w:rFonts w:ascii="Times New Roman" w:eastAsia="Garamond" w:hAnsi="Times New Roman" w:cs="Times New Roman"/>
          <w:color w:val="000000"/>
        </w:rPr>
      </w:pPr>
    </w:p>
    <w:tbl>
      <w:tblPr>
        <w:tblW w:w="9550" w:type="dxa"/>
        <w:tblLayout w:type="fixed"/>
        <w:tblLook w:val="0000" w:firstRow="0" w:lastRow="0" w:firstColumn="0" w:lastColumn="0" w:noHBand="0" w:noVBand="0"/>
      </w:tblPr>
      <w:tblGrid>
        <w:gridCol w:w="3001"/>
        <w:gridCol w:w="6549"/>
      </w:tblGrid>
      <w:tr w:rsidR="007372AD" w:rsidRPr="005A6F07" w14:paraId="2A7385A2" w14:textId="77777777" w:rsidTr="00FF3343">
        <w:trPr>
          <w:cantSplit/>
          <w:trHeight w:val="128"/>
        </w:trPr>
        <w:tc>
          <w:tcPr>
            <w:tcW w:w="3001" w:type="dxa"/>
            <w:tcBorders>
              <w:top w:val="single" w:sz="4" w:space="0" w:color="000000"/>
              <w:left w:val="single" w:sz="4" w:space="0" w:color="000000"/>
              <w:bottom w:val="single" w:sz="4" w:space="0" w:color="000000"/>
            </w:tcBorders>
            <w:shd w:val="clear" w:color="auto" w:fill="B3B3B3"/>
          </w:tcPr>
          <w:p w14:paraId="35392391" w14:textId="77777777" w:rsidR="007372AD" w:rsidRPr="005A6F07" w:rsidRDefault="007372AD" w:rsidP="00FF3343">
            <w:pPr>
              <w:pBdr>
                <w:top w:val="nil"/>
                <w:left w:val="nil"/>
                <w:bottom w:val="nil"/>
                <w:right w:val="nil"/>
                <w:between w:val="nil"/>
              </w:pBdr>
              <w:jc w:val="center"/>
              <w:rPr>
                <w:rFonts w:ascii="Times New Roman" w:eastAsia="Garamond" w:hAnsi="Times New Roman" w:cs="Times New Roman"/>
                <w:color w:val="000000"/>
              </w:rPr>
            </w:pPr>
            <w:r w:rsidRPr="005A6F07">
              <w:rPr>
                <w:rFonts w:ascii="Times New Roman" w:eastAsia="Garamond" w:hAnsi="Times New Roman" w:cs="Times New Roman"/>
                <w:b/>
                <w:color w:val="000000"/>
              </w:rPr>
              <w:t>Activity</w:t>
            </w:r>
          </w:p>
        </w:tc>
        <w:tc>
          <w:tcPr>
            <w:tcW w:w="6549" w:type="dxa"/>
            <w:tcBorders>
              <w:top w:val="single" w:sz="4" w:space="0" w:color="000000"/>
              <w:left w:val="single" w:sz="4" w:space="0" w:color="000000"/>
              <w:bottom w:val="single" w:sz="4" w:space="0" w:color="000000"/>
              <w:right w:val="single" w:sz="4" w:space="0" w:color="000000"/>
            </w:tcBorders>
            <w:shd w:val="clear" w:color="auto" w:fill="B3B3B3"/>
          </w:tcPr>
          <w:p w14:paraId="6C163170" w14:textId="77777777" w:rsidR="007372AD" w:rsidRPr="005A6F07" w:rsidRDefault="007372AD" w:rsidP="00FF3343">
            <w:pPr>
              <w:pBdr>
                <w:top w:val="nil"/>
                <w:left w:val="nil"/>
                <w:bottom w:val="nil"/>
                <w:right w:val="nil"/>
                <w:between w:val="nil"/>
              </w:pBdr>
              <w:jc w:val="center"/>
              <w:rPr>
                <w:rFonts w:ascii="Times New Roman" w:eastAsia="Garamond" w:hAnsi="Times New Roman" w:cs="Times New Roman"/>
                <w:color w:val="000000"/>
              </w:rPr>
            </w:pPr>
            <w:r w:rsidRPr="005A6F07">
              <w:rPr>
                <w:rFonts w:ascii="Times New Roman" w:eastAsia="Garamond" w:hAnsi="Times New Roman" w:cs="Times New Roman"/>
                <w:b/>
                <w:color w:val="000000"/>
              </w:rPr>
              <w:t>Teams Responsible</w:t>
            </w:r>
          </w:p>
        </w:tc>
      </w:tr>
      <w:tr w:rsidR="007372AD" w:rsidRPr="005A6F07" w14:paraId="435220D6" w14:textId="77777777" w:rsidTr="00FF3343">
        <w:trPr>
          <w:cantSplit/>
          <w:trHeight w:val="127"/>
        </w:trPr>
        <w:tc>
          <w:tcPr>
            <w:tcW w:w="3001" w:type="dxa"/>
            <w:tcBorders>
              <w:left w:val="single" w:sz="4" w:space="0" w:color="000000"/>
              <w:bottom w:val="single" w:sz="4" w:space="0" w:color="000000"/>
            </w:tcBorders>
          </w:tcPr>
          <w:p w14:paraId="2CDA59B7"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Functionality Testing</w:t>
            </w:r>
          </w:p>
        </w:tc>
        <w:tc>
          <w:tcPr>
            <w:tcW w:w="6549" w:type="dxa"/>
            <w:tcBorders>
              <w:left w:val="single" w:sz="4" w:space="0" w:color="000000"/>
              <w:bottom w:val="single" w:sz="4" w:space="0" w:color="000000"/>
              <w:right w:val="single" w:sz="4" w:space="0" w:color="000000"/>
            </w:tcBorders>
          </w:tcPr>
          <w:p w14:paraId="4FB08E5B"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i/>
                <w:iCs/>
                <w:color w:val="000000"/>
              </w:rPr>
              <w:t>Objective:</w:t>
            </w:r>
            <w:r w:rsidRPr="005A6F07">
              <w:rPr>
                <w:rFonts w:ascii="Times New Roman" w:eastAsia="Garamond" w:hAnsi="Times New Roman" w:cs="Times New Roman"/>
                <w:color w:val="000000"/>
              </w:rPr>
              <w:t xml:space="preserve"> Validate all use cases defined in the SRS — downloading/uploading contacts, adding/deleting contacts, sending/receiving messages, message history, and user status.</w:t>
            </w:r>
            <w:r w:rsidRPr="005A6F07">
              <w:rPr>
                <w:rFonts w:ascii="Times New Roman" w:eastAsia="Garamond" w:hAnsi="Times New Roman" w:cs="Times New Roman"/>
                <w:color w:val="000000"/>
              </w:rPr>
              <w:br/>
            </w:r>
            <w:r w:rsidRPr="005A6F07">
              <w:rPr>
                <w:rFonts w:ascii="Times New Roman" w:eastAsia="Garamond" w:hAnsi="Times New Roman" w:cs="Times New Roman"/>
                <w:i/>
                <w:iCs/>
                <w:color w:val="000000"/>
              </w:rPr>
              <w:t>Performed by:</w:t>
            </w:r>
            <w:r w:rsidRPr="005A6F07">
              <w:rPr>
                <w:rFonts w:ascii="Times New Roman" w:eastAsia="Garamond" w:hAnsi="Times New Roman" w:cs="Times New Roman"/>
                <w:color w:val="000000"/>
              </w:rPr>
              <w:t xml:space="preserve"> QA Team during Integration/System Testing.</w:t>
            </w:r>
            <w:r w:rsidRPr="005A6F07">
              <w:rPr>
                <w:rFonts w:ascii="Times New Roman" w:eastAsia="Garamond" w:hAnsi="Times New Roman" w:cs="Times New Roman"/>
                <w:color w:val="000000"/>
              </w:rPr>
              <w:br/>
            </w:r>
            <w:r w:rsidRPr="005A6F07">
              <w:rPr>
                <w:rFonts w:ascii="Times New Roman" w:eastAsia="Garamond" w:hAnsi="Times New Roman" w:cs="Times New Roman"/>
                <w:i/>
                <w:iCs/>
                <w:color w:val="000000"/>
              </w:rPr>
              <w:t>Completion Criteria:</w:t>
            </w:r>
            <w:r w:rsidRPr="005A6F07">
              <w:rPr>
                <w:rFonts w:ascii="Times New Roman" w:eastAsia="Garamond" w:hAnsi="Times New Roman" w:cs="Times New Roman"/>
                <w:color w:val="000000"/>
              </w:rPr>
              <w:t xml:space="preserve"> All functional test cases executed; all Critical and High defects resolved.</w:t>
            </w:r>
          </w:p>
        </w:tc>
      </w:tr>
      <w:tr w:rsidR="007372AD" w:rsidRPr="005A6F07" w14:paraId="4EDEB846" w14:textId="77777777" w:rsidTr="00FF3343">
        <w:trPr>
          <w:trHeight w:val="165"/>
        </w:trPr>
        <w:tc>
          <w:tcPr>
            <w:tcW w:w="3001" w:type="dxa"/>
            <w:tcBorders>
              <w:left w:val="single" w:sz="4" w:space="0" w:color="000000"/>
              <w:bottom w:val="single" w:sz="4" w:space="0" w:color="000000"/>
            </w:tcBorders>
          </w:tcPr>
          <w:p w14:paraId="40C27B2C"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Database Testing</w:t>
            </w:r>
          </w:p>
        </w:tc>
        <w:tc>
          <w:tcPr>
            <w:tcW w:w="6549" w:type="dxa"/>
            <w:tcBorders>
              <w:left w:val="single" w:sz="4" w:space="0" w:color="000000"/>
              <w:bottom w:val="single" w:sz="4" w:space="0" w:color="000000"/>
              <w:right w:val="single" w:sz="4" w:space="0" w:color="000000"/>
            </w:tcBorders>
          </w:tcPr>
          <w:p w14:paraId="7FFC211F"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Objective: Ensure correct data storage, retrieval, and deletion for contacts and message history without corruption or loss.</w:t>
            </w:r>
          </w:p>
          <w:p w14:paraId="068F8FD0"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Performed by: QA Team (with developer/DBA support if required).</w:t>
            </w:r>
          </w:p>
          <w:p w14:paraId="4C8CC141"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Note: Since ABC stores data locally on Palm devices, offline → sync scenarios must be tested.</w:t>
            </w:r>
          </w:p>
        </w:tc>
      </w:tr>
      <w:tr w:rsidR="007372AD" w:rsidRPr="005A6F07" w14:paraId="31515C35" w14:textId="77777777" w:rsidTr="00FF3343">
        <w:trPr>
          <w:trHeight w:val="315"/>
        </w:trPr>
        <w:tc>
          <w:tcPr>
            <w:tcW w:w="3001" w:type="dxa"/>
            <w:tcBorders>
              <w:left w:val="single" w:sz="4" w:space="0" w:color="000000"/>
              <w:bottom w:val="single" w:sz="4" w:space="0" w:color="000000"/>
            </w:tcBorders>
          </w:tcPr>
          <w:p w14:paraId="51503137"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Security Testing</w:t>
            </w:r>
          </w:p>
        </w:tc>
        <w:tc>
          <w:tcPr>
            <w:tcW w:w="6549" w:type="dxa"/>
            <w:tcBorders>
              <w:left w:val="single" w:sz="4" w:space="0" w:color="000000"/>
              <w:bottom w:val="single" w:sz="4" w:space="0" w:color="000000"/>
              <w:right w:val="single" w:sz="4" w:space="0" w:color="000000"/>
            </w:tcBorders>
          </w:tcPr>
          <w:p w14:paraId="0C7CF861"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Check login authentication, session timeout, and unauthorized access prevention.</w:t>
            </w:r>
          </w:p>
        </w:tc>
      </w:tr>
      <w:tr w:rsidR="007372AD" w:rsidRPr="005A6F07" w14:paraId="07972F74" w14:textId="77777777" w:rsidTr="00FF3343">
        <w:trPr>
          <w:trHeight w:val="315"/>
        </w:trPr>
        <w:tc>
          <w:tcPr>
            <w:tcW w:w="3001" w:type="dxa"/>
            <w:tcBorders>
              <w:left w:val="single" w:sz="4" w:space="0" w:color="000000"/>
              <w:bottom w:val="single" w:sz="4" w:space="0" w:color="000000"/>
            </w:tcBorders>
          </w:tcPr>
          <w:p w14:paraId="194B3539"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GUI and Usability Testing</w:t>
            </w:r>
          </w:p>
        </w:tc>
        <w:tc>
          <w:tcPr>
            <w:tcW w:w="6549" w:type="dxa"/>
            <w:tcBorders>
              <w:left w:val="single" w:sz="4" w:space="0" w:color="000000"/>
              <w:bottom w:val="single" w:sz="4" w:space="0" w:color="000000"/>
              <w:right w:val="single" w:sz="4" w:space="0" w:color="000000"/>
            </w:tcBorders>
          </w:tcPr>
          <w:p w14:paraId="7545889F"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Ensure interface layout, fonts, and emoticons are displayed clearly and consistently.</w:t>
            </w:r>
          </w:p>
        </w:tc>
      </w:tr>
      <w:tr w:rsidR="007372AD" w:rsidRPr="005A6F07" w14:paraId="7B6025B9" w14:textId="77777777" w:rsidTr="00FF3343">
        <w:trPr>
          <w:trHeight w:val="315"/>
        </w:trPr>
        <w:tc>
          <w:tcPr>
            <w:tcW w:w="3001" w:type="dxa"/>
            <w:tcBorders>
              <w:left w:val="single" w:sz="4" w:space="0" w:color="000000"/>
              <w:bottom w:val="single" w:sz="4" w:space="0" w:color="000000"/>
            </w:tcBorders>
          </w:tcPr>
          <w:p w14:paraId="4E043A00"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 xml:space="preserve">Performance and </w:t>
            </w:r>
          </w:p>
          <w:p w14:paraId="1331E912"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Load /Volume Testing</w:t>
            </w:r>
          </w:p>
        </w:tc>
        <w:tc>
          <w:tcPr>
            <w:tcW w:w="6549" w:type="dxa"/>
            <w:tcBorders>
              <w:left w:val="single" w:sz="4" w:space="0" w:color="000000"/>
              <w:bottom w:val="single" w:sz="4" w:space="0" w:color="000000"/>
              <w:right w:val="single" w:sz="4" w:space="0" w:color="000000"/>
            </w:tcBorders>
          </w:tcPr>
          <w:p w14:paraId="7CC70D8F"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Ensure the system performs efficiently under expected and peak usage conditions. Verify response time, stability, and system resource usage.</w:t>
            </w:r>
          </w:p>
        </w:tc>
      </w:tr>
      <w:tr w:rsidR="007372AD" w:rsidRPr="005A6F07" w14:paraId="38226361" w14:textId="77777777" w:rsidTr="00FF3343">
        <w:trPr>
          <w:cantSplit/>
          <w:trHeight w:val="247"/>
        </w:trPr>
        <w:tc>
          <w:tcPr>
            <w:tcW w:w="3001" w:type="dxa"/>
            <w:tcBorders>
              <w:left w:val="single" w:sz="4" w:space="0" w:color="000000"/>
              <w:bottom w:val="single" w:sz="4" w:space="0" w:color="000000"/>
            </w:tcBorders>
          </w:tcPr>
          <w:p w14:paraId="3294374C"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Code Testing</w:t>
            </w:r>
          </w:p>
        </w:tc>
        <w:tc>
          <w:tcPr>
            <w:tcW w:w="6549" w:type="dxa"/>
            <w:tcBorders>
              <w:left w:val="single" w:sz="4" w:space="0" w:color="000000"/>
              <w:bottom w:val="single" w:sz="4" w:space="0" w:color="000000"/>
              <w:right w:val="single" w:sz="4" w:space="0" w:color="000000"/>
            </w:tcBorders>
          </w:tcPr>
          <w:p w14:paraId="7B1A39A5"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Developers perform unit and code-level testing to identify defects early before integration.</w:t>
            </w:r>
          </w:p>
        </w:tc>
      </w:tr>
      <w:tr w:rsidR="007372AD" w:rsidRPr="005A6F07" w14:paraId="03ECF346" w14:textId="77777777" w:rsidTr="00FF3343">
        <w:trPr>
          <w:trHeight w:val="315"/>
        </w:trPr>
        <w:tc>
          <w:tcPr>
            <w:tcW w:w="3001" w:type="dxa"/>
            <w:tcBorders>
              <w:left w:val="single" w:sz="4" w:space="0" w:color="000000"/>
              <w:bottom w:val="single" w:sz="4" w:space="0" w:color="000000"/>
            </w:tcBorders>
          </w:tcPr>
          <w:p w14:paraId="1A4B6492"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lastRenderedPageBreak/>
              <w:t>Smoke Testing</w:t>
            </w:r>
          </w:p>
        </w:tc>
        <w:tc>
          <w:tcPr>
            <w:tcW w:w="6549" w:type="dxa"/>
            <w:tcBorders>
              <w:left w:val="single" w:sz="4" w:space="0" w:color="000000"/>
              <w:bottom w:val="single" w:sz="4" w:space="0" w:color="000000"/>
              <w:right w:val="single" w:sz="4" w:space="0" w:color="000000"/>
            </w:tcBorders>
          </w:tcPr>
          <w:p w14:paraId="595DF0D5"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Performed by development team during Unit Testing phase and by QA during Integration/System testing to qualify the build for further tests.</w:t>
            </w:r>
          </w:p>
        </w:tc>
      </w:tr>
      <w:tr w:rsidR="007372AD" w:rsidRPr="005A6F07" w14:paraId="021C29D4" w14:textId="77777777" w:rsidTr="00FF3343">
        <w:trPr>
          <w:trHeight w:val="315"/>
        </w:trPr>
        <w:tc>
          <w:tcPr>
            <w:tcW w:w="3001" w:type="dxa"/>
            <w:tcBorders>
              <w:left w:val="single" w:sz="4" w:space="0" w:color="000000"/>
              <w:bottom w:val="single" w:sz="4" w:space="0" w:color="000000"/>
            </w:tcBorders>
          </w:tcPr>
          <w:p w14:paraId="343D7A61"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Regression Testing</w:t>
            </w:r>
          </w:p>
        </w:tc>
        <w:tc>
          <w:tcPr>
            <w:tcW w:w="6549" w:type="dxa"/>
            <w:tcBorders>
              <w:left w:val="single" w:sz="4" w:space="0" w:color="000000"/>
              <w:bottom w:val="single" w:sz="4" w:space="0" w:color="000000"/>
              <w:right w:val="single" w:sz="4" w:space="0" w:color="000000"/>
            </w:tcBorders>
          </w:tcPr>
          <w:p w14:paraId="358CACB0"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Performed by QA team during Integration/System testing to ensure no unwanted changes are introduced after bug fixes or updates.</w:t>
            </w:r>
          </w:p>
          <w:p w14:paraId="70C9A06B"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p>
        </w:tc>
      </w:tr>
      <w:tr w:rsidR="007372AD" w:rsidRPr="005A6F07" w14:paraId="2EBB83E5" w14:textId="77777777" w:rsidTr="00FF3343">
        <w:trPr>
          <w:trHeight w:val="315"/>
        </w:trPr>
        <w:tc>
          <w:tcPr>
            <w:tcW w:w="3001" w:type="dxa"/>
            <w:tcBorders>
              <w:left w:val="single" w:sz="4" w:space="0" w:color="000000"/>
              <w:bottom w:val="single" w:sz="4" w:space="0" w:color="000000"/>
            </w:tcBorders>
          </w:tcPr>
          <w:p w14:paraId="0D7D4E5C"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Defect fix verification testing/Defect validation testing)</w:t>
            </w:r>
          </w:p>
        </w:tc>
        <w:tc>
          <w:tcPr>
            <w:tcW w:w="6549" w:type="dxa"/>
            <w:tcBorders>
              <w:left w:val="single" w:sz="4" w:space="0" w:color="000000"/>
              <w:bottom w:val="single" w:sz="4" w:space="0" w:color="000000"/>
              <w:right w:val="single" w:sz="4" w:space="0" w:color="000000"/>
            </w:tcBorders>
          </w:tcPr>
          <w:p w14:paraId="1B33D693"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Performed by QA team during Integration/System testing to verify fixed defects and confirm related areas are unaffected.</w:t>
            </w:r>
          </w:p>
        </w:tc>
      </w:tr>
      <w:tr w:rsidR="007372AD" w:rsidRPr="005A6F07" w14:paraId="488B6DCD" w14:textId="77777777" w:rsidTr="00FF3343">
        <w:trPr>
          <w:trHeight w:val="315"/>
        </w:trPr>
        <w:tc>
          <w:tcPr>
            <w:tcW w:w="3001" w:type="dxa"/>
            <w:tcBorders>
              <w:left w:val="single" w:sz="4" w:space="0" w:color="000000"/>
              <w:bottom w:val="single" w:sz="4" w:space="0" w:color="000000"/>
            </w:tcBorders>
          </w:tcPr>
          <w:p w14:paraId="6ABFAE66"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Compatibility Testing</w:t>
            </w:r>
          </w:p>
        </w:tc>
        <w:tc>
          <w:tcPr>
            <w:tcW w:w="6549" w:type="dxa"/>
            <w:tcBorders>
              <w:left w:val="single" w:sz="4" w:space="0" w:color="000000"/>
              <w:bottom w:val="single" w:sz="4" w:space="0" w:color="000000"/>
              <w:right w:val="single" w:sz="4" w:space="0" w:color="000000"/>
            </w:tcBorders>
          </w:tcPr>
          <w:p w14:paraId="56926076" w14:textId="77777777" w:rsidR="007372AD" w:rsidRPr="005A6F07" w:rsidRDefault="007372AD" w:rsidP="00FF3343">
            <w:pPr>
              <w:pBdr>
                <w:top w:val="nil"/>
                <w:left w:val="nil"/>
                <w:bottom w:val="nil"/>
                <w:right w:val="nil"/>
                <w:between w:val="nil"/>
              </w:pBdr>
              <w:tabs>
                <w:tab w:val="left" w:pos="720"/>
              </w:tabs>
              <w:jc w:val="both"/>
              <w:rPr>
                <w:rFonts w:ascii="Times New Roman" w:eastAsia="Garamond" w:hAnsi="Times New Roman" w:cs="Times New Roman"/>
                <w:color w:val="000000"/>
              </w:rPr>
            </w:pPr>
            <w:r w:rsidRPr="005A6F07">
              <w:rPr>
                <w:rFonts w:ascii="Times New Roman" w:eastAsia="Garamond" w:hAnsi="Times New Roman" w:cs="Times New Roman"/>
                <w:color w:val="000000"/>
              </w:rPr>
              <w:t>Test the app on Palm OS 3.5–5.0 and across all emulators/simulators.</w:t>
            </w:r>
          </w:p>
        </w:tc>
      </w:tr>
      <w:tr w:rsidR="007372AD" w:rsidRPr="005A6F07" w14:paraId="3D53DDDD" w14:textId="77777777" w:rsidTr="00FF3343">
        <w:trPr>
          <w:trHeight w:val="315"/>
        </w:trPr>
        <w:tc>
          <w:tcPr>
            <w:tcW w:w="3001" w:type="dxa"/>
            <w:tcBorders>
              <w:left w:val="single" w:sz="4" w:space="0" w:color="000000"/>
              <w:bottom w:val="single" w:sz="4" w:space="0" w:color="000000"/>
            </w:tcBorders>
          </w:tcPr>
          <w:p w14:paraId="280030A2"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Interface Testing</w:t>
            </w:r>
          </w:p>
          <w:p w14:paraId="2A56848E"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p>
          <w:p w14:paraId="5427FCEC"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p>
          <w:p w14:paraId="1D1ED290"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p>
          <w:p w14:paraId="42809636"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p>
          <w:p w14:paraId="5A0F5C6C"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p>
          <w:p w14:paraId="1A598E07" w14:textId="77777777" w:rsidR="007372AD" w:rsidRPr="005A6F07" w:rsidRDefault="007372AD" w:rsidP="007372AD">
            <w:pPr>
              <w:numPr>
                <w:ilvl w:val="0"/>
                <w:numId w:val="66"/>
              </w:numPr>
              <w:pBdr>
                <w:top w:val="nil"/>
                <w:left w:val="nil"/>
                <w:bottom w:val="nil"/>
                <w:right w:val="nil"/>
                <w:between w:val="nil"/>
              </w:pBdr>
              <w:tabs>
                <w:tab w:val="left" w:pos="360"/>
              </w:tabs>
              <w:spacing w:after="0" w:line="240" w:lineRule="auto"/>
              <w:rPr>
                <w:rFonts w:ascii="Times New Roman" w:hAnsi="Times New Roman" w:cs="Times New Roman"/>
                <w:color w:val="000000"/>
              </w:rPr>
            </w:pPr>
            <w:r w:rsidRPr="005A6F07">
              <w:rPr>
                <w:rFonts w:ascii="Times New Roman" w:eastAsia="Garamond" w:hAnsi="Times New Roman" w:cs="Times New Roman"/>
                <w:color w:val="000000"/>
              </w:rPr>
              <w:t xml:space="preserve">Sign on </w:t>
            </w:r>
          </w:p>
          <w:p w14:paraId="78AA6081"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p>
          <w:p w14:paraId="3B453D62"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p>
        </w:tc>
        <w:tc>
          <w:tcPr>
            <w:tcW w:w="6549" w:type="dxa"/>
            <w:tcBorders>
              <w:left w:val="single" w:sz="4" w:space="0" w:color="000000"/>
              <w:bottom w:val="single" w:sz="4" w:space="0" w:color="000000"/>
              <w:right w:val="single" w:sz="4" w:space="0" w:color="000000"/>
            </w:tcBorders>
          </w:tcPr>
          <w:p w14:paraId="6A50B0A4"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Performed by development team during Unit Testing phase. Performed by QA team during Integration/System Testing phase and by ABC project QA team during UAT phase to ensure complete end-to-end validation.</w:t>
            </w:r>
          </w:p>
          <w:p w14:paraId="34956DD4"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p>
          <w:p w14:paraId="63A32738"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p>
          <w:p w14:paraId="05247AF2"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QA testing team will be responsible for testing this functionality by accessing ABC Project QA environment.</w:t>
            </w:r>
          </w:p>
          <w:p w14:paraId="638D4318"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p>
        </w:tc>
      </w:tr>
      <w:tr w:rsidR="007372AD" w:rsidRPr="005A6F07" w14:paraId="50EDCA58" w14:textId="77777777" w:rsidTr="00FF3343">
        <w:trPr>
          <w:trHeight w:val="315"/>
        </w:trPr>
        <w:tc>
          <w:tcPr>
            <w:tcW w:w="3001" w:type="dxa"/>
            <w:tcBorders>
              <w:left w:val="single" w:sz="4" w:space="0" w:color="000000"/>
              <w:bottom w:val="single" w:sz="4" w:space="0" w:color="000000"/>
            </w:tcBorders>
          </w:tcPr>
          <w:p w14:paraId="55734193"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Adhoc Testing</w:t>
            </w:r>
          </w:p>
        </w:tc>
        <w:tc>
          <w:tcPr>
            <w:tcW w:w="6549" w:type="dxa"/>
            <w:tcBorders>
              <w:left w:val="single" w:sz="4" w:space="0" w:color="000000"/>
              <w:bottom w:val="single" w:sz="4" w:space="0" w:color="000000"/>
              <w:right w:val="single" w:sz="4" w:space="0" w:color="000000"/>
            </w:tcBorders>
          </w:tcPr>
          <w:p w14:paraId="41A77985" w14:textId="77777777" w:rsidR="007372AD" w:rsidRPr="005A6F07" w:rsidRDefault="007372AD" w:rsidP="00FF3343">
            <w:pPr>
              <w:pBdr>
                <w:top w:val="nil"/>
                <w:left w:val="nil"/>
                <w:bottom w:val="nil"/>
                <w:right w:val="nil"/>
                <w:between w:val="nil"/>
              </w:pBdr>
              <w:jc w:val="both"/>
              <w:rPr>
                <w:rFonts w:ascii="Times New Roman" w:eastAsia="Garamond" w:hAnsi="Times New Roman" w:cs="Times New Roman"/>
                <w:color w:val="000000"/>
              </w:rPr>
            </w:pPr>
            <w:r w:rsidRPr="005A6F07">
              <w:rPr>
                <w:rFonts w:ascii="Times New Roman" w:eastAsia="Garamond" w:hAnsi="Times New Roman" w:cs="Times New Roman"/>
                <w:color w:val="000000"/>
              </w:rPr>
              <w:t>Performed by QA team during Integration/System Testing phase to test (1) unusual navigations and (2) negative scenarios within and across modules.</w:t>
            </w:r>
          </w:p>
        </w:tc>
      </w:tr>
    </w:tbl>
    <w:p w14:paraId="4D786271" w14:textId="77777777" w:rsidR="007372AD" w:rsidRPr="00AA7025" w:rsidRDefault="007372AD" w:rsidP="007372AD">
      <w:pPr>
        <w:pBdr>
          <w:top w:val="nil"/>
          <w:left w:val="nil"/>
          <w:bottom w:val="nil"/>
          <w:right w:val="nil"/>
          <w:between w:val="nil"/>
        </w:pBdr>
        <w:rPr>
          <w:rFonts w:ascii="Times New Roman" w:eastAsia="Garamond" w:hAnsi="Times New Roman" w:cs="Times New Roman"/>
          <w:color w:val="000000"/>
          <w:sz w:val="21"/>
          <w:szCs w:val="21"/>
        </w:rPr>
      </w:pPr>
    </w:p>
    <w:p w14:paraId="1E65660A" w14:textId="353294E1" w:rsidR="007372AD" w:rsidRPr="005A6F07" w:rsidRDefault="007372AD" w:rsidP="007372AD">
      <w:pPr>
        <w:pStyle w:val="Heading2"/>
        <w:rPr>
          <w:rFonts w:ascii="Times New Roman" w:hAnsi="Times New Roman" w:cs="Times New Roman"/>
          <w:color w:val="auto"/>
        </w:rPr>
      </w:pPr>
      <w:r w:rsidRPr="005A6F07">
        <w:rPr>
          <w:rFonts w:ascii="Times New Roman" w:hAnsi="Times New Roman" w:cs="Times New Roman"/>
          <w:color w:val="auto"/>
        </w:rPr>
        <w:t xml:space="preserve">  </w:t>
      </w:r>
      <w:bookmarkStart w:id="15" w:name="_Toc210767048"/>
      <w:r w:rsidRPr="005A6F07">
        <w:rPr>
          <w:rFonts w:ascii="Times New Roman" w:hAnsi="Times New Roman" w:cs="Times New Roman"/>
          <w:color w:val="auto"/>
        </w:rPr>
        <w:t xml:space="preserve">1.4 </w:t>
      </w:r>
      <w:r w:rsidRPr="005A6F07">
        <w:rPr>
          <w:rFonts w:ascii="Times New Roman" w:hAnsi="Times New Roman" w:cs="Times New Roman"/>
          <w:color w:val="auto"/>
        </w:rPr>
        <w:t>Not in Scope</w:t>
      </w:r>
      <w:bookmarkEnd w:id="15"/>
    </w:p>
    <w:p w14:paraId="33085112" w14:textId="77777777"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rPr>
        <w:drawing>
          <wp:anchor distT="0" distB="0" distL="114935" distR="114935" simplePos="0" relativeHeight="251675648" behindDoc="0" locked="0" layoutInCell="1" hidden="0" allowOverlap="1" wp14:anchorId="790895BF" wp14:editId="5965AC35">
            <wp:simplePos x="0" y="0"/>
            <wp:positionH relativeFrom="column">
              <wp:posOffset>1</wp:posOffset>
            </wp:positionH>
            <wp:positionV relativeFrom="paragraph">
              <wp:posOffset>12700</wp:posOffset>
            </wp:positionV>
            <wp:extent cx="6057265" cy="113665"/>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265" cy="113665"/>
                    </a:xfrm>
                    <a:prstGeom prst="rect">
                      <a:avLst/>
                    </a:prstGeom>
                    <a:ln/>
                  </pic:spPr>
                </pic:pic>
              </a:graphicData>
            </a:graphic>
          </wp:anchor>
        </w:drawing>
      </w:r>
    </w:p>
    <w:p w14:paraId="611AE54C" w14:textId="77777777" w:rsidR="007372AD" w:rsidRPr="005A6F07" w:rsidRDefault="007372AD" w:rsidP="007372AD">
      <w:pPr>
        <w:numPr>
          <w:ilvl w:val="0"/>
          <w:numId w:val="65"/>
        </w:numPr>
        <w:pBdr>
          <w:top w:val="nil"/>
          <w:left w:val="nil"/>
          <w:bottom w:val="nil"/>
          <w:right w:val="nil"/>
          <w:between w:val="nil"/>
        </w:pBdr>
        <w:tabs>
          <w:tab w:val="left" w:pos="720"/>
        </w:tabs>
        <w:spacing w:after="0" w:line="240" w:lineRule="auto"/>
        <w:rPr>
          <w:rFonts w:ascii="Times New Roman" w:eastAsia="Garamond" w:hAnsi="Times New Roman" w:cs="Times New Roman"/>
          <w:color w:val="000000"/>
        </w:rPr>
      </w:pPr>
      <w:r w:rsidRPr="005A6F07">
        <w:rPr>
          <w:rFonts w:ascii="Times New Roman" w:eastAsia="Garamond" w:hAnsi="Times New Roman" w:cs="Times New Roman"/>
          <w:color w:val="000000"/>
        </w:rPr>
        <w:t>Stress Testing</w:t>
      </w:r>
    </w:p>
    <w:p w14:paraId="5FDB7291" w14:textId="77777777" w:rsidR="007372AD" w:rsidRPr="005A6F07" w:rsidRDefault="007372AD" w:rsidP="007372AD">
      <w:pPr>
        <w:numPr>
          <w:ilvl w:val="0"/>
          <w:numId w:val="65"/>
        </w:numPr>
        <w:pBdr>
          <w:top w:val="nil"/>
          <w:left w:val="nil"/>
          <w:bottom w:val="nil"/>
          <w:right w:val="nil"/>
          <w:between w:val="nil"/>
        </w:pBdr>
        <w:tabs>
          <w:tab w:val="left" w:pos="720"/>
        </w:tabs>
        <w:spacing w:after="0" w:line="240" w:lineRule="auto"/>
        <w:rPr>
          <w:rFonts w:ascii="Times New Roman" w:eastAsia="Garamond" w:hAnsi="Times New Roman" w:cs="Times New Roman"/>
          <w:color w:val="000000"/>
        </w:rPr>
      </w:pPr>
      <w:r w:rsidRPr="005A6F07">
        <w:rPr>
          <w:rFonts w:ascii="Times New Roman" w:eastAsia="Garamond" w:hAnsi="Times New Roman" w:cs="Times New Roman"/>
          <w:color w:val="000000"/>
        </w:rPr>
        <w:t>Crash/Recovery Testing</w:t>
      </w:r>
    </w:p>
    <w:p w14:paraId="00C71C57" w14:textId="77777777" w:rsidR="007372AD" w:rsidRPr="005A6F07" w:rsidRDefault="007372AD" w:rsidP="007372AD">
      <w:pPr>
        <w:numPr>
          <w:ilvl w:val="0"/>
          <w:numId w:val="65"/>
        </w:numPr>
        <w:pBdr>
          <w:top w:val="nil"/>
          <w:left w:val="nil"/>
          <w:bottom w:val="nil"/>
          <w:right w:val="nil"/>
          <w:between w:val="nil"/>
        </w:pBdr>
        <w:tabs>
          <w:tab w:val="left" w:pos="720"/>
        </w:tabs>
        <w:spacing w:after="0" w:line="240" w:lineRule="auto"/>
        <w:jc w:val="both"/>
        <w:rPr>
          <w:rFonts w:ascii="Times New Roman" w:eastAsia="Garamond" w:hAnsi="Times New Roman" w:cs="Times New Roman"/>
          <w:color w:val="000000"/>
        </w:rPr>
      </w:pPr>
      <w:r w:rsidRPr="005A6F07">
        <w:rPr>
          <w:rFonts w:ascii="Times New Roman" w:eastAsia="Garamond" w:hAnsi="Times New Roman" w:cs="Times New Roman"/>
          <w:color w:val="000000"/>
        </w:rPr>
        <w:t>When the scope of the new application</w:t>
      </w:r>
      <w:r w:rsidRPr="005A6F07">
        <w:rPr>
          <w:rFonts w:ascii="Times New Roman" w:eastAsia="Garamond" w:hAnsi="Times New Roman" w:cs="Times New Roman"/>
          <w:b/>
          <w:color w:val="000000"/>
        </w:rPr>
        <w:t xml:space="preserve"> </w:t>
      </w:r>
      <w:r w:rsidRPr="005A6F07">
        <w:rPr>
          <w:rFonts w:ascii="Times New Roman" w:eastAsia="Garamond" w:hAnsi="Times New Roman" w:cs="Times New Roman"/>
          <w:color w:val="000000"/>
        </w:rPr>
        <w:t xml:space="preserve">has been agreed and signed off, no further inclusions will be considered for inclusion in this release, except: </w:t>
      </w:r>
    </w:p>
    <w:p w14:paraId="7196EC27" w14:textId="77777777" w:rsidR="007372AD" w:rsidRPr="005A6F07" w:rsidRDefault="007372AD" w:rsidP="007372AD">
      <w:pPr>
        <w:numPr>
          <w:ilvl w:val="0"/>
          <w:numId w:val="64"/>
        </w:numPr>
        <w:pBdr>
          <w:top w:val="nil"/>
          <w:left w:val="nil"/>
          <w:bottom w:val="nil"/>
          <w:right w:val="nil"/>
          <w:between w:val="nil"/>
        </w:pBdr>
        <w:tabs>
          <w:tab w:val="left" w:pos="1440"/>
        </w:tabs>
        <w:spacing w:after="0" w:line="240" w:lineRule="auto"/>
        <w:jc w:val="both"/>
        <w:rPr>
          <w:rFonts w:ascii="Times New Roman" w:hAnsi="Times New Roman" w:cs="Times New Roman"/>
          <w:color w:val="000000"/>
        </w:rPr>
      </w:pPr>
      <w:r w:rsidRPr="005A6F07">
        <w:rPr>
          <w:rFonts w:ascii="Times New Roman" w:eastAsia="Garamond" w:hAnsi="Times New Roman" w:cs="Times New Roman"/>
          <w:color w:val="000000"/>
        </w:rPr>
        <w:t xml:space="preserve">Where there </w:t>
      </w:r>
      <w:proofErr w:type="gramStart"/>
      <w:r w:rsidRPr="005A6F07">
        <w:rPr>
          <w:rFonts w:ascii="Times New Roman" w:eastAsia="Garamond" w:hAnsi="Times New Roman" w:cs="Times New Roman"/>
          <w:color w:val="000000"/>
        </w:rPr>
        <w:t>is</w:t>
      </w:r>
      <w:proofErr w:type="gramEnd"/>
      <w:r w:rsidRPr="005A6F07">
        <w:rPr>
          <w:rFonts w:ascii="Times New Roman" w:eastAsia="Garamond" w:hAnsi="Times New Roman" w:cs="Times New Roman"/>
          <w:color w:val="000000"/>
        </w:rPr>
        <w:t xml:space="preserve"> the express permission and agreement of the Business Analyst, Project Manager and the </w:t>
      </w:r>
      <w:proofErr w:type="gramStart"/>
      <w:r w:rsidRPr="005A6F07">
        <w:rPr>
          <w:rFonts w:ascii="Times New Roman" w:eastAsia="Garamond" w:hAnsi="Times New Roman" w:cs="Times New Roman"/>
          <w:color w:val="000000"/>
        </w:rPr>
        <w:t>Client;</w:t>
      </w:r>
      <w:proofErr w:type="gramEnd"/>
      <w:r w:rsidRPr="005A6F07">
        <w:rPr>
          <w:rFonts w:ascii="Times New Roman" w:eastAsia="Garamond" w:hAnsi="Times New Roman" w:cs="Times New Roman"/>
          <w:color w:val="000000"/>
        </w:rPr>
        <w:t xml:space="preserve"> </w:t>
      </w:r>
    </w:p>
    <w:p w14:paraId="45EE7700" w14:textId="77777777" w:rsidR="007372AD" w:rsidRPr="005A6F07" w:rsidRDefault="007372AD" w:rsidP="007372AD">
      <w:pPr>
        <w:pStyle w:val="NormalWeb"/>
        <w:numPr>
          <w:ilvl w:val="0"/>
          <w:numId w:val="64"/>
        </w:numPr>
        <w:suppressAutoHyphens w:val="0"/>
        <w:spacing w:before="100" w:beforeAutospacing="1" w:after="100" w:afterAutospacing="1"/>
      </w:pPr>
      <w:r w:rsidRPr="005A6F07">
        <w:t>Where the change or inclusion does not require significant additional effort from the test team (e.g., preparing new test conditions) and does not adversely affect the testing schedule.</w:t>
      </w:r>
    </w:p>
    <w:p w14:paraId="6858107E" w14:textId="6B4A7E3F" w:rsidR="007372AD" w:rsidRPr="005A6F07" w:rsidRDefault="007372AD" w:rsidP="007372AD">
      <w:pPr>
        <w:pStyle w:val="Heading2"/>
        <w:rPr>
          <w:rFonts w:ascii="Times New Roman" w:hAnsi="Times New Roman" w:cs="Times New Roman"/>
          <w:color w:val="auto"/>
        </w:rPr>
      </w:pPr>
      <w:bookmarkStart w:id="16" w:name="_Toc210767049"/>
      <w:r w:rsidRPr="005A6F07">
        <w:rPr>
          <w:rFonts w:ascii="Times New Roman" w:hAnsi="Times New Roman" w:cs="Times New Roman"/>
          <w:color w:val="auto"/>
        </w:rPr>
        <w:lastRenderedPageBreak/>
        <w:t xml:space="preserve">1.5 </w:t>
      </w:r>
      <w:r w:rsidRPr="005A6F07">
        <w:rPr>
          <w:rFonts w:ascii="Times New Roman" w:hAnsi="Times New Roman" w:cs="Times New Roman"/>
          <w:color w:val="auto"/>
        </w:rPr>
        <w:t>Reference Documents</w:t>
      </w:r>
      <w:bookmarkEnd w:id="16"/>
    </w:p>
    <w:p w14:paraId="157D9548" w14:textId="77777777" w:rsidR="007372AD" w:rsidRPr="00AA7025" w:rsidRDefault="007372AD" w:rsidP="007372AD">
      <w:pPr>
        <w:rPr>
          <w:rFonts w:ascii="Times New Roman" w:hAnsi="Times New Roman" w:cs="Times New Roman"/>
          <w:sz w:val="19"/>
          <w:szCs w:val="19"/>
        </w:rPr>
      </w:pPr>
      <w:r w:rsidRPr="00AA7025">
        <w:rPr>
          <w:rFonts w:ascii="Times New Roman" w:hAnsi="Times New Roman" w:cs="Times New Roman"/>
          <w:noProof/>
        </w:rPr>
        <w:drawing>
          <wp:anchor distT="0" distB="0" distL="114935" distR="114935" simplePos="0" relativeHeight="251676672" behindDoc="0" locked="0" layoutInCell="1" hidden="0" allowOverlap="1" wp14:anchorId="2C8C55C8" wp14:editId="1EC39C0C">
            <wp:simplePos x="0" y="0"/>
            <wp:positionH relativeFrom="column">
              <wp:posOffset>1</wp:posOffset>
            </wp:positionH>
            <wp:positionV relativeFrom="paragraph">
              <wp:posOffset>2540</wp:posOffset>
            </wp:positionV>
            <wp:extent cx="6057265" cy="113665"/>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265" cy="113665"/>
                    </a:xfrm>
                    <a:prstGeom prst="rect">
                      <a:avLst/>
                    </a:prstGeom>
                    <a:ln/>
                  </pic:spPr>
                </pic:pic>
              </a:graphicData>
            </a:graphic>
          </wp:anchor>
        </w:drawing>
      </w:r>
    </w:p>
    <w:tbl>
      <w:tblPr>
        <w:tblW w:w="9550" w:type="dxa"/>
        <w:tblLayout w:type="fixed"/>
        <w:tblLook w:val="0000" w:firstRow="0" w:lastRow="0" w:firstColumn="0" w:lastColumn="0" w:noHBand="0" w:noVBand="0"/>
      </w:tblPr>
      <w:tblGrid>
        <w:gridCol w:w="720"/>
        <w:gridCol w:w="8830"/>
      </w:tblGrid>
      <w:tr w:rsidR="007372AD" w:rsidRPr="00AA7025" w14:paraId="6E8F07D2" w14:textId="77777777" w:rsidTr="00FF3343">
        <w:trPr>
          <w:trHeight w:val="278"/>
        </w:trPr>
        <w:tc>
          <w:tcPr>
            <w:tcW w:w="720" w:type="dxa"/>
            <w:tcBorders>
              <w:top w:val="single" w:sz="4" w:space="0" w:color="000000"/>
              <w:left w:val="single" w:sz="4" w:space="0" w:color="000000"/>
              <w:bottom w:val="single" w:sz="4" w:space="0" w:color="000000"/>
            </w:tcBorders>
            <w:shd w:val="clear" w:color="auto" w:fill="B3B3B3"/>
            <w:vAlign w:val="center"/>
          </w:tcPr>
          <w:p w14:paraId="0DD4A707"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b/>
                <w:color w:val="000000"/>
              </w:rPr>
              <w:t>#</w:t>
            </w:r>
          </w:p>
        </w:tc>
        <w:tc>
          <w:tcPr>
            <w:tcW w:w="8830"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218700A" w14:textId="77777777" w:rsidR="007372AD" w:rsidRPr="005A6F07" w:rsidRDefault="007372AD" w:rsidP="00FF3343">
            <w:pPr>
              <w:pBdr>
                <w:top w:val="nil"/>
                <w:left w:val="nil"/>
                <w:bottom w:val="nil"/>
                <w:right w:val="nil"/>
                <w:between w:val="nil"/>
              </w:pBdr>
              <w:jc w:val="center"/>
              <w:rPr>
                <w:rFonts w:ascii="Times New Roman" w:eastAsia="Garamond" w:hAnsi="Times New Roman" w:cs="Times New Roman"/>
                <w:color w:val="000000"/>
              </w:rPr>
            </w:pPr>
            <w:r w:rsidRPr="005A6F07">
              <w:rPr>
                <w:rFonts w:ascii="Times New Roman" w:eastAsia="Garamond" w:hAnsi="Times New Roman" w:cs="Times New Roman"/>
                <w:b/>
                <w:color w:val="000000"/>
              </w:rPr>
              <w:t>Reference Document Name</w:t>
            </w:r>
          </w:p>
        </w:tc>
      </w:tr>
      <w:tr w:rsidR="007372AD" w:rsidRPr="00AA7025" w14:paraId="708B0E80" w14:textId="77777777" w:rsidTr="00FF3343">
        <w:trPr>
          <w:trHeight w:val="287"/>
        </w:trPr>
        <w:tc>
          <w:tcPr>
            <w:tcW w:w="720" w:type="dxa"/>
            <w:tcBorders>
              <w:left w:val="single" w:sz="4" w:space="0" w:color="000000"/>
              <w:bottom w:val="single" w:sz="4" w:space="0" w:color="000000"/>
            </w:tcBorders>
          </w:tcPr>
          <w:p w14:paraId="002BFB7A"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1.</w:t>
            </w:r>
          </w:p>
        </w:tc>
        <w:tc>
          <w:tcPr>
            <w:tcW w:w="8830" w:type="dxa"/>
            <w:tcBorders>
              <w:left w:val="single" w:sz="4" w:space="0" w:color="000000"/>
              <w:bottom w:val="single" w:sz="4" w:space="0" w:color="000000"/>
              <w:right w:val="single" w:sz="4" w:space="0" w:color="000000"/>
            </w:tcBorders>
          </w:tcPr>
          <w:p w14:paraId="325B3849"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b/>
                <w:color w:val="000000"/>
              </w:rPr>
              <w:t>ABC Project</w:t>
            </w:r>
            <w:r w:rsidRPr="005A6F07">
              <w:rPr>
                <w:rFonts w:ascii="Times New Roman" w:eastAsia="Garamond" w:hAnsi="Times New Roman" w:cs="Times New Roman"/>
                <w:bCs/>
                <w:color w:val="000000"/>
              </w:rPr>
              <w:t xml:space="preserve"> Software Requirements Specification (SRS</w:t>
            </w:r>
            <w:r w:rsidRPr="005A6F07">
              <w:rPr>
                <w:rFonts w:ascii="Times New Roman" w:eastAsia="Garamond" w:hAnsi="Times New Roman" w:cs="Times New Roman"/>
                <w:b/>
                <w:color w:val="000000"/>
              </w:rPr>
              <w:t>)</w:t>
            </w:r>
          </w:p>
        </w:tc>
      </w:tr>
      <w:tr w:rsidR="007372AD" w:rsidRPr="00AA7025" w14:paraId="28640C8B" w14:textId="77777777" w:rsidTr="00FF3343">
        <w:tc>
          <w:tcPr>
            <w:tcW w:w="720" w:type="dxa"/>
            <w:tcBorders>
              <w:left w:val="single" w:sz="4" w:space="0" w:color="000000"/>
              <w:bottom w:val="single" w:sz="4" w:space="0" w:color="000000"/>
            </w:tcBorders>
          </w:tcPr>
          <w:p w14:paraId="21B845C1"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2.</w:t>
            </w:r>
          </w:p>
        </w:tc>
        <w:tc>
          <w:tcPr>
            <w:tcW w:w="8830" w:type="dxa"/>
            <w:tcBorders>
              <w:left w:val="single" w:sz="4" w:space="0" w:color="000000"/>
              <w:bottom w:val="single" w:sz="4" w:space="0" w:color="000000"/>
              <w:right w:val="single" w:sz="4" w:space="0" w:color="000000"/>
            </w:tcBorders>
          </w:tcPr>
          <w:p w14:paraId="3558BD54"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b/>
                <w:color w:val="000000"/>
              </w:rPr>
              <w:t>ABC Project</w:t>
            </w:r>
            <w:r w:rsidRPr="005A6F07">
              <w:rPr>
                <w:rFonts w:ascii="Times New Roman" w:eastAsia="Garamond" w:hAnsi="Times New Roman" w:cs="Times New Roman"/>
                <w:color w:val="000000"/>
              </w:rPr>
              <w:t>Test plan</w:t>
            </w:r>
          </w:p>
        </w:tc>
      </w:tr>
    </w:tbl>
    <w:p w14:paraId="2141FFD9" w14:textId="77777777" w:rsidR="007372AD" w:rsidRPr="00AA7025" w:rsidRDefault="007372AD" w:rsidP="007372AD">
      <w:pPr>
        <w:rPr>
          <w:rFonts w:ascii="Times New Roman" w:hAnsi="Times New Roman" w:cs="Times New Roman"/>
          <w:sz w:val="23"/>
          <w:szCs w:val="23"/>
        </w:rPr>
      </w:pPr>
    </w:p>
    <w:p w14:paraId="7C00E904" w14:textId="4B368411" w:rsidR="007372AD" w:rsidRPr="005A6F07" w:rsidRDefault="007372AD" w:rsidP="007372AD">
      <w:pPr>
        <w:pStyle w:val="Heading2"/>
        <w:rPr>
          <w:rFonts w:ascii="Times New Roman" w:hAnsi="Times New Roman" w:cs="Times New Roman"/>
          <w:color w:val="auto"/>
        </w:rPr>
      </w:pPr>
      <w:bookmarkStart w:id="17" w:name="_Toc210767050"/>
      <w:r w:rsidRPr="005A6F07">
        <w:rPr>
          <w:rFonts w:ascii="Times New Roman" w:hAnsi="Times New Roman" w:cs="Times New Roman"/>
          <w:color w:val="auto"/>
        </w:rPr>
        <w:t xml:space="preserve">1.6 </w:t>
      </w:r>
      <w:r w:rsidRPr="005A6F07">
        <w:rPr>
          <w:rFonts w:ascii="Times New Roman" w:hAnsi="Times New Roman" w:cs="Times New Roman"/>
          <w:color w:val="auto"/>
        </w:rPr>
        <w:t>Definitions and Acronyms</w:t>
      </w:r>
      <w:bookmarkEnd w:id="17"/>
    </w:p>
    <w:p w14:paraId="49F83FB4" w14:textId="77777777" w:rsidR="007372AD" w:rsidRPr="00AA7025" w:rsidRDefault="007372AD" w:rsidP="007372AD">
      <w:pPr>
        <w:rPr>
          <w:rFonts w:ascii="Times New Roman" w:hAnsi="Times New Roman" w:cs="Times New Roman"/>
          <w:sz w:val="19"/>
          <w:szCs w:val="19"/>
        </w:rPr>
      </w:pPr>
      <w:r w:rsidRPr="00AA7025">
        <w:rPr>
          <w:rFonts w:ascii="Times New Roman" w:hAnsi="Times New Roman" w:cs="Times New Roman"/>
          <w:noProof/>
        </w:rPr>
        <w:drawing>
          <wp:anchor distT="0" distB="0" distL="114935" distR="114935" simplePos="0" relativeHeight="251677696" behindDoc="0" locked="0" layoutInCell="1" hidden="0" allowOverlap="1" wp14:anchorId="51462949" wp14:editId="0BAAC6D1">
            <wp:simplePos x="0" y="0"/>
            <wp:positionH relativeFrom="column">
              <wp:posOffset>1</wp:posOffset>
            </wp:positionH>
            <wp:positionV relativeFrom="paragraph">
              <wp:posOffset>3175</wp:posOffset>
            </wp:positionV>
            <wp:extent cx="6057265" cy="113665"/>
            <wp:effectExtent l="0" t="0" r="0" b="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265" cy="113665"/>
                    </a:xfrm>
                    <a:prstGeom prst="rect">
                      <a:avLst/>
                    </a:prstGeom>
                    <a:ln/>
                  </pic:spPr>
                </pic:pic>
              </a:graphicData>
            </a:graphic>
          </wp:anchor>
        </w:drawing>
      </w:r>
    </w:p>
    <w:tbl>
      <w:tblPr>
        <w:tblW w:w="9550" w:type="dxa"/>
        <w:tblLayout w:type="fixed"/>
        <w:tblLook w:val="0000" w:firstRow="0" w:lastRow="0" w:firstColumn="0" w:lastColumn="0" w:noHBand="0" w:noVBand="0"/>
      </w:tblPr>
      <w:tblGrid>
        <w:gridCol w:w="2520"/>
        <w:gridCol w:w="7030"/>
      </w:tblGrid>
      <w:tr w:rsidR="007372AD" w:rsidRPr="00AA7025" w14:paraId="59E4819C" w14:textId="77777777" w:rsidTr="00FF3343">
        <w:tc>
          <w:tcPr>
            <w:tcW w:w="2520" w:type="dxa"/>
            <w:tcBorders>
              <w:top w:val="single" w:sz="4" w:space="0" w:color="000000"/>
              <w:left w:val="single" w:sz="4" w:space="0" w:color="000000"/>
              <w:bottom w:val="single" w:sz="4" w:space="0" w:color="000000"/>
            </w:tcBorders>
          </w:tcPr>
          <w:p w14:paraId="53B0C2F7" w14:textId="77777777" w:rsidR="007372AD" w:rsidRPr="005A6F07" w:rsidRDefault="007372AD" w:rsidP="00FF3343">
            <w:pPr>
              <w:pBdr>
                <w:top w:val="nil"/>
                <w:left w:val="nil"/>
                <w:bottom w:val="nil"/>
                <w:right w:val="nil"/>
                <w:between w:val="nil"/>
              </w:pBdr>
              <w:jc w:val="center"/>
              <w:rPr>
                <w:rFonts w:ascii="Times New Roman" w:eastAsia="Garamond" w:hAnsi="Times New Roman" w:cs="Times New Roman"/>
                <w:color w:val="000000"/>
              </w:rPr>
            </w:pPr>
            <w:r w:rsidRPr="005A6F07">
              <w:rPr>
                <w:rFonts w:ascii="Times New Roman" w:eastAsia="Garamond" w:hAnsi="Times New Roman" w:cs="Times New Roman"/>
                <w:b/>
                <w:color w:val="000000"/>
              </w:rPr>
              <w:t>Acronym</w:t>
            </w:r>
          </w:p>
        </w:tc>
        <w:tc>
          <w:tcPr>
            <w:tcW w:w="7030" w:type="dxa"/>
            <w:tcBorders>
              <w:top w:val="single" w:sz="4" w:space="0" w:color="000000"/>
              <w:left w:val="single" w:sz="4" w:space="0" w:color="000000"/>
              <w:bottom w:val="single" w:sz="4" w:space="0" w:color="000000"/>
              <w:right w:val="single" w:sz="4" w:space="0" w:color="000000"/>
            </w:tcBorders>
          </w:tcPr>
          <w:p w14:paraId="3F34711F" w14:textId="77777777" w:rsidR="007372AD" w:rsidRPr="005A6F07" w:rsidRDefault="007372AD" w:rsidP="00FF3343">
            <w:pPr>
              <w:pBdr>
                <w:top w:val="nil"/>
                <w:left w:val="nil"/>
                <w:bottom w:val="nil"/>
                <w:right w:val="nil"/>
                <w:between w:val="nil"/>
              </w:pBdr>
              <w:jc w:val="center"/>
              <w:rPr>
                <w:rFonts w:ascii="Times New Roman" w:eastAsia="Garamond" w:hAnsi="Times New Roman" w:cs="Times New Roman"/>
                <w:color w:val="000000"/>
              </w:rPr>
            </w:pPr>
            <w:r w:rsidRPr="005A6F07">
              <w:rPr>
                <w:rFonts w:ascii="Times New Roman" w:eastAsia="Garamond" w:hAnsi="Times New Roman" w:cs="Times New Roman"/>
                <w:b/>
                <w:color w:val="000000"/>
              </w:rPr>
              <w:t>Description</w:t>
            </w:r>
          </w:p>
        </w:tc>
      </w:tr>
      <w:tr w:rsidR="007372AD" w:rsidRPr="00AA7025" w14:paraId="08CA6BB9" w14:textId="77777777" w:rsidTr="00FF3343">
        <w:tc>
          <w:tcPr>
            <w:tcW w:w="2520" w:type="dxa"/>
            <w:tcBorders>
              <w:left w:val="single" w:sz="4" w:space="0" w:color="000000"/>
              <w:bottom w:val="single" w:sz="4" w:space="0" w:color="000000"/>
            </w:tcBorders>
          </w:tcPr>
          <w:p w14:paraId="2E4D2539"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QA</w:t>
            </w:r>
          </w:p>
        </w:tc>
        <w:tc>
          <w:tcPr>
            <w:tcW w:w="7030" w:type="dxa"/>
            <w:tcBorders>
              <w:left w:val="single" w:sz="4" w:space="0" w:color="000000"/>
              <w:bottom w:val="single" w:sz="4" w:space="0" w:color="000000"/>
              <w:right w:val="single" w:sz="4" w:space="0" w:color="000000"/>
            </w:tcBorders>
          </w:tcPr>
          <w:p w14:paraId="6099D698"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Quality Assurance</w:t>
            </w:r>
          </w:p>
        </w:tc>
      </w:tr>
      <w:tr w:rsidR="007372AD" w:rsidRPr="00AA7025" w14:paraId="5722C129" w14:textId="77777777" w:rsidTr="00FF3343">
        <w:tc>
          <w:tcPr>
            <w:tcW w:w="2520" w:type="dxa"/>
            <w:tcBorders>
              <w:left w:val="single" w:sz="4" w:space="0" w:color="000000"/>
              <w:bottom w:val="single" w:sz="4" w:space="0" w:color="000000"/>
            </w:tcBorders>
          </w:tcPr>
          <w:p w14:paraId="58935E44"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SRD</w:t>
            </w:r>
          </w:p>
        </w:tc>
        <w:tc>
          <w:tcPr>
            <w:tcW w:w="7030" w:type="dxa"/>
            <w:tcBorders>
              <w:left w:val="single" w:sz="4" w:space="0" w:color="000000"/>
              <w:bottom w:val="single" w:sz="4" w:space="0" w:color="000000"/>
              <w:right w:val="single" w:sz="4" w:space="0" w:color="000000"/>
            </w:tcBorders>
          </w:tcPr>
          <w:p w14:paraId="28942A2D"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Software Requirement Specification</w:t>
            </w:r>
          </w:p>
        </w:tc>
      </w:tr>
      <w:tr w:rsidR="007372AD" w:rsidRPr="00AA7025" w14:paraId="0C505AE4" w14:textId="77777777" w:rsidTr="00FF3343">
        <w:tc>
          <w:tcPr>
            <w:tcW w:w="2520" w:type="dxa"/>
            <w:tcBorders>
              <w:left w:val="single" w:sz="4" w:space="0" w:color="000000"/>
              <w:bottom w:val="single" w:sz="4" w:space="0" w:color="000000"/>
            </w:tcBorders>
          </w:tcPr>
          <w:p w14:paraId="6B59204D"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PM</w:t>
            </w:r>
          </w:p>
        </w:tc>
        <w:tc>
          <w:tcPr>
            <w:tcW w:w="7030" w:type="dxa"/>
            <w:tcBorders>
              <w:left w:val="single" w:sz="4" w:space="0" w:color="000000"/>
              <w:bottom w:val="single" w:sz="4" w:space="0" w:color="000000"/>
              <w:right w:val="single" w:sz="4" w:space="0" w:color="000000"/>
            </w:tcBorders>
          </w:tcPr>
          <w:p w14:paraId="55392514"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Project Manager</w:t>
            </w:r>
          </w:p>
        </w:tc>
      </w:tr>
      <w:tr w:rsidR="007372AD" w:rsidRPr="00AA7025" w14:paraId="08AAF38E" w14:textId="77777777" w:rsidTr="00FF3343">
        <w:tc>
          <w:tcPr>
            <w:tcW w:w="2520" w:type="dxa"/>
            <w:tcBorders>
              <w:left w:val="single" w:sz="4" w:space="0" w:color="000000"/>
              <w:bottom w:val="single" w:sz="4" w:space="0" w:color="000000"/>
            </w:tcBorders>
          </w:tcPr>
          <w:p w14:paraId="01BBA284"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PL</w:t>
            </w:r>
          </w:p>
        </w:tc>
        <w:tc>
          <w:tcPr>
            <w:tcW w:w="7030" w:type="dxa"/>
            <w:tcBorders>
              <w:left w:val="single" w:sz="4" w:space="0" w:color="000000"/>
              <w:bottom w:val="single" w:sz="4" w:space="0" w:color="000000"/>
              <w:right w:val="single" w:sz="4" w:space="0" w:color="000000"/>
            </w:tcBorders>
          </w:tcPr>
          <w:p w14:paraId="16565296"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Project Lead</w:t>
            </w:r>
          </w:p>
        </w:tc>
      </w:tr>
      <w:tr w:rsidR="007372AD" w:rsidRPr="00AA7025" w14:paraId="108053EB" w14:textId="77777777" w:rsidTr="00FF3343">
        <w:tc>
          <w:tcPr>
            <w:tcW w:w="2520" w:type="dxa"/>
            <w:tcBorders>
              <w:left w:val="single" w:sz="4" w:space="0" w:color="000000"/>
              <w:bottom w:val="single" w:sz="4" w:space="0" w:color="000000"/>
            </w:tcBorders>
          </w:tcPr>
          <w:p w14:paraId="214E3567"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TL</w:t>
            </w:r>
          </w:p>
        </w:tc>
        <w:tc>
          <w:tcPr>
            <w:tcW w:w="7030" w:type="dxa"/>
            <w:tcBorders>
              <w:left w:val="single" w:sz="4" w:space="0" w:color="000000"/>
              <w:bottom w:val="single" w:sz="4" w:space="0" w:color="000000"/>
              <w:right w:val="single" w:sz="4" w:space="0" w:color="000000"/>
            </w:tcBorders>
          </w:tcPr>
          <w:p w14:paraId="50636757"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Technical Lead</w:t>
            </w:r>
          </w:p>
        </w:tc>
      </w:tr>
      <w:tr w:rsidR="007372AD" w:rsidRPr="00AA7025" w14:paraId="56B0B2A1" w14:textId="77777777" w:rsidTr="00FF3343">
        <w:tc>
          <w:tcPr>
            <w:tcW w:w="2520" w:type="dxa"/>
            <w:tcBorders>
              <w:left w:val="single" w:sz="4" w:space="0" w:color="000000"/>
              <w:bottom w:val="single" w:sz="4" w:space="0" w:color="000000"/>
            </w:tcBorders>
          </w:tcPr>
          <w:p w14:paraId="262013A6" w14:textId="77777777" w:rsidR="007372AD" w:rsidRPr="005A6F07" w:rsidRDefault="007372AD" w:rsidP="00FF3343">
            <w:pPr>
              <w:pBdr>
                <w:top w:val="nil"/>
                <w:left w:val="nil"/>
                <w:bottom w:val="nil"/>
                <w:right w:val="nil"/>
                <w:between w:val="nil"/>
              </w:pBdr>
              <w:rPr>
                <w:rFonts w:ascii="Times New Roman" w:eastAsia="Garamond" w:hAnsi="Times New Roman" w:cs="Times New Roman"/>
                <w:b/>
                <w:bCs/>
                <w:color w:val="000000"/>
              </w:rPr>
            </w:pPr>
            <w:r w:rsidRPr="005A6F07">
              <w:rPr>
                <w:rFonts w:ascii="Times New Roman" w:eastAsia="Garamond" w:hAnsi="Times New Roman" w:cs="Times New Roman"/>
                <w:b/>
                <w:bCs/>
                <w:color w:val="000000"/>
              </w:rPr>
              <w:t>ABC</w:t>
            </w:r>
          </w:p>
        </w:tc>
        <w:tc>
          <w:tcPr>
            <w:tcW w:w="7030" w:type="dxa"/>
            <w:tcBorders>
              <w:left w:val="single" w:sz="4" w:space="0" w:color="000000"/>
              <w:bottom w:val="single" w:sz="4" w:space="0" w:color="000000"/>
              <w:right w:val="single" w:sz="4" w:space="0" w:color="000000"/>
            </w:tcBorders>
          </w:tcPr>
          <w:p w14:paraId="379E8067" w14:textId="77777777" w:rsidR="007372AD" w:rsidRPr="005A6F07" w:rsidRDefault="007372AD" w:rsidP="00FF3343">
            <w:pPr>
              <w:pBdr>
                <w:top w:val="nil"/>
                <w:left w:val="nil"/>
                <w:bottom w:val="nil"/>
                <w:right w:val="nil"/>
                <w:between w:val="nil"/>
              </w:pBdr>
              <w:rPr>
                <w:rFonts w:ascii="Times New Roman" w:eastAsia="Garamond" w:hAnsi="Times New Roman" w:cs="Times New Roman"/>
                <w:b/>
                <w:color w:val="000000"/>
              </w:rPr>
            </w:pPr>
            <w:r w:rsidRPr="005A6F07">
              <w:rPr>
                <w:rFonts w:ascii="Times New Roman" w:eastAsia="Garamond" w:hAnsi="Times New Roman" w:cs="Times New Roman"/>
                <w:b/>
                <w:color w:val="000000"/>
              </w:rPr>
              <w:t>ABC Project</w:t>
            </w:r>
          </w:p>
        </w:tc>
      </w:tr>
    </w:tbl>
    <w:p w14:paraId="466560B7" w14:textId="67E8D975" w:rsidR="007372AD" w:rsidRPr="005A6F07" w:rsidRDefault="007372AD" w:rsidP="007372AD">
      <w:pPr>
        <w:pStyle w:val="Heading2"/>
        <w:rPr>
          <w:rFonts w:ascii="Times New Roman" w:hAnsi="Times New Roman" w:cs="Times New Roman"/>
          <w:color w:val="auto"/>
        </w:rPr>
      </w:pPr>
      <w:bookmarkStart w:id="18" w:name="_cbry1gmqs5jx" w:colFirst="0" w:colLast="0"/>
      <w:bookmarkStart w:id="19" w:name="_Toc210767051"/>
      <w:bookmarkEnd w:id="18"/>
      <w:r w:rsidRPr="005A6F07">
        <w:rPr>
          <w:rFonts w:ascii="Times New Roman" w:hAnsi="Times New Roman" w:cs="Times New Roman"/>
          <w:color w:val="auto"/>
        </w:rPr>
        <w:t xml:space="preserve">1.7 </w:t>
      </w:r>
      <w:r w:rsidRPr="005A6F07">
        <w:rPr>
          <w:rFonts w:ascii="Times New Roman" w:hAnsi="Times New Roman" w:cs="Times New Roman"/>
          <w:color w:val="auto"/>
        </w:rPr>
        <w:t>Assumptions and Dependencies</w:t>
      </w:r>
      <w:bookmarkEnd w:id="19"/>
    </w:p>
    <w:p w14:paraId="3A3C1CA8" w14:textId="77777777" w:rsidR="007372AD" w:rsidRPr="00AA7025" w:rsidRDefault="007372AD" w:rsidP="007372AD">
      <w:pPr>
        <w:rPr>
          <w:rFonts w:ascii="Times New Roman" w:hAnsi="Times New Roman" w:cs="Times New Roman"/>
          <w:sz w:val="19"/>
          <w:szCs w:val="19"/>
        </w:rPr>
      </w:pPr>
      <w:r w:rsidRPr="00AA7025">
        <w:rPr>
          <w:rFonts w:ascii="Times New Roman" w:hAnsi="Times New Roman" w:cs="Times New Roman"/>
          <w:noProof/>
        </w:rPr>
        <w:drawing>
          <wp:anchor distT="0" distB="0" distL="114935" distR="114935" simplePos="0" relativeHeight="251678720" behindDoc="0" locked="0" layoutInCell="1" hidden="0" allowOverlap="1" wp14:anchorId="3199E59E" wp14:editId="780A9FE2">
            <wp:simplePos x="0" y="0"/>
            <wp:positionH relativeFrom="column">
              <wp:posOffset>1</wp:posOffset>
            </wp:positionH>
            <wp:positionV relativeFrom="paragraph">
              <wp:posOffset>1270</wp:posOffset>
            </wp:positionV>
            <wp:extent cx="6057265" cy="11366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265" cy="113665"/>
                    </a:xfrm>
                    <a:prstGeom prst="rect">
                      <a:avLst/>
                    </a:prstGeom>
                    <a:ln/>
                  </pic:spPr>
                </pic:pic>
              </a:graphicData>
            </a:graphic>
          </wp:anchor>
        </w:drawing>
      </w:r>
    </w:p>
    <w:p w14:paraId="2F241A25"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Build will be released on time for testing as per the project schedule.</w:t>
      </w:r>
    </w:p>
    <w:p w14:paraId="170BD15D"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All “</w:t>
      </w:r>
      <w:proofErr w:type="gramStart"/>
      <w:r w:rsidRPr="005A6F07">
        <w:rPr>
          <w:rFonts w:ascii="Times New Roman" w:eastAsia="Garamond" w:hAnsi="Times New Roman" w:cs="Times New Roman"/>
        </w:rPr>
        <w:t>Show-Stopper</w:t>
      </w:r>
      <w:proofErr w:type="gramEnd"/>
      <w:r w:rsidRPr="005A6F07">
        <w:rPr>
          <w:rFonts w:ascii="Times New Roman" w:eastAsia="Garamond" w:hAnsi="Times New Roman" w:cs="Times New Roman"/>
        </w:rPr>
        <w:t>” bugs will receive immediate attention from the development team.</w:t>
      </w:r>
    </w:p>
    <w:p w14:paraId="3B6BA10C"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Testing of all available features in ABC Project application will be done using prepared test data and simulated Palm OS environments provided by the QA Lead.</w:t>
      </w:r>
    </w:p>
    <w:p w14:paraId="2B0E0F0B"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Enhancements will be incorporated into the original design of the ABC Project application.</w:t>
      </w:r>
    </w:p>
    <w:p w14:paraId="5563EFFD"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Some enhancements or UI adjustments may require further analysis; these will be reviewed during the construction phase.</w:t>
      </w:r>
    </w:p>
    <w:p w14:paraId="75FA9253"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All bugs that are prioritized for the next version will be unit tested and fixed by the development team before the next release is made available.</w:t>
      </w:r>
    </w:p>
    <w:p w14:paraId="28CC7D0E"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Functionality of the system will be delivered according to the schedule and specifications defined for the testing team during each phase.</w:t>
      </w:r>
    </w:p>
    <w:p w14:paraId="47E64226"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Required resources (Palm emulator, simulator, and test data) will be made available. The Project Manager will ensure the availability and stability of the testing environment.</w:t>
      </w:r>
    </w:p>
    <w:p w14:paraId="67849141" w14:textId="77777777" w:rsidR="007372AD" w:rsidRPr="005A6F07" w:rsidRDefault="007372AD" w:rsidP="007372AD">
      <w:pPr>
        <w:pStyle w:val="ListParagraph"/>
        <w:numPr>
          <w:ilvl w:val="0"/>
          <w:numId w:val="70"/>
        </w:numPr>
        <w:pBdr>
          <w:top w:val="nil"/>
          <w:left w:val="nil"/>
          <w:bottom w:val="nil"/>
          <w:right w:val="nil"/>
          <w:between w:val="nil"/>
        </w:pBdr>
        <w:spacing w:after="0" w:line="240" w:lineRule="auto"/>
        <w:jc w:val="both"/>
        <w:rPr>
          <w:rFonts w:ascii="Times New Roman" w:eastAsia="Garamond" w:hAnsi="Times New Roman" w:cs="Times New Roman"/>
        </w:rPr>
      </w:pPr>
      <w:r w:rsidRPr="005A6F07">
        <w:rPr>
          <w:rFonts w:ascii="Times New Roman" w:eastAsia="Garamond" w:hAnsi="Times New Roman" w:cs="Times New Roman"/>
        </w:rPr>
        <w:t>Once the source code is delivered into the QA test environment, all defects will be tracked using Mantis, which is the official defect tracking tool for the ABC Project. All bugs will be tracked under the “ABC-Messenger” project category in Mantis.</w:t>
      </w:r>
    </w:p>
    <w:p w14:paraId="1D728799" w14:textId="73EA306E" w:rsidR="007372AD" w:rsidRPr="005A6F07" w:rsidRDefault="007372AD" w:rsidP="007372AD">
      <w:pPr>
        <w:pStyle w:val="Heading1"/>
        <w:rPr>
          <w:rFonts w:ascii="Times New Roman" w:hAnsi="Times New Roman" w:cs="Times New Roman"/>
          <w:color w:val="auto"/>
        </w:rPr>
      </w:pPr>
      <w:bookmarkStart w:id="20" w:name="_Toc210767052"/>
      <w:r w:rsidRPr="005A6F07">
        <w:rPr>
          <w:rFonts w:ascii="Times New Roman" w:eastAsia="Arial" w:hAnsi="Times New Roman" w:cs="Times New Roman"/>
          <w:color w:val="auto"/>
        </w:rPr>
        <w:lastRenderedPageBreak/>
        <w:t xml:space="preserve">2. </w:t>
      </w:r>
      <w:r w:rsidRPr="005A6F07">
        <w:rPr>
          <w:rFonts w:ascii="Times New Roman" w:eastAsia="Arial" w:hAnsi="Times New Roman" w:cs="Times New Roman"/>
          <w:color w:val="auto"/>
        </w:rPr>
        <w:t>Test Requirement</w:t>
      </w:r>
      <w:bookmarkEnd w:id="20"/>
    </w:p>
    <w:p w14:paraId="4DC8B3DA" w14:textId="77777777" w:rsidR="007372AD" w:rsidRPr="00AA7025" w:rsidRDefault="007372AD" w:rsidP="007372AD">
      <w:pPr>
        <w:rPr>
          <w:rFonts w:ascii="Times New Roman" w:hAnsi="Times New Roman" w:cs="Times New Roman"/>
          <w:sz w:val="23"/>
          <w:szCs w:val="23"/>
        </w:rPr>
      </w:pPr>
    </w:p>
    <w:p w14:paraId="0636BC49" w14:textId="093BA830" w:rsidR="007372AD" w:rsidRPr="005A6F07" w:rsidRDefault="007372AD" w:rsidP="007372AD">
      <w:pPr>
        <w:pStyle w:val="Heading2"/>
        <w:rPr>
          <w:rFonts w:ascii="Times New Roman" w:hAnsi="Times New Roman" w:cs="Times New Roman"/>
          <w:color w:val="auto"/>
          <w:sz w:val="23"/>
          <w:szCs w:val="23"/>
        </w:rPr>
      </w:pPr>
      <w:bookmarkStart w:id="21" w:name="_Toc210767053"/>
      <w:r w:rsidRPr="005A6F07">
        <w:rPr>
          <w:rFonts w:ascii="Times New Roman" w:hAnsi="Times New Roman" w:cs="Times New Roman"/>
          <w:color w:val="auto"/>
        </w:rPr>
        <w:t xml:space="preserve">2.1 </w:t>
      </w:r>
      <w:r w:rsidRPr="005A6F07">
        <w:rPr>
          <w:rFonts w:ascii="Times New Roman" w:hAnsi="Times New Roman" w:cs="Times New Roman"/>
          <w:color w:val="auto"/>
        </w:rPr>
        <w:t>Features to be Tested</w:t>
      </w:r>
      <w:r w:rsidRPr="005A6F07">
        <w:rPr>
          <w:rFonts w:ascii="Times New Roman" w:hAnsi="Times New Roman" w:cs="Times New Roman"/>
          <w:noProof/>
          <w:color w:val="auto"/>
        </w:rPr>
        <w:drawing>
          <wp:anchor distT="0" distB="0" distL="114935" distR="114935" simplePos="0" relativeHeight="251685888" behindDoc="0" locked="0" layoutInCell="1" hidden="0" allowOverlap="1" wp14:anchorId="2ED71E72" wp14:editId="0DB7D76E">
            <wp:simplePos x="0" y="0"/>
            <wp:positionH relativeFrom="column">
              <wp:posOffset>1</wp:posOffset>
            </wp:positionH>
            <wp:positionV relativeFrom="paragraph">
              <wp:posOffset>279400</wp:posOffset>
            </wp:positionV>
            <wp:extent cx="6057265" cy="11366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265" cy="113665"/>
                    </a:xfrm>
                    <a:prstGeom prst="rect">
                      <a:avLst/>
                    </a:prstGeom>
                    <a:ln/>
                  </pic:spPr>
                </pic:pic>
              </a:graphicData>
            </a:graphic>
          </wp:anchor>
        </w:drawing>
      </w:r>
      <w:bookmarkEnd w:id="21"/>
    </w:p>
    <w:p w14:paraId="7CE1E4FA" w14:textId="77777777" w:rsidR="007372AD" w:rsidRPr="00AA7025" w:rsidRDefault="007372AD" w:rsidP="007372AD">
      <w:pPr>
        <w:rPr>
          <w:rFonts w:ascii="Times New Roman" w:eastAsia="Garamond" w:hAnsi="Times New Roman" w:cs="Times New Roman"/>
          <w:sz w:val="21"/>
          <w:szCs w:val="21"/>
        </w:rPr>
      </w:pPr>
    </w:p>
    <w:p w14:paraId="011A4E53" w14:textId="77777777" w:rsidR="007372AD" w:rsidRPr="00AA7025" w:rsidRDefault="007372AD" w:rsidP="007372AD">
      <w:pPr>
        <w:rPr>
          <w:rFonts w:ascii="Times New Roman" w:eastAsia="Garamond" w:hAnsi="Times New Roman" w:cs="Times New Roman"/>
          <w:sz w:val="21"/>
          <w:szCs w:val="21"/>
        </w:rPr>
      </w:pPr>
    </w:p>
    <w:tbl>
      <w:tblPr>
        <w:tblpPr w:leftFromText="180" w:rightFromText="180" w:vertAnchor="text" w:horzAnchor="margin" w:tblpY="267"/>
        <w:tblW w:w="9550" w:type="dxa"/>
        <w:tblLayout w:type="fixed"/>
        <w:tblLook w:val="0000" w:firstRow="0" w:lastRow="0" w:firstColumn="0" w:lastColumn="0" w:noHBand="0" w:noVBand="0"/>
      </w:tblPr>
      <w:tblGrid>
        <w:gridCol w:w="2232"/>
        <w:gridCol w:w="7318"/>
      </w:tblGrid>
      <w:tr w:rsidR="007372AD" w:rsidRPr="005A6F07" w14:paraId="37641940" w14:textId="77777777" w:rsidTr="00FF3343">
        <w:trPr>
          <w:trHeight w:val="350"/>
        </w:trPr>
        <w:tc>
          <w:tcPr>
            <w:tcW w:w="2232" w:type="dxa"/>
            <w:tcBorders>
              <w:top w:val="single" w:sz="4" w:space="0" w:color="000000"/>
              <w:left w:val="single" w:sz="4" w:space="0" w:color="000000"/>
              <w:bottom w:val="single" w:sz="4" w:space="0" w:color="000000"/>
            </w:tcBorders>
          </w:tcPr>
          <w:p w14:paraId="693B713C" w14:textId="77777777" w:rsidR="007372AD" w:rsidRPr="005A6F07" w:rsidRDefault="007372AD" w:rsidP="00FF3343">
            <w:pPr>
              <w:ind w:left="252" w:hanging="252"/>
              <w:rPr>
                <w:rFonts w:ascii="Times New Roman" w:eastAsia="Garamond" w:hAnsi="Times New Roman" w:cs="Times New Roman"/>
              </w:rPr>
            </w:pPr>
            <w:r w:rsidRPr="005A6F07">
              <w:rPr>
                <w:rFonts w:ascii="Times New Roman" w:eastAsia="Garamond" w:hAnsi="Times New Roman" w:cs="Times New Roman"/>
              </w:rPr>
              <w:t>1. General requirements</w:t>
            </w:r>
          </w:p>
        </w:tc>
        <w:tc>
          <w:tcPr>
            <w:tcW w:w="7318" w:type="dxa"/>
            <w:tcBorders>
              <w:top w:val="single" w:sz="4" w:space="0" w:color="000000"/>
              <w:left w:val="single" w:sz="4" w:space="0" w:color="000000"/>
              <w:bottom w:val="single" w:sz="4" w:space="0" w:color="000000"/>
              <w:right w:val="single" w:sz="4" w:space="0" w:color="000000"/>
            </w:tcBorders>
          </w:tcPr>
          <w:p w14:paraId="2873F5A6" w14:textId="77777777" w:rsidR="007372AD" w:rsidRPr="005A6F07" w:rsidRDefault="007372AD" w:rsidP="007372AD">
            <w:pPr>
              <w:numPr>
                <w:ilvl w:val="0"/>
                <w:numId w:val="98"/>
              </w:numPr>
              <w:tabs>
                <w:tab w:val="left" w:pos="360"/>
              </w:tabs>
              <w:spacing w:after="0" w:line="240" w:lineRule="auto"/>
              <w:rPr>
                <w:rFonts w:ascii="Times New Roman" w:eastAsia="Garamond" w:hAnsi="Times New Roman" w:cs="Times New Roman"/>
              </w:rPr>
            </w:pPr>
            <w:r w:rsidRPr="005A6F07">
              <w:rPr>
                <w:rFonts w:ascii="Times New Roman" w:eastAsia="Garamond" w:hAnsi="Times New Roman" w:cs="Times New Roman"/>
              </w:rPr>
              <w:t xml:space="preserve">General requirements for </w:t>
            </w:r>
            <w:proofErr w:type="gramStart"/>
            <w:r w:rsidRPr="005A6F07">
              <w:rPr>
                <w:rFonts w:ascii="Times New Roman" w:eastAsia="Garamond" w:hAnsi="Times New Roman" w:cs="Times New Roman"/>
              </w:rPr>
              <w:t>Home</w:t>
            </w:r>
            <w:proofErr w:type="gramEnd"/>
            <w:r w:rsidRPr="005A6F07">
              <w:rPr>
                <w:rFonts w:ascii="Times New Roman" w:eastAsia="Garamond" w:hAnsi="Times New Roman" w:cs="Times New Roman"/>
              </w:rPr>
              <w:t xml:space="preserve"> screen and Message screen of ABC Project (sending/receiving message, contact management).</w:t>
            </w:r>
          </w:p>
          <w:p w14:paraId="03A3A0FF" w14:textId="77777777" w:rsidR="007372AD" w:rsidRPr="005A6F07" w:rsidRDefault="007372AD" w:rsidP="007372AD">
            <w:pPr>
              <w:numPr>
                <w:ilvl w:val="0"/>
                <w:numId w:val="98"/>
              </w:numPr>
              <w:tabs>
                <w:tab w:val="left" w:pos="360"/>
              </w:tabs>
              <w:spacing w:after="0" w:line="240" w:lineRule="auto"/>
              <w:rPr>
                <w:rFonts w:ascii="Times New Roman" w:eastAsia="Garamond" w:hAnsi="Times New Roman" w:cs="Times New Roman"/>
              </w:rPr>
            </w:pPr>
            <w:r w:rsidRPr="005A6F07">
              <w:rPr>
                <w:rFonts w:ascii="Times New Roman" w:eastAsia="Garamond" w:hAnsi="Times New Roman" w:cs="Times New Roman"/>
              </w:rPr>
              <w:t xml:space="preserve"> Dashboard and navigation functionality for user convenience.</w:t>
            </w:r>
          </w:p>
        </w:tc>
      </w:tr>
      <w:tr w:rsidR="007372AD" w:rsidRPr="005A6F07" w14:paraId="5F265F20" w14:textId="77777777" w:rsidTr="00FF3343">
        <w:trPr>
          <w:trHeight w:val="173"/>
        </w:trPr>
        <w:tc>
          <w:tcPr>
            <w:tcW w:w="2232" w:type="dxa"/>
            <w:tcBorders>
              <w:left w:val="single" w:sz="4" w:space="0" w:color="000000"/>
              <w:bottom w:val="single" w:sz="4" w:space="0" w:color="000000"/>
            </w:tcBorders>
          </w:tcPr>
          <w:p w14:paraId="16297216"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Roles</w:t>
            </w:r>
          </w:p>
        </w:tc>
        <w:tc>
          <w:tcPr>
            <w:tcW w:w="7318" w:type="dxa"/>
            <w:tcBorders>
              <w:left w:val="single" w:sz="4" w:space="0" w:color="000000"/>
              <w:bottom w:val="single" w:sz="4" w:space="0" w:color="000000"/>
              <w:right w:val="single" w:sz="4" w:space="0" w:color="000000"/>
            </w:tcBorders>
          </w:tcPr>
          <w:p w14:paraId="4F0A748F" w14:textId="77777777" w:rsidR="007372AD" w:rsidRPr="005A6F07" w:rsidRDefault="007372AD" w:rsidP="007372AD">
            <w:pPr>
              <w:numPr>
                <w:ilvl w:val="0"/>
                <w:numId w:val="99"/>
              </w:numPr>
              <w:tabs>
                <w:tab w:val="left" w:pos="360"/>
              </w:tabs>
              <w:spacing w:after="0" w:line="240" w:lineRule="auto"/>
              <w:jc w:val="both"/>
              <w:rPr>
                <w:rFonts w:ascii="Times New Roman" w:hAnsi="Times New Roman" w:cs="Times New Roman"/>
              </w:rPr>
            </w:pPr>
            <w:r w:rsidRPr="005A6F07">
              <w:rPr>
                <w:rFonts w:ascii="Times New Roman" w:eastAsia="Garamond" w:hAnsi="Times New Roman" w:cs="Times New Roman"/>
              </w:rPr>
              <w:t>Functionality and access permissions of each user role (e.g., Regular User, Admin).</w:t>
            </w:r>
          </w:p>
        </w:tc>
      </w:tr>
      <w:tr w:rsidR="007372AD" w:rsidRPr="005A6F07" w14:paraId="32226754" w14:textId="77777777" w:rsidTr="00FF3343">
        <w:trPr>
          <w:trHeight w:val="420"/>
        </w:trPr>
        <w:tc>
          <w:tcPr>
            <w:tcW w:w="2232" w:type="dxa"/>
            <w:tcBorders>
              <w:left w:val="single" w:sz="4" w:space="0" w:color="000000"/>
              <w:bottom w:val="single" w:sz="4" w:space="0" w:color="000000"/>
            </w:tcBorders>
          </w:tcPr>
          <w:p w14:paraId="5E1C2BE9"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3. Site entry/exit</w:t>
            </w:r>
          </w:p>
        </w:tc>
        <w:tc>
          <w:tcPr>
            <w:tcW w:w="7318" w:type="dxa"/>
            <w:tcBorders>
              <w:left w:val="single" w:sz="4" w:space="0" w:color="000000"/>
              <w:bottom w:val="single" w:sz="4" w:space="0" w:color="000000"/>
              <w:right w:val="single" w:sz="4" w:space="0" w:color="000000"/>
            </w:tcBorders>
          </w:tcPr>
          <w:p w14:paraId="79CD68F3" w14:textId="77777777" w:rsidR="007372AD" w:rsidRPr="005A6F07" w:rsidRDefault="007372AD" w:rsidP="007372AD">
            <w:pPr>
              <w:numPr>
                <w:ilvl w:val="0"/>
                <w:numId w:val="99"/>
              </w:numPr>
              <w:tabs>
                <w:tab w:val="left" w:pos="360"/>
              </w:tabs>
              <w:spacing w:after="0" w:line="240" w:lineRule="auto"/>
              <w:jc w:val="both"/>
              <w:rPr>
                <w:rFonts w:ascii="Times New Roman" w:hAnsi="Times New Roman" w:cs="Times New Roman"/>
              </w:rPr>
            </w:pPr>
            <w:r w:rsidRPr="005A6F07">
              <w:rPr>
                <w:rFonts w:ascii="Times New Roman" w:eastAsia="Garamond" w:hAnsi="Times New Roman" w:cs="Times New Roman"/>
              </w:rPr>
              <w:t>External/Internal user login and logout validation.</w:t>
            </w:r>
          </w:p>
          <w:p w14:paraId="58403447" w14:textId="77777777" w:rsidR="007372AD" w:rsidRPr="005A6F07" w:rsidRDefault="007372AD" w:rsidP="007372AD">
            <w:pPr>
              <w:numPr>
                <w:ilvl w:val="0"/>
                <w:numId w:val="99"/>
              </w:numPr>
              <w:tabs>
                <w:tab w:val="left" w:pos="360"/>
              </w:tabs>
              <w:spacing w:after="0" w:line="240" w:lineRule="auto"/>
              <w:jc w:val="both"/>
              <w:rPr>
                <w:rFonts w:ascii="Times New Roman" w:hAnsi="Times New Roman" w:cs="Times New Roman"/>
              </w:rPr>
            </w:pPr>
            <w:r w:rsidRPr="005A6F07">
              <w:rPr>
                <w:rFonts w:ascii="Times New Roman" w:hAnsi="Times New Roman" w:cs="Times New Roman"/>
              </w:rPr>
              <w:t>Session timeout and re-login functionality.</w:t>
            </w:r>
          </w:p>
        </w:tc>
      </w:tr>
      <w:tr w:rsidR="007372AD" w:rsidRPr="005A6F07" w14:paraId="252B5B5F" w14:textId="77777777" w:rsidTr="00FF3343">
        <w:trPr>
          <w:cantSplit/>
          <w:trHeight w:val="922"/>
        </w:trPr>
        <w:tc>
          <w:tcPr>
            <w:tcW w:w="2232" w:type="dxa"/>
            <w:tcBorders>
              <w:left w:val="single" w:sz="4" w:space="0" w:color="000000"/>
              <w:bottom w:val="single" w:sz="4" w:space="0" w:color="000000"/>
            </w:tcBorders>
          </w:tcPr>
          <w:p w14:paraId="6CE2CBB1" w14:textId="77777777" w:rsidR="007372AD" w:rsidRPr="005A6F07" w:rsidRDefault="007372AD" w:rsidP="00FF3343">
            <w:pPr>
              <w:ind w:left="252" w:hanging="252"/>
              <w:rPr>
                <w:rFonts w:ascii="Times New Roman" w:eastAsia="Garamond" w:hAnsi="Times New Roman" w:cs="Times New Roman"/>
              </w:rPr>
            </w:pPr>
            <w:r w:rsidRPr="005A6F07">
              <w:rPr>
                <w:rFonts w:ascii="Times New Roman" w:eastAsia="Garamond" w:hAnsi="Times New Roman" w:cs="Times New Roman"/>
              </w:rPr>
              <w:t>4.Application Submission</w:t>
            </w:r>
          </w:p>
          <w:p w14:paraId="53AD3EC2" w14:textId="77777777" w:rsidR="007372AD" w:rsidRPr="005A6F07" w:rsidRDefault="007372AD" w:rsidP="00FF3343">
            <w:pPr>
              <w:ind w:left="252" w:hanging="252"/>
              <w:rPr>
                <w:rFonts w:ascii="Times New Roman" w:eastAsia="Garamond" w:hAnsi="Times New Roman" w:cs="Times New Roman"/>
              </w:rPr>
            </w:pPr>
          </w:p>
          <w:p w14:paraId="384D8340"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p>
        </w:tc>
        <w:tc>
          <w:tcPr>
            <w:tcW w:w="7318" w:type="dxa"/>
            <w:tcBorders>
              <w:left w:val="single" w:sz="4" w:space="0" w:color="000000"/>
              <w:bottom w:val="single" w:sz="4" w:space="0" w:color="000000"/>
              <w:right w:val="single" w:sz="4" w:space="0" w:color="000000"/>
            </w:tcBorders>
          </w:tcPr>
          <w:p w14:paraId="10B101E0" w14:textId="77777777" w:rsidR="007372AD" w:rsidRPr="005A6F07" w:rsidRDefault="007372AD" w:rsidP="007372AD">
            <w:pPr>
              <w:numPr>
                <w:ilvl w:val="0"/>
                <w:numId w:val="100"/>
              </w:numPr>
              <w:tabs>
                <w:tab w:val="left" w:pos="360"/>
              </w:tabs>
              <w:spacing w:after="0" w:line="240" w:lineRule="auto"/>
              <w:jc w:val="both"/>
              <w:rPr>
                <w:rFonts w:ascii="Times New Roman" w:hAnsi="Times New Roman" w:cs="Times New Roman"/>
              </w:rPr>
            </w:pPr>
            <w:r w:rsidRPr="005A6F07">
              <w:rPr>
                <w:rFonts w:ascii="Times New Roman" w:eastAsia="Garamond" w:hAnsi="Times New Roman" w:cs="Times New Roman"/>
              </w:rPr>
              <w:t>Send and receive instant messages.</w:t>
            </w:r>
          </w:p>
          <w:p w14:paraId="71A196C2" w14:textId="77777777" w:rsidR="007372AD" w:rsidRPr="005A6F07" w:rsidRDefault="007372AD" w:rsidP="007372AD">
            <w:pPr>
              <w:numPr>
                <w:ilvl w:val="0"/>
                <w:numId w:val="100"/>
              </w:numPr>
              <w:tabs>
                <w:tab w:val="left" w:pos="360"/>
              </w:tabs>
              <w:spacing w:after="0" w:line="240" w:lineRule="auto"/>
              <w:jc w:val="both"/>
              <w:rPr>
                <w:rFonts w:ascii="Times New Roman" w:hAnsi="Times New Roman" w:cs="Times New Roman"/>
              </w:rPr>
            </w:pPr>
            <w:r w:rsidRPr="005A6F07">
              <w:rPr>
                <w:rFonts w:ascii="Times New Roman" w:eastAsia="Garamond" w:hAnsi="Times New Roman" w:cs="Times New Roman"/>
              </w:rPr>
              <w:t>View conversation history.</w:t>
            </w:r>
          </w:p>
          <w:p w14:paraId="5F218D01" w14:textId="77777777" w:rsidR="007372AD" w:rsidRPr="005A6F07" w:rsidRDefault="007372AD" w:rsidP="007372AD">
            <w:pPr>
              <w:numPr>
                <w:ilvl w:val="0"/>
                <w:numId w:val="100"/>
              </w:numPr>
              <w:pBdr>
                <w:top w:val="nil"/>
                <w:left w:val="nil"/>
                <w:bottom w:val="nil"/>
                <w:right w:val="nil"/>
                <w:between w:val="nil"/>
              </w:pBdr>
              <w:tabs>
                <w:tab w:val="left" w:pos="360"/>
              </w:tabs>
              <w:spacing w:after="0" w:line="240" w:lineRule="auto"/>
              <w:rPr>
                <w:rFonts w:ascii="Times New Roman" w:hAnsi="Times New Roman" w:cs="Times New Roman"/>
                <w:color w:val="000000"/>
              </w:rPr>
            </w:pPr>
            <w:r w:rsidRPr="005A6F07">
              <w:rPr>
                <w:rFonts w:ascii="Times New Roman" w:eastAsia="Garamond" w:hAnsi="Times New Roman" w:cs="Times New Roman"/>
              </w:rPr>
              <w:t>Handle message delivery status (sent/delivered/failed).</w:t>
            </w:r>
          </w:p>
        </w:tc>
      </w:tr>
      <w:tr w:rsidR="007372AD" w:rsidRPr="005A6F07" w14:paraId="49388C8A" w14:textId="77777777" w:rsidTr="00FF3343">
        <w:trPr>
          <w:trHeight w:val="345"/>
        </w:trPr>
        <w:tc>
          <w:tcPr>
            <w:tcW w:w="2232" w:type="dxa"/>
            <w:tcBorders>
              <w:left w:val="single" w:sz="4" w:space="0" w:color="000000"/>
              <w:bottom w:val="single" w:sz="4" w:space="0" w:color="000000"/>
            </w:tcBorders>
          </w:tcPr>
          <w:p w14:paraId="0B5D169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5. Peer Review</w:t>
            </w:r>
          </w:p>
          <w:p w14:paraId="0D3878D9" w14:textId="77777777" w:rsidR="007372AD" w:rsidRPr="005A6F07" w:rsidRDefault="007372AD" w:rsidP="00FF3343">
            <w:pPr>
              <w:rPr>
                <w:rFonts w:ascii="Times New Roman" w:hAnsi="Times New Roman" w:cs="Times New Roman"/>
              </w:rPr>
            </w:pPr>
          </w:p>
        </w:tc>
        <w:tc>
          <w:tcPr>
            <w:tcW w:w="7318" w:type="dxa"/>
            <w:tcBorders>
              <w:left w:val="single" w:sz="4" w:space="0" w:color="000000"/>
              <w:bottom w:val="single" w:sz="4" w:space="0" w:color="000000"/>
              <w:right w:val="single" w:sz="4" w:space="0" w:color="000000"/>
            </w:tcBorders>
          </w:tcPr>
          <w:p w14:paraId="4A80D614" w14:textId="77777777" w:rsidR="007372AD" w:rsidRPr="005A6F07" w:rsidRDefault="007372AD" w:rsidP="007372AD">
            <w:pPr>
              <w:pStyle w:val="ListParagraph"/>
              <w:numPr>
                <w:ilvl w:val="0"/>
                <w:numId w:val="103"/>
              </w:numPr>
              <w:tabs>
                <w:tab w:val="left" w:pos="432"/>
              </w:tabs>
              <w:spacing w:after="0" w:line="240" w:lineRule="auto"/>
              <w:rPr>
                <w:rFonts w:ascii="Times New Roman" w:hAnsi="Times New Roman" w:cs="Times New Roman"/>
              </w:rPr>
            </w:pPr>
            <w:r w:rsidRPr="005A6F07">
              <w:rPr>
                <w:rFonts w:ascii="Times New Roman" w:hAnsi="Times New Roman" w:cs="Times New Roman"/>
              </w:rPr>
              <w:t>Message sending and review between users.</w:t>
            </w:r>
          </w:p>
          <w:p w14:paraId="4BA18E6A" w14:textId="77777777" w:rsidR="007372AD" w:rsidRPr="005A6F07" w:rsidRDefault="007372AD" w:rsidP="007372AD">
            <w:pPr>
              <w:pStyle w:val="ListParagraph"/>
              <w:numPr>
                <w:ilvl w:val="0"/>
                <w:numId w:val="103"/>
              </w:numPr>
              <w:tabs>
                <w:tab w:val="left" w:pos="432"/>
              </w:tabs>
              <w:spacing w:after="0" w:line="240" w:lineRule="auto"/>
              <w:rPr>
                <w:rFonts w:ascii="Times New Roman" w:hAnsi="Times New Roman" w:cs="Times New Roman"/>
              </w:rPr>
            </w:pPr>
            <w:r w:rsidRPr="005A6F07">
              <w:rPr>
                <w:rFonts w:ascii="Times New Roman" w:hAnsi="Times New Roman" w:cs="Times New Roman"/>
              </w:rPr>
              <w:t>Verification of message content and attachments.</w:t>
            </w:r>
          </w:p>
          <w:p w14:paraId="0FE1477C" w14:textId="77777777" w:rsidR="007372AD" w:rsidRPr="005A6F07" w:rsidRDefault="007372AD" w:rsidP="007372AD">
            <w:pPr>
              <w:pStyle w:val="ListParagraph"/>
              <w:numPr>
                <w:ilvl w:val="0"/>
                <w:numId w:val="103"/>
              </w:numPr>
              <w:tabs>
                <w:tab w:val="left" w:pos="432"/>
              </w:tabs>
              <w:spacing w:after="0" w:line="240" w:lineRule="auto"/>
              <w:rPr>
                <w:rFonts w:ascii="Times New Roman" w:hAnsi="Times New Roman" w:cs="Times New Roman"/>
              </w:rPr>
            </w:pPr>
            <w:r w:rsidRPr="005A6F07">
              <w:rPr>
                <w:rFonts w:ascii="Times New Roman" w:hAnsi="Times New Roman" w:cs="Times New Roman"/>
              </w:rPr>
              <w:t>Admin review of flagged or reported messages.</w:t>
            </w:r>
          </w:p>
          <w:p w14:paraId="508024C1" w14:textId="77777777" w:rsidR="007372AD" w:rsidRPr="005A6F07" w:rsidRDefault="007372AD" w:rsidP="007372AD">
            <w:pPr>
              <w:pStyle w:val="ListParagraph"/>
              <w:numPr>
                <w:ilvl w:val="0"/>
                <w:numId w:val="103"/>
              </w:numPr>
              <w:tabs>
                <w:tab w:val="left" w:pos="432"/>
              </w:tabs>
              <w:spacing w:after="0" w:line="240" w:lineRule="auto"/>
              <w:rPr>
                <w:rFonts w:ascii="Times New Roman" w:hAnsi="Times New Roman" w:cs="Times New Roman"/>
              </w:rPr>
            </w:pPr>
            <w:r w:rsidRPr="005A6F07">
              <w:rPr>
                <w:rFonts w:ascii="Times New Roman" w:hAnsi="Times New Roman" w:cs="Times New Roman"/>
              </w:rPr>
              <w:t>Discussion or feedback on shared content.</w:t>
            </w:r>
          </w:p>
          <w:p w14:paraId="5F0EEF9B" w14:textId="77777777" w:rsidR="007372AD" w:rsidRPr="005A6F07" w:rsidRDefault="007372AD" w:rsidP="007372AD">
            <w:pPr>
              <w:pStyle w:val="ListParagraph"/>
              <w:numPr>
                <w:ilvl w:val="0"/>
                <w:numId w:val="103"/>
              </w:numPr>
              <w:tabs>
                <w:tab w:val="left" w:pos="432"/>
              </w:tabs>
              <w:spacing w:after="0" w:line="240" w:lineRule="auto"/>
              <w:rPr>
                <w:rFonts w:ascii="Times New Roman" w:hAnsi="Times New Roman" w:cs="Times New Roman"/>
              </w:rPr>
            </w:pPr>
            <w:r w:rsidRPr="005A6F07">
              <w:rPr>
                <w:rFonts w:ascii="Times New Roman" w:hAnsi="Times New Roman" w:cs="Times New Roman"/>
              </w:rPr>
              <w:t xml:space="preserve">Tracking message edit and </w:t>
            </w:r>
            <w:proofErr w:type="gramStart"/>
            <w:r w:rsidRPr="005A6F07">
              <w:rPr>
                <w:rFonts w:ascii="Times New Roman" w:hAnsi="Times New Roman" w:cs="Times New Roman"/>
              </w:rPr>
              <w:t>delete</w:t>
            </w:r>
            <w:proofErr w:type="gramEnd"/>
            <w:r w:rsidRPr="005A6F07">
              <w:rPr>
                <w:rFonts w:ascii="Times New Roman" w:hAnsi="Times New Roman" w:cs="Times New Roman"/>
              </w:rPr>
              <w:t xml:space="preserve"> actions.</w:t>
            </w:r>
          </w:p>
          <w:p w14:paraId="5B0AF1F0" w14:textId="77777777" w:rsidR="007372AD" w:rsidRPr="005A6F07" w:rsidRDefault="007372AD" w:rsidP="007372AD">
            <w:pPr>
              <w:pStyle w:val="ListParagraph"/>
              <w:numPr>
                <w:ilvl w:val="0"/>
                <w:numId w:val="103"/>
              </w:numPr>
              <w:tabs>
                <w:tab w:val="left" w:pos="432"/>
              </w:tabs>
              <w:spacing w:after="0" w:line="240" w:lineRule="auto"/>
              <w:rPr>
                <w:rFonts w:ascii="Times New Roman" w:hAnsi="Times New Roman" w:cs="Times New Roman"/>
              </w:rPr>
            </w:pPr>
            <w:r w:rsidRPr="005A6F07">
              <w:rPr>
                <w:rFonts w:ascii="Times New Roman" w:hAnsi="Times New Roman" w:cs="Times New Roman"/>
              </w:rPr>
              <w:t>Generating communication reports or activity summaries.</w:t>
            </w:r>
          </w:p>
          <w:p w14:paraId="4DF05BDA" w14:textId="77777777" w:rsidR="007372AD" w:rsidRPr="005A6F07" w:rsidRDefault="007372AD" w:rsidP="00FF3343">
            <w:pPr>
              <w:tabs>
                <w:tab w:val="left" w:pos="432"/>
              </w:tabs>
              <w:rPr>
                <w:rFonts w:ascii="Times New Roman" w:hAnsi="Times New Roman" w:cs="Times New Roman"/>
              </w:rPr>
            </w:pPr>
          </w:p>
          <w:p w14:paraId="1900A7F8" w14:textId="77777777" w:rsidR="007372AD" w:rsidRPr="005A6F07" w:rsidRDefault="007372AD" w:rsidP="00FF3343">
            <w:pPr>
              <w:tabs>
                <w:tab w:val="left" w:pos="432"/>
              </w:tabs>
              <w:rPr>
                <w:rFonts w:ascii="Times New Roman" w:hAnsi="Times New Roman" w:cs="Times New Roman"/>
              </w:rPr>
            </w:pPr>
          </w:p>
        </w:tc>
      </w:tr>
      <w:tr w:rsidR="007372AD" w:rsidRPr="005A6F07" w14:paraId="0D657637" w14:textId="77777777" w:rsidTr="00FF3343">
        <w:trPr>
          <w:trHeight w:val="615"/>
        </w:trPr>
        <w:tc>
          <w:tcPr>
            <w:tcW w:w="2232" w:type="dxa"/>
            <w:tcBorders>
              <w:left w:val="single" w:sz="4" w:space="0" w:color="000000"/>
              <w:bottom w:val="single" w:sz="4" w:space="0" w:color="000000"/>
            </w:tcBorders>
          </w:tcPr>
          <w:p w14:paraId="197473DC" w14:textId="77777777" w:rsidR="007372AD" w:rsidRPr="005A6F07" w:rsidRDefault="007372AD" w:rsidP="00FF3343">
            <w:pPr>
              <w:tabs>
                <w:tab w:val="left" w:pos="360"/>
                <w:tab w:val="left" w:pos="432"/>
              </w:tabs>
              <w:rPr>
                <w:rFonts w:ascii="Times New Roman" w:eastAsia="Garamond" w:hAnsi="Times New Roman" w:cs="Times New Roman"/>
              </w:rPr>
            </w:pPr>
            <w:r w:rsidRPr="005A6F07">
              <w:rPr>
                <w:rFonts w:ascii="Times New Roman" w:eastAsia="Garamond" w:hAnsi="Times New Roman" w:cs="Times New Roman"/>
              </w:rPr>
              <w:t>6.  General    Administration</w:t>
            </w:r>
          </w:p>
        </w:tc>
        <w:tc>
          <w:tcPr>
            <w:tcW w:w="7318" w:type="dxa"/>
            <w:tcBorders>
              <w:left w:val="single" w:sz="4" w:space="0" w:color="000000"/>
              <w:bottom w:val="single" w:sz="4" w:space="0" w:color="000000"/>
              <w:right w:val="single" w:sz="4" w:space="0" w:color="000000"/>
            </w:tcBorders>
          </w:tcPr>
          <w:p w14:paraId="238D7DB7" w14:textId="77777777" w:rsidR="007372AD" w:rsidRPr="005A6F07" w:rsidRDefault="007372AD" w:rsidP="007372AD">
            <w:pPr>
              <w:numPr>
                <w:ilvl w:val="0"/>
                <w:numId w:val="101"/>
              </w:numPr>
              <w:tabs>
                <w:tab w:val="left" w:pos="360"/>
              </w:tabs>
              <w:spacing w:after="0" w:line="240" w:lineRule="auto"/>
              <w:rPr>
                <w:rFonts w:ascii="Times New Roman" w:hAnsi="Times New Roman" w:cs="Times New Roman"/>
              </w:rPr>
            </w:pPr>
            <w:r w:rsidRPr="005A6F07">
              <w:rPr>
                <w:rFonts w:ascii="Times New Roman" w:eastAsia="Garamond" w:hAnsi="Times New Roman" w:cs="Times New Roman"/>
              </w:rPr>
              <w:t>Add or remove user accounts (Admin functionality).</w:t>
            </w:r>
          </w:p>
          <w:p w14:paraId="061C9134" w14:textId="77777777" w:rsidR="007372AD" w:rsidRPr="005A6F07" w:rsidRDefault="007372AD" w:rsidP="007372AD">
            <w:pPr>
              <w:numPr>
                <w:ilvl w:val="0"/>
                <w:numId w:val="101"/>
              </w:numPr>
              <w:tabs>
                <w:tab w:val="left" w:pos="360"/>
              </w:tabs>
              <w:spacing w:after="0" w:line="240" w:lineRule="auto"/>
              <w:rPr>
                <w:rFonts w:ascii="Times New Roman" w:hAnsi="Times New Roman" w:cs="Times New Roman"/>
              </w:rPr>
            </w:pPr>
            <w:r w:rsidRPr="005A6F07">
              <w:rPr>
                <w:rFonts w:ascii="Times New Roman" w:eastAsia="Garamond" w:hAnsi="Times New Roman" w:cs="Times New Roman"/>
              </w:rPr>
              <w:t>Role-based access control and permission management.</w:t>
            </w:r>
          </w:p>
          <w:p w14:paraId="10FB2274" w14:textId="77777777" w:rsidR="007372AD" w:rsidRPr="005A6F07" w:rsidRDefault="007372AD" w:rsidP="007372AD">
            <w:pPr>
              <w:numPr>
                <w:ilvl w:val="0"/>
                <w:numId w:val="101"/>
              </w:numPr>
              <w:tabs>
                <w:tab w:val="left" w:pos="360"/>
              </w:tabs>
              <w:spacing w:after="0" w:line="240" w:lineRule="auto"/>
              <w:rPr>
                <w:rFonts w:ascii="Times New Roman" w:hAnsi="Times New Roman" w:cs="Times New Roman"/>
              </w:rPr>
            </w:pPr>
            <w:r w:rsidRPr="005A6F07">
              <w:rPr>
                <w:rFonts w:ascii="Times New Roman" w:hAnsi="Times New Roman" w:cs="Times New Roman"/>
              </w:rPr>
              <w:t>System monitoring and maintenance.</w:t>
            </w:r>
          </w:p>
        </w:tc>
      </w:tr>
      <w:tr w:rsidR="007372AD" w:rsidRPr="005A6F07" w14:paraId="20C7690D" w14:textId="77777777" w:rsidTr="00FF3343">
        <w:trPr>
          <w:trHeight w:val="345"/>
        </w:trPr>
        <w:tc>
          <w:tcPr>
            <w:tcW w:w="2232" w:type="dxa"/>
            <w:tcBorders>
              <w:left w:val="single" w:sz="4" w:space="0" w:color="000000"/>
              <w:bottom w:val="single" w:sz="4" w:space="0" w:color="000000"/>
            </w:tcBorders>
          </w:tcPr>
          <w:p w14:paraId="0874C6B1" w14:textId="77777777" w:rsidR="007372AD" w:rsidRPr="005A6F07" w:rsidRDefault="007372AD" w:rsidP="00FF3343">
            <w:pPr>
              <w:tabs>
                <w:tab w:val="left" w:pos="360"/>
                <w:tab w:val="left" w:pos="432"/>
              </w:tabs>
              <w:rPr>
                <w:rFonts w:ascii="Times New Roman" w:eastAsia="Garamond" w:hAnsi="Times New Roman" w:cs="Times New Roman"/>
              </w:rPr>
            </w:pPr>
            <w:r w:rsidRPr="005A6F07">
              <w:rPr>
                <w:rFonts w:ascii="Times New Roman" w:eastAsia="Garamond" w:hAnsi="Times New Roman" w:cs="Times New Roman"/>
              </w:rPr>
              <w:t>7. Email Functions</w:t>
            </w:r>
          </w:p>
        </w:tc>
        <w:tc>
          <w:tcPr>
            <w:tcW w:w="7318" w:type="dxa"/>
            <w:tcBorders>
              <w:left w:val="single" w:sz="4" w:space="0" w:color="000000"/>
              <w:bottom w:val="single" w:sz="4" w:space="0" w:color="000000"/>
              <w:right w:val="single" w:sz="4" w:space="0" w:color="000000"/>
            </w:tcBorders>
          </w:tcPr>
          <w:p w14:paraId="02F73C50" w14:textId="77777777" w:rsidR="007372AD" w:rsidRPr="005A6F07" w:rsidRDefault="007372AD" w:rsidP="007372AD">
            <w:pPr>
              <w:pStyle w:val="ListParagraph"/>
              <w:numPr>
                <w:ilvl w:val="0"/>
                <w:numId w:val="102"/>
              </w:numPr>
              <w:spacing w:after="0" w:line="240" w:lineRule="auto"/>
              <w:rPr>
                <w:rFonts w:ascii="Times New Roman" w:eastAsia="Garamond" w:hAnsi="Times New Roman" w:cs="Times New Roman"/>
              </w:rPr>
            </w:pPr>
            <w:r w:rsidRPr="005A6F07">
              <w:rPr>
                <w:rFonts w:ascii="Times New Roman" w:eastAsia="Garamond" w:hAnsi="Times New Roman" w:cs="Times New Roman"/>
              </w:rPr>
              <w:t>Initial notification alerts for new messages or friend requests.</w:t>
            </w:r>
          </w:p>
          <w:p w14:paraId="61D16B87" w14:textId="77777777" w:rsidR="007372AD" w:rsidRPr="005A6F07" w:rsidRDefault="007372AD" w:rsidP="007372AD">
            <w:pPr>
              <w:pStyle w:val="ListParagraph"/>
              <w:numPr>
                <w:ilvl w:val="0"/>
                <w:numId w:val="102"/>
              </w:numPr>
              <w:spacing w:after="0" w:line="240" w:lineRule="auto"/>
              <w:rPr>
                <w:rFonts w:ascii="Times New Roman" w:eastAsia="Garamond" w:hAnsi="Times New Roman" w:cs="Times New Roman"/>
              </w:rPr>
            </w:pPr>
            <w:r w:rsidRPr="005A6F07">
              <w:rPr>
                <w:rFonts w:ascii="Times New Roman" w:eastAsia="Garamond" w:hAnsi="Times New Roman" w:cs="Times New Roman"/>
              </w:rPr>
              <w:t>Maintain notification message templates.</w:t>
            </w:r>
          </w:p>
          <w:p w14:paraId="3A17092A" w14:textId="77777777" w:rsidR="007372AD" w:rsidRPr="005A6F07" w:rsidRDefault="007372AD" w:rsidP="007372AD">
            <w:pPr>
              <w:pStyle w:val="ListParagraph"/>
              <w:numPr>
                <w:ilvl w:val="0"/>
                <w:numId w:val="102"/>
              </w:numPr>
              <w:spacing w:after="0" w:line="240" w:lineRule="auto"/>
              <w:rPr>
                <w:rFonts w:ascii="Times New Roman" w:eastAsia="Garamond" w:hAnsi="Times New Roman" w:cs="Times New Roman"/>
              </w:rPr>
            </w:pPr>
            <w:r w:rsidRPr="005A6F07">
              <w:rPr>
                <w:rFonts w:ascii="Times New Roman" w:eastAsia="Garamond" w:hAnsi="Times New Roman" w:cs="Times New Roman"/>
              </w:rPr>
              <w:t>Email alert configuration (optional feature).</w:t>
            </w:r>
          </w:p>
        </w:tc>
      </w:tr>
    </w:tbl>
    <w:p w14:paraId="1D15D491" w14:textId="77777777" w:rsidR="007372AD" w:rsidRPr="005A6F07" w:rsidRDefault="007372AD" w:rsidP="007372AD">
      <w:pPr>
        <w:rPr>
          <w:rFonts w:ascii="Times New Roman" w:eastAsia="Garamond" w:hAnsi="Times New Roman" w:cs="Times New Roman"/>
        </w:rPr>
      </w:pPr>
    </w:p>
    <w:p w14:paraId="69888508" w14:textId="77777777" w:rsidR="007372AD" w:rsidRPr="005A6F07" w:rsidRDefault="007372AD" w:rsidP="007372AD">
      <w:pPr>
        <w:jc w:val="both"/>
        <w:rPr>
          <w:rFonts w:ascii="Times New Roman" w:hAnsi="Times New Roman" w:cs="Times New Roman"/>
        </w:rPr>
      </w:pPr>
    </w:p>
    <w:p w14:paraId="35647340" w14:textId="77777777" w:rsidR="007372AD" w:rsidRPr="005A6F07" w:rsidRDefault="007372AD" w:rsidP="007372AD">
      <w:pPr>
        <w:jc w:val="both"/>
        <w:rPr>
          <w:rFonts w:ascii="Times New Roman" w:eastAsia="Garamond" w:hAnsi="Times New Roman" w:cs="Times New Roman"/>
        </w:rPr>
      </w:pPr>
      <w:r w:rsidRPr="005A6F07">
        <w:rPr>
          <w:rFonts w:ascii="Times New Roman" w:eastAsia="Garamond" w:hAnsi="Times New Roman" w:cs="Times New Roman"/>
        </w:rPr>
        <w:t xml:space="preserve">All the features to be tested will be detailed in respective </w:t>
      </w:r>
      <w:r w:rsidRPr="005A6F07">
        <w:rPr>
          <w:rFonts w:ascii="Times New Roman" w:eastAsia="Garamond" w:hAnsi="Times New Roman" w:cs="Times New Roman"/>
          <w:b/>
          <w:bCs/>
        </w:rPr>
        <w:t>Test Scenario</w:t>
      </w:r>
      <w:r w:rsidRPr="005A6F07">
        <w:rPr>
          <w:rFonts w:ascii="Times New Roman" w:eastAsia="Garamond" w:hAnsi="Times New Roman" w:cs="Times New Roman"/>
        </w:rPr>
        <w:t xml:space="preserve"> and </w:t>
      </w:r>
      <w:r w:rsidRPr="005A6F07">
        <w:rPr>
          <w:rFonts w:ascii="Times New Roman" w:eastAsia="Garamond" w:hAnsi="Times New Roman" w:cs="Times New Roman"/>
          <w:b/>
          <w:bCs/>
        </w:rPr>
        <w:t>Test Case</w:t>
      </w:r>
      <w:r w:rsidRPr="005A6F07">
        <w:rPr>
          <w:rFonts w:ascii="Times New Roman" w:eastAsia="Garamond" w:hAnsi="Times New Roman" w:cs="Times New Roman"/>
        </w:rPr>
        <w:t xml:space="preserve"> documents based on test types mentioned in the </w:t>
      </w:r>
      <w:r w:rsidRPr="005A6F07">
        <w:rPr>
          <w:rFonts w:ascii="Times New Roman" w:eastAsia="Garamond" w:hAnsi="Times New Roman" w:cs="Times New Roman"/>
          <w:i/>
          <w:iCs/>
        </w:rPr>
        <w:t>Scope</w:t>
      </w:r>
      <w:r w:rsidRPr="005A6F07">
        <w:rPr>
          <w:rFonts w:ascii="Times New Roman" w:eastAsia="Garamond" w:hAnsi="Times New Roman" w:cs="Times New Roman"/>
        </w:rPr>
        <w:t xml:space="preserve"> section.</w:t>
      </w:r>
    </w:p>
    <w:p w14:paraId="06AE2389" w14:textId="3672D36C" w:rsidR="007372AD" w:rsidRPr="005A6F07" w:rsidRDefault="007372AD" w:rsidP="007372AD">
      <w:pPr>
        <w:jc w:val="both"/>
        <w:rPr>
          <w:rFonts w:ascii="Times New Roman" w:eastAsia="Garamond" w:hAnsi="Times New Roman" w:cs="Times New Roman"/>
        </w:rPr>
      </w:pPr>
      <w:r w:rsidRPr="005A6F07">
        <w:rPr>
          <w:rFonts w:ascii="Times New Roman" w:eastAsia="Garamond" w:hAnsi="Times New Roman" w:cs="Times New Roman"/>
        </w:rPr>
        <w:t xml:space="preserve">All </w:t>
      </w:r>
      <w:r w:rsidRPr="005A6F07">
        <w:rPr>
          <w:rFonts w:ascii="Times New Roman" w:eastAsia="Garamond" w:hAnsi="Times New Roman" w:cs="Times New Roman"/>
          <w:b/>
          <w:bCs/>
        </w:rPr>
        <w:t>Test Scenario</w:t>
      </w:r>
      <w:r w:rsidRPr="005A6F07">
        <w:rPr>
          <w:rFonts w:ascii="Times New Roman" w:eastAsia="Garamond" w:hAnsi="Times New Roman" w:cs="Times New Roman"/>
        </w:rPr>
        <w:t xml:space="preserve"> documents will be delivered for review during the </w:t>
      </w:r>
      <w:r w:rsidRPr="005A6F07">
        <w:rPr>
          <w:rFonts w:ascii="Times New Roman" w:eastAsia="Garamond" w:hAnsi="Times New Roman" w:cs="Times New Roman"/>
          <w:i/>
          <w:iCs/>
        </w:rPr>
        <w:t>Pre-construction phase</w:t>
      </w:r>
      <w:r w:rsidRPr="005A6F07">
        <w:rPr>
          <w:rFonts w:ascii="Times New Roman" w:eastAsia="Garamond" w:hAnsi="Times New Roman" w:cs="Times New Roman"/>
        </w:rPr>
        <w:t xml:space="preserve">, and </w:t>
      </w:r>
      <w:r w:rsidRPr="005A6F07">
        <w:rPr>
          <w:rFonts w:ascii="Times New Roman" w:eastAsia="Garamond" w:hAnsi="Times New Roman" w:cs="Times New Roman"/>
          <w:b/>
          <w:bCs/>
        </w:rPr>
        <w:t>Test Case</w:t>
      </w:r>
      <w:r w:rsidRPr="005A6F07">
        <w:rPr>
          <w:rFonts w:ascii="Times New Roman" w:eastAsia="Garamond" w:hAnsi="Times New Roman" w:cs="Times New Roman"/>
        </w:rPr>
        <w:t xml:space="preserve"> documents will be delivered during the </w:t>
      </w:r>
      <w:r w:rsidRPr="005A6F07">
        <w:rPr>
          <w:rFonts w:ascii="Times New Roman" w:eastAsia="Garamond" w:hAnsi="Times New Roman" w:cs="Times New Roman"/>
          <w:i/>
          <w:iCs/>
        </w:rPr>
        <w:t>Construction phase</w:t>
      </w:r>
      <w:r w:rsidRPr="005A6F07">
        <w:rPr>
          <w:rFonts w:ascii="Times New Roman" w:eastAsia="Garamond" w:hAnsi="Times New Roman" w:cs="Times New Roman"/>
        </w:rPr>
        <w:t xml:space="preserve"> just before integration testing </w:t>
      </w:r>
      <w:r w:rsidRPr="005A6F07">
        <w:rPr>
          <w:rFonts w:ascii="Times New Roman" w:eastAsia="Garamond" w:hAnsi="Times New Roman" w:cs="Times New Roman"/>
        </w:rPr>
        <w:lastRenderedPageBreak/>
        <w:t>begins.</w:t>
      </w:r>
      <w:r w:rsidRPr="005A6F07">
        <w:rPr>
          <w:rFonts w:ascii="Times New Roman" w:eastAsia="Garamond" w:hAnsi="Times New Roman" w:cs="Times New Roman"/>
        </w:rPr>
        <w:br/>
        <w:t xml:space="preserve">Please refer to the </w:t>
      </w:r>
      <w:r w:rsidRPr="005A6F07">
        <w:rPr>
          <w:rFonts w:ascii="Times New Roman" w:eastAsia="Garamond" w:hAnsi="Times New Roman" w:cs="Times New Roman"/>
          <w:b/>
          <w:bCs/>
        </w:rPr>
        <w:t>Deliverables</w:t>
      </w:r>
      <w:r w:rsidRPr="005A6F07">
        <w:rPr>
          <w:rFonts w:ascii="Times New Roman" w:eastAsia="Garamond" w:hAnsi="Times New Roman" w:cs="Times New Roman"/>
        </w:rPr>
        <w:t xml:space="preserve"> section for deliverable details.</w:t>
      </w:r>
    </w:p>
    <w:p w14:paraId="619604FA" w14:textId="43648CAF" w:rsidR="007372AD" w:rsidRPr="005A6F07" w:rsidRDefault="007372AD" w:rsidP="007372AD">
      <w:pPr>
        <w:pStyle w:val="Heading2"/>
        <w:rPr>
          <w:rFonts w:ascii="Times New Roman" w:hAnsi="Times New Roman" w:cs="Times New Roman"/>
          <w:color w:val="auto"/>
        </w:rPr>
      </w:pPr>
      <w:bookmarkStart w:id="22" w:name="_Toc210767054"/>
      <w:r w:rsidRPr="005A6F07">
        <w:rPr>
          <w:rFonts w:ascii="Times New Roman" w:hAnsi="Times New Roman" w:cs="Times New Roman"/>
          <w:color w:val="auto"/>
        </w:rPr>
        <w:t xml:space="preserve">2.2 </w:t>
      </w:r>
      <w:r w:rsidRPr="005A6F07">
        <w:rPr>
          <w:rFonts w:ascii="Times New Roman" w:hAnsi="Times New Roman" w:cs="Times New Roman"/>
          <w:color w:val="auto"/>
        </w:rPr>
        <w:t>Milestones (Schedule)</w:t>
      </w:r>
      <w:bookmarkEnd w:id="22"/>
    </w:p>
    <w:p w14:paraId="5349CC3A" w14:textId="77777777" w:rsidR="007372AD" w:rsidRPr="00AA7025" w:rsidRDefault="007372AD" w:rsidP="007372AD">
      <w:pPr>
        <w:rPr>
          <w:rFonts w:ascii="Times New Roman" w:eastAsia="Garamond" w:hAnsi="Times New Roman" w:cs="Times New Roman"/>
          <w:sz w:val="21"/>
          <w:szCs w:val="21"/>
        </w:rPr>
      </w:pPr>
      <w:r w:rsidRPr="00AA7025">
        <w:rPr>
          <w:rFonts w:ascii="Times New Roman" w:hAnsi="Times New Roman" w:cs="Times New Roman"/>
          <w:noProof/>
          <w:sz w:val="23"/>
          <w:szCs w:val="23"/>
        </w:rPr>
        <w:drawing>
          <wp:inline distT="0" distB="0" distL="114300" distR="114300" wp14:anchorId="60D04C88" wp14:editId="3214F8BD">
            <wp:extent cx="6057900" cy="114300"/>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057900" cy="114300"/>
                    </a:xfrm>
                    <a:prstGeom prst="rect">
                      <a:avLst/>
                    </a:prstGeom>
                    <a:ln/>
                  </pic:spPr>
                </pic:pic>
              </a:graphicData>
            </a:graphic>
          </wp:inline>
        </w:drawing>
      </w:r>
    </w:p>
    <w:p w14:paraId="512CAC01" w14:textId="77777777" w:rsidR="007372AD" w:rsidRPr="005A6F07" w:rsidRDefault="007372AD" w:rsidP="007372AD">
      <w:pPr>
        <w:rPr>
          <w:rFonts w:ascii="Times New Roman" w:hAnsi="Times New Roman" w:cs="Times New Roman"/>
        </w:rPr>
      </w:pPr>
      <w:r w:rsidRPr="005A6F07">
        <w:rPr>
          <w:rFonts w:ascii="Times New Roman" w:eastAsia="Garamond" w:hAnsi="Times New Roman" w:cs="Times New Roman"/>
          <w:b/>
          <w:bCs/>
        </w:rPr>
        <w:t>NOTE:</w:t>
      </w:r>
      <w:r w:rsidRPr="005A6F07">
        <w:rPr>
          <w:rFonts w:ascii="Times New Roman" w:eastAsia="Garamond" w:hAnsi="Times New Roman" w:cs="Times New Roman"/>
          <w:b/>
        </w:rPr>
        <w:t xml:space="preserve"> Following dates are projected with the assumption of beginning the </w:t>
      </w:r>
      <w:r w:rsidRPr="005A6F07">
        <w:rPr>
          <w:rFonts w:ascii="Times New Roman" w:eastAsia="Garamond" w:hAnsi="Times New Roman" w:cs="Times New Roman"/>
          <w:b/>
          <w:i/>
          <w:iCs/>
        </w:rPr>
        <w:t>Construction phase</w:t>
      </w:r>
      <w:r w:rsidRPr="005A6F07">
        <w:rPr>
          <w:rFonts w:ascii="Times New Roman" w:eastAsia="Garamond" w:hAnsi="Times New Roman" w:cs="Times New Roman"/>
          <w:b/>
        </w:rPr>
        <w:t xml:space="preserve"> on </w:t>
      </w:r>
      <w:r w:rsidRPr="005A6F07">
        <w:rPr>
          <w:rFonts w:ascii="Times New Roman" w:eastAsia="Garamond" w:hAnsi="Times New Roman" w:cs="Times New Roman"/>
          <w:b/>
          <w:bCs/>
        </w:rPr>
        <w:t>10th Oct 2025</w:t>
      </w:r>
      <w:r w:rsidRPr="005A6F07">
        <w:rPr>
          <w:rFonts w:ascii="Times New Roman" w:eastAsia="Garamond" w:hAnsi="Times New Roman" w:cs="Times New Roman"/>
          <w:b/>
        </w:rPr>
        <w:t>.</w:t>
      </w:r>
      <w:r w:rsidRPr="005A6F07">
        <w:rPr>
          <w:rFonts w:ascii="Times New Roman" w:eastAsia="Garamond" w:hAnsi="Times New Roman" w:cs="Times New Roman"/>
          <w:b/>
        </w:rPr>
        <w:br/>
        <w:t>Actual dates will be modified as per the project plan once the construction phase begins.</w:t>
      </w:r>
    </w:p>
    <w:tbl>
      <w:tblPr>
        <w:tblW w:w="9550" w:type="dxa"/>
        <w:tblLayout w:type="fixed"/>
        <w:tblLook w:val="0000" w:firstRow="0" w:lastRow="0" w:firstColumn="0" w:lastColumn="0" w:noHBand="0" w:noVBand="0"/>
      </w:tblPr>
      <w:tblGrid>
        <w:gridCol w:w="4860"/>
        <w:gridCol w:w="1080"/>
        <w:gridCol w:w="1800"/>
        <w:gridCol w:w="1810"/>
      </w:tblGrid>
      <w:tr w:rsidR="007372AD" w:rsidRPr="005A6F07" w14:paraId="24CD5C5A" w14:textId="77777777" w:rsidTr="00FF3343">
        <w:tc>
          <w:tcPr>
            <w:tcW w:w="4860" w:type="dxa"/>
            <w:tcBorders>
              <w:top w:val="single" w:sz="4" w:space="0" w:color="000000"/>
              <w:left w:val="single" w:sz="4" w:space="0" w:color="000000"/>
              <w:bottom w:val="single" w:sz="4" w:space="0" w:color="000000"/>
            </w:tcBorders>
            <w:shd w:val="clear" w:color="auto" w:fill="666666"/>
          </w:tcPr>
          <w:p w14:paraId="39CF8186" w14:textId="77777777" w:rsidR="007372AD" w:rsidRPr="005A6F07" w:rsidRDefault="007372AD" w:rsidP="00FF3343">
            <w:pPr>
              <w:rPr>
                <w:rFonts w:ascii="Times New Roman" w:eastAsia="Garamond" w:hAnsi="Times New Roman" w:cs="Times New Roman"/>
                <w:color w:val="FFFFFF"/>
              </w:rPr>
            </w:pPr>
            <w:r w:rsidRPr="005A6F07">
              <w:rPr>
                <w:rFonts w:ascii="Times New Roman" w:eastAsia="Garamond" w:hAnsi="Times New Roman" w:cs="Times New Roman"/>
                <w:b/>
                <w:color w:val="FFFFFF"/>
              </w:rPr>
              <w:t xml:space="preserve">Task Name </w:t>
            </w:r>
          </w:p>
        </w:tc>
        <w:tc>
          <w:tcPr>
            <w:tcW w:w="1080" w:type="dxa"/>
            <w:tcBorders>
              <w:top w:val="single" w:sz="4" w:space="0" w:color="000000"/>
              <w:left w:val="single" w:sz="4" w:space="0" w:color="000000"/>
              <w:bottom w:val="single" w:sz="4" w:space="0" w:color="000000"/>
            </w:tcBorders>
            <w:shd w:val="clear" w:color="auto" w:fill="666666"/>
          </w:tcPr>
          <w:p w14:paraId="68A8BF61" w14:textId="77777777" w:rsidR="007372AD" w:rsidRPr="005A6F07" w:rsidRDefault="007372AD" w:rsidP="00FF3343">
            <w:pPr>
              <w:rPr>
                <w:rFonts w:ascii="Times New Roman" w:eastAsia="Garamond" w:hAnsi="Times New Roman" w:cs="Times New Roman"/>
                <w:color w:val="FFFFFF"/>
              </w:rPr>
            </w:pPr>
            <w:r w:rsidRPr="005A6F07">
              <w:rPr>
                <w:rFonts w:ascii="Times New Roman" w:eastAsia="Garamond" w:hAnsi="Times New Roman" w:cs="Times New Roman"/>
                <w:b/>
                <w:color w:val="FFFFFF"/>
              </w:rPr>
              <w:t>Duration</w:t>
            </w:r>
          </w:p>
        </w:tc>
        <w:tc>
          <w:tcPr>
            <w:tcW w:w="1800" w:type="dxa"/>
            <w:tcBorders>
              <w:top w:val="single" w:sz="4" w:space="0" w:color="000000"/>
              <w:left w:val="single" w:sz="4" w:space="0" w:color="000000"/>
              <w:bottom w:val="single" w:sz="4" w:space="0" w:color="000000"/>
            </w:tcBorders>
            <w:shd w:val="clear" w:color="auto" w:fill="666666"/>
          </w:tcPr>
          <w:p w14:paraId="2CC2D3F1" w14:textId="77777777" w:rsidR="007372AD" w:rsidRPr="005A6F07" w:rsidRDefault="007372AD" w:rsidP="00FF3343">
            <w:pPr>
              <w:rPr>
                <w:rFonts w:ascii="Times New Roman" w:eastAsia="Garamond" w:hAnsi="Times New Roman" w:cs="Times New Roman"/>
                <w:color w:val="FFFFFF"/>
              </w:rPr>
            </w:pPr>
            <w:r w:rsidRPr="005A6F07">
              <w:rPr>
                <w:rFonts w:ascii="Times New Roman" w:eastAsia="Garamond" w:hAnsi="Times New Roman" w:cs="Times New Roman"/>
                <w:b/>
                <w:color w:val="FFFFFF"/>
              </w:rPr>
              <w:t>Start Date</w:t>
            </w:r>
          </w:p>
        </w:tc>
        <w:tc>
          <w:tcPr>
            <w:tcW w:w="1810" w:type="dxa"/>
            <w:tcBorders>
              <w:top w:val="single" w:sz="4" w:space="0" w:color="000000"/>
              <w:left w:val="single" w:sz="4" w:space="0" w:color="000000"/>
              <w:bottom w:val="single" w:sz="4" w:space="0" w:color="000000"/>
              <w:right w:val="single" w:sz="4" w:space="0" w:color="000000"/>
            </w:tcBorders>
            <w:shd w:val="clear" w:color="auto" w:fill="666666"/>
          </w:tcPr>
          <w:p w14:paraId="49498703" w14:textId="77777777" w:rsidR="007372AD" w:rsidRPr="005A6F07" w:rsidRDefault="007372AD" w:rsidP="00FF3343">
            <w:pPr>
              <w:rPr>
                <w:rFonts w:ascii="Times New Roman" w:eastAsia="Garamond" w:hAnsi="Times New Roman" w:cs="Times New Roman"/>
                <w:color w:val="FFFFFF"/>
              </w:rPr>
            </w:pPr>
            <w:r w:rsidRPr="005A6F07">
              <w:rPr>
                <w:rFonts w:ascii="Times New Roman" w:eastAsia="Garamond" w:hAnsi="Times New Roman" w:cs="Times New Roman"/>
                <w:b/>
                <w:color w:val="FFFFFF"/>
              </w:rPr>
              <w:t>End Date</w:t>
            </w:r>
          </w:p>
        </w:tc>
      </w:tr>
      <w:tr w:rsidR="007372AD" w:rsidRPr="005A6F07" w14:paraId="1D616FB2" w14:textId="77777777" w:rsidTr="00FF3343">
        <w:tc>
          <w:tcPr>
            <w:tcW w:w="4860" w:type="dxa"/>
            <w:tcBorders>
              <w:left w:val="single" w:sz="4" w:space="0" w:color="000000"/>
              <w:bottom w:val="single" w:sz="4" w:space="0" w:color="000000"/>
            </w:tcBorders>
          </w:tcPr>
          <w:p w14:paraId="755CAF80"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Ramp up</w:t>
            </w:r>
          </w:p>
        </w:tc>
        <w:tc>
          <w:tcPr>
            <w:tcW w:w="1080" w:type="dxa"/>
            <w:tcBorders>
              <w:left w:val="single" w:sz="4" w:space="0" w:color="000000"/>
              <w:bottom w:val="single" w:sz="4" w:space="0" w:color="000000"/>
            </w:tcBorders>
          </w:tcPr>
          <w:p w14:paraId="7FC5B449" w14:textId="77777777" w:rsidR="007372AD" w:rsidRPr="005A6F07" w:rsidRDefault="007372AD" w:rsidP="00FF3343">
            <w:pPr>
              <w:rPr>
                <w:rFonts w:ascii="Times New Roman" w:eastAsia="Garamond" w:hAnsi="Times New Roman" w:cs="Times New Roman"/>
              </w:rPr>
            </w:pPr>
          </w:p>
        </w:tc>
        <w:tc>
          <w:tcPr>
            <w:tcW w:w="1800" w:type="dxa"/>
            <w:tcBorders>
              <w:left w:val="single" w:sz="4" w:space="0" w:color="000000"/>
              <w:bottom w:val="single" w:sz="4" w:space="0" w:color="000000"/>
            </w:tcBorders>
          </w:tcPr>
          <w:p w14:paraId="5EA25F36" w14:textId="77777777" w:rsidR="007372AD" w:rsidRPr="005A6F07" w:rsidRDefault="007372AD" w:rsidP="00FF3343">
            <w:pPr>
              <w:rPr>
                <w:rFonts w:ascii="Times New Roman" w:eastAsia="Garamond" w:hAnsi="Times New Roman" w:cs="Times New Roman"/>
              </w:rPr>
            </w:pPr>
          </w:p>
        </w:tc>
        <w:tc>
          <w:tcPr>
            <w:tcW w:w="1810" w:type="dxa"/>
            <w:tcBorders>
              <w:left w:val="single" w:sz="4" w:space="0" w:color="000000"/>
              <w:bottom w:val="single" w:sz="4" w:space="0" w:color="000000"/>
              <w:right w:val="single" w:sz="4" w:space="0" w:color="000000"/>
            </w:tcBorders>
          </w:tcPr>
          <w:p w14:paraId="162B7CDA" w14:textId="77777777" w:rsidR="007372AD" w:rsidRPr="005A6F07" w:rsidRDefault="007372AD" w:rsidP="00FF3343">
            <w:pPr>
              <w:rPr>
                <w:rFonts w:ascii="Times New Roman" w:eastAsia="Garamond" w:hAnsi="Times New Roman" w:cs="Times New Roman"/>
              </w:rPr>
            </w:pPr>
          </w:p>
        </w:tc>
      </w:tr>
      <w:tr w:rsidR="007372AD" w:rsidRPr="005A6F07" w14:paraId="3A8D88F9" w14:textId="77777777" w:rsidTr="00FF3343">
        <w:tc>
          <w:tcPr>
            <w:tcW w:w="4860" w:type="dxa"/>
            <w:tcBorders>
              <w:left w:val="single" w:sz="4" w:space="0" w:color="000000"/>
              <w:bottom w:val="single" w:sz="4" w:space="0" w:color="000000"/>
            </w:tcBorders>
          </w:tcPr>
          <w:p w14:paraId="3E06B17E"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Understand requirements and review docs.</w:t>
            </w:r>
          </w:p>
        </w:tc>
        <w:tc>
          <w:tcPr>
            <w:tcW w:w="1080" w:type="dxa"/>
            <w:tcBorders>
              <w:left w:val="single" w:sz="4" w:space="0" w:color="000000"/>
              <w:bottom w:val="single" w:sz="4" w:space="0" w:color="000000"/>
            </w:tcBorders>
          </w:tcPr>
          <w:p w14:paraId="21D40099"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 xml:space="preserve">2 days </w:t>
            </w:r>
          </w:p>
        </w:tc>
        <w:tc>
          <w:tcPr>
            <w:tcW w:w="1800" w:type="dxa"/>
            <w:tcBorders>
              <w:left w:val="single" w:sz="4" w:space="0" w:color="000000"/>
              <w:bottom w:val="single" w:sz="4" w:space="0" w:color="000000"/>
            </w:tcBorders>
          </w:tcPr>
          <w:p w14:paraId="5D27AE8B"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08-Oct-2025</w:t>
            </w:r>
          </w:p>
        </w:tc>
        <w:tc>
          <w:tcPr>
            <w:tcW w:w="1810" w:type="dxa"/>
            <w:tcBorders>
              <w:left w:val="single" w:sz="4" w:space="0" w:color="000000"/>
              <w:bottom w:val="single" w:sz="4" w:space="0" w:color="000000"/>
              <w:right w:val="single" w:sz="4" w:space="0" w:color="000000"/>
            </w:tcBorders>
          </w:tcPr>
          <w:p w14:paraId="565FF6D7"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09-Oct-2025</w:t>
            </w:r>
          </w:p>
        </w:tc>
      </w:tr>
      <w:tr w:rsidR="007372AD" w:rsidRPr="005A6F07" w14:paraId="6E699ACB" w14:textId="77777777" w:rsidTr="00FF3343">
        <w:trPr>
          <w:trHeight w:val="128"/>
        </w:trPr>
        <w:tc>
          <w:tcPr>
            <w:tcW w:w="4860" w:type="dxa"/>
            <w:tcBorders>
              <w:left w:val="single" w:sz="4" w:space="0" w:color="000000"/>
              <w:bottom w:val="single" w:sz="4" w:space="0" w:color="000000"/>
            </w:tcBorders>
            <w:shd w:val="clear" w:color="auto" w:fill="FFFFFF"/>
          </w:tcPr>
          <w:p w14:paraId="62CC7D64"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Test Plan Development</w:t>
            </w:r>
          </w:p>
        </w:tc>
        <w:tc>
          <w:tcPr>
            <w:tcW w:w="1080" w:type="dxa"/>
            <w:tcBorders>
              <w:left w:val="single" w:sz="4" w:space="0" w:color="000000"/>
              <w:bottom w:val="single" w:sz="4" w:space="0" w:color="000000"/>
            </w:tcBorders>
            <w:shd w:val="clear" w:color="auto" w:fill="FFFFFF"/>
          </w:tcPr>
          <w:p w14:paraId="59F3435D"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3 days</w:t>
            </w:r>
          </w:p>
        </w:tc>
        <w:tc>
          <w:tcPr>
            <w:tcW w:w="1800" w:type="dxa"/>
            <w:tcBorders>
              <w:left w:val="single" w:sz="4" w:space="0" w:color="000000"/>
              <w:bottom w:val="single" w:sz="4" w:space="0" w:color="000000"/>
            </w:tcBorders>
            <w:shd w:val="clear" w:color="auto" w:fill="FFFFFF"/>
          </w:tcPr>
          <w:p w14:paraId="646C1F0C"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13-Oct-2025</w:t>
            </w:r>
          </w:p>
        </w:tc>
        <w:tc>
          <w:tcPr>
            <w:tcW w:w="1810" w:type="dxa"/>
            <w:tcBorders>
              <w:left w:val="single" w:sz="4" w:space="0" w:color="000000"/>
              <w:bottom w:val="single" w:sz="4" w:space="0" w:color="000000"/>
              <w:right w:val="single" w:sz="4" w:space="0" w:color="000000"/>
            </w:tcBorders>
            <w:shd w:val="clear" w:color="auto" w:fill="FFFFFF"/>
          </w:tcPr>
          <w:p w14:paraId="22F00E84"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12-Oct-2025</w:t>
            </w:r>
          </w:p>
        </w:tc>
      </w:tr>
      <w:tr w:rsidR="007372AD" w:rsidRPr="005A6F07" w14:paraId="3FE91B17" w14:textId="77777777" w:rsidTr="00FF3343">
        <w:trPr>
          <w:trHeight w:val="127"/>
        </w:trPr>
        <w:tc>
          <w:tcPr>
            <w:tcW w:w="4860" w:type="dxa"/>
            <w:tcBorders>
              <w:left w:val="single" w:sz="4" w:space="0" w:color="000000"/>
              <w:bottom w:val="single" w:sz="4" w:space="0" w:color="000000"/>
            </w:tcBorders>
            <w:shd w:val="clear" w:color="auto" w:fill="FFFFFF"/>
          </w:tcPr>
          <w:p w14:paraId="64644A77"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Test Plan Review/Updation</w:t>
            </w:r>
          </w:p>
        </w:tc>
        <w:tc>
          <w:tcPr>
            <w:tcW w:w="1080" w:type="dxa"/>
            <w:tcBorders>
              <w:left w:val="single" w:sz="4" w:space="0" w:color="000000"/>
              <w:bottom w:val="single" w:sz="4" w:space="0" w:color="000000"/>
            </w:tcBorders>
            <w:shd w:val="clear" w:color="auto" w:fill="FFFFFF"/>
          </w:tcPr>
          <w:p w14:paraId="7689A6A5"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shd w:val="clear" w:color="auto" w:fill="FFFFFF"/>
          </w:tcPr>
          <w:p w14:paraId="19CB0BF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21-Oct-2006</w:t>
            </w:r>
          </w:p>
        </w:tc>
        <w:tc>
          <w:tcPr>
            <w:tcW w:w="1810" w:type="dxa"/>
            <w:tcBorders>
              <w:left w:val="single" w:sz="4" w:space="0" w:color="000000"/>
              <w:bottom w:val="single" w:sz="4" w:space="0" w:color="000000"/>
              <w:right w:val="single" w:sz="4" w:space="0" w:color="000000"/>
            </w:tcBorders>
            <w:shd w:val="clear" w:color="auto" w:fill="FFFFFF"/>
          </w:tcPr>
          <w:p w14:paraId="1D96DEAB"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14-Oct-2025</w:t>
            </w:r>
          </w:p>
        </w:tc>
      </w:tr>
      <w:tr w:rsidR="007372AD" w:rsidRPr="005A6F07" w14:paraId="08E436D5" w14:textId="77777777" w:rsidTr="00FF3343">
        <w:trPr>
          <w:trHeight w:val="127"/>
        </w:trPr>
        <w:tc>
          <w:tcPr>
            <w:tcW w:w="4860" w:type="dxa"/>
            <w:tcBorders>
              <w:left w:val="single" w:sz="4" w:space="0" w:color="000000"/>
              <w:bottom w:val="single" w:sz="4" w:space="0" w:color="000000"/>
            </w:tcBorders>
            <w:shd w:val="clear" w:color="auto" w:fill="FFFFFF"/>
          </w:tcPr>
          <w:p w14:paraId="6CC11A7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Sign off on Test plan</w:t>
            </w:r>
          </w:p>
        </w:tc>
        <w:tc>
          <w:tcPr>
            <w:tcW w:w="1080" w:type="dxa"/>
            <w:tcBorders>
              <w:left w:val="single" w:sz="4" w:space="0" w:color="000000"/>
              <w:bottom w:val="single" w:sz="4" w:space="0" w:color="000000"/>
            </w:tcBorders>
            <w:shd w:val="clear" w:color="auto" w:fill="FFFFFF"/>
          </w:tcPr>
          <w:p w14:paraId="4720602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 xml:space="preserve">1 day </w:t>
            </w:r>
          </w:p>
        </w:tc>
        <w:tc>
          <w:tcPr>
            <w:tcW w:w="1800" w:type="dxa"/>
            <w:tcBorders>
              <w:left w:val="single" w:sz="4" w:space="0" w:color="000000"/>
              <w:bottom w:val="single" w:sz="4" w:space="0" w:color="000000"/>
            </w:tcBorders>
            <w:shd w:val="clear" w:color="auto" w:fill="FFFFFF"/>
          </w:tcPr>
          <w:p w14:paraId="4014AE3A"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15-Oct-2025</w:t>
            </w:r>
          </w:p>
        </w:tc>
        <w:tc>
          <w:tcPr>
            <w:tcW w:w="1810" w:type="dxa"/>
            <w:tcBorders>
              <w:left w:val="single" w:sz="4" w:space="0" w:color="000000"/>
              <w:bottom w:val="single" w:sz="4" w:space="0" w:color="000000"/>
              <w:right w:val="single" w:sz="4" w:space="0" w:color="000000"/>
            </w:tcBorders>
            <w:shd w:val="clear" w:color="auto" w:fill="FFFFFF"/>
          </w:tcPr>
          <w:p w14:paraId="746CB18C"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15-Oct-2025</w:t>
            </w:r>
          </w:p>
        </w:tc>
      </w:tr>
      <w:tr w:rsidR="007372AD" w:rsidRPr="005A6F07" w14:paraId="433F26DB" w14:textId="77777777" w:rsidTr="00FF3343">
        <w:tc>
          <w:tcPr>
            <w:tcW w:w="4860" w:type="dxa"/>
            <w:tcBorders>
              <w:left w:val="single" w:sz="4" w:space="0" w:color="000000"/>
              <w:bottom w:val="single" w:sz="4" w:space="0" w:color="000000"/>
            </w:tcBorders>
            <w:shd w:val="clear" w:color="auto" w:fill="FFFFFF"/>
          </w:tcPr>
          <w:p w14:paraId="36183D4E"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 xml:space="preserve">Test Scenario Development </w:t>
            </w:r>
          </w:p>
        </w:tc>
        <w:tc>
          <w:tcPr>
            <w:tcW w:w="1080" w:type="dxa"/>
            <w:tcBorders>
              <w:left w:val="single" w:sz="4" w:space="0" w:color="000000"/>
              <w:bottom w:val="single" w:sz="4" w:space="0" w:color="000000"/>
            </w:tcBorders>
            <w:shd w:val="clear" w:color="auto" w:fill="FFFFFF"/>
          </w:tcPr>
          <w:p w14:paraId="5AF4AE74" w14:textId="77777777" w:rsidR="007372AD" w:rsidRPr="005A6F07" w:rsidRDefault="007372AD" w:rsidP="00FF3343">
            <w:pPr>
              <w:rPr>
                <w:rFonts w:ascii="Times New Roman" w:eastAsia="Garamond" w:hAnsi="Times New Roman" w:cs="Times New Roman"/>
              </w:rPr>
            </w:pPr>
          </w:p>
        </w:tc>
        <w:tc>
          <w:tcPr>
            <w:tcW w:w="1800" w:type="dxa"/>
            <w:tcBorders>
              <w:left w:val="single" w:sz="4" w:space="0" w:color="000000"/>
              <w:bottom w:val="single" w:sz="4" w:space="0" w:color="000000"/>
            </w:tcBorders>
            <w:shd w:val="clear" w:color="auto" w:fill="FFFFFF"/>
          </w:tcPr>
          <w:p w14:paraId="77D57F2A" w14:textId="77777777" w:rsidR="007372AD" w:rsidRPr="005A6F07" w:rsidRDefault="007372AD" w:rsidP="00FF3343">
            <w:pPr>
              <w:rPr>
                <w:rFonts w:ascii="Times New Roman" w:eastAsia="Garamond" w:hAnsi="Times New Roman" w:cs="Times New Roman"/>
              </w:rPr>
            </w:pPr>
          </w:p>
        </w:tc>
        <w:tc>
          <w:tcPr>
            <w:tcW w:w="1810" w:type="dxa"/>
            <w:tcBorders>
              <w:left w:val="single" w:sz="4" w:space="0" w:color="000000"/>
              <w:bottom w:val="single" w:sz="4" w:space="0" w:color="000000"/>
              <w:right w:val="single" w:sz="4" w:space="0" w:color="000000"/>
            </w:tcBorders>
            <w:shd w:val="clear" w:color="auto" w:fill="FFFFFF"/>
          </w:tcPr>
          <w:p w14:paraId="547C6518" w14:textId="77777777" w:rsidR="007372AD" w:rsidRPr="005A6F07" w:rsidRDefault="007372AD" w:rsidP="00FF3343">
            <w:pPr>
              <w:rPr>
                <w:rFonts w:ascii="Times New Roman" w:eastAsia="Garamond" w:hAnsi="Times New Roman" w:cs="Times New Roman"/>
              </w:rPr>
            </w:pPr>
          </w:p>
        </w:tc>
      </w:tr>
      <w:tr w:rsidR="007372AD" w:rsidRPr="005A6F07" w14:paraId="68B26446" w14:textId="77777777" w:rsidTr="00FF3343">
        <w:tc>
          <w:tcPr>
            <w:tcW w:w="4860" w:type="dxa"/>
            <w:tcBorders>
              <w:left w:val="single" w:sz="4" w:space="0" w:color="000000"/>
              <w:bottom w:val="single" w:sz="4" w:space="0" w:color="000000"/>
            </w:tcBorders>
          </w:tcPr>
          <w:p w14:paraId="68C270EE" w14:textId="77777777" w:rsidR="007372AD" w:rsidRPr="005A6F07" w:rsidRDefault="007372AD" w:rsidP="00FF3343">
            <w:pPr>
              <w:pBdr>
                <w:top w:val="nil"/>
                <w:left w:val="nil"/>
                <w:bottom w:val="nil"/>
                <w:right w:val="nil"/>
                <w:between w:val="nil"/>
              </w:pBdr>
              <w:ind w:left="720"/>
              <w:rPr>
                <w:rFonts w:ascii="Times New Roman" w:eastAsia="Garamond" w:hAnsi="Times New Roman" w:cs="Times New Roman"/>
                <w:color w:val="000000"/>
              </w:rPr>
            </w:pPr>
            <w:r w:rsidRPr="005A6F07">
              <w:rPr>
                <w:rFonts w:ascii="Times New Roman" w:eastAsia="Garamond" w:hAnsi="Times New Roman" w:cs="Times New Roman"/>
                <w:color w:val="000000"/>
              </w:rPr>
              <w:t>FunctionalArea1: Application Submission</w:t>
            </w:r>
          </w:p>
        </w:tc>
        <w:tc>
          <w:tcPr>
            <w:tcW w:w="1080" w:type="dxa"/>
            <w:tcBorders>
              <w:left w:val="single" w:sz="4" w:space="0" w:color="000000"/>
              <w:bottom w:val="single" w:sz="4" w:space="0" w:color="000000"/>
            </w:tcBorders>
          </w:tcPr>
          <w:p w14:paraId="06733E5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0E2B6E5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16-Oct-2025</w:t>
            </w:r>
          </w:p>
        </w:tc>
        <w:tc>
          <w:tcPr>
            <w:tcW w:w="1810" w:type="dxa"/>
            <w:tcBorders>
              <w:left w:val="single" w:sz="4" w:space="0" w:color="000000"/>
              <w:bottom w:val="single" w:sz="4" w:space="0" w:color="000000"/>
              <w:right w:val="single" w:sz="4" w:space="0" w:color="000000"/>
            </w:tcBorders>
          </w:tcPr>
          <w:p w14:paraId="3333E3AE"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17-Oct-2025</w:t>
            </w:r>
          </w:p>
        </w:tc>
      </w:tr>
      <w:tr w:rsidR="007372AD" w:rsidRPr="005A6F07" w14:paraId="7307C9A1" w14:textId="77777777" w:rsidTr="00FF3343">
        <w:tc>
          <w:tcPr>
            <w:tcW w:w="4860" w:type="dxa"/>
            <w:tcBorders>
              <w:left w:val="single" w:sz="4" w:space="0" w:color="000000"/>
              <w:bottom w:val="single" w:sz="4" w:space="0" w:color="000000"/>
            </w:tcBorders>
          </w:tcPr>
          <w:p w14:paraId="1EBDB802" w14:textId="77777777" w:rsidR="007372AD" w:rsidRPr="005A6F07" w:rsidRDefault="007372AD" w:rsidP="00FF3343">
            <w:pPr>
              <w:pBdr>
                <w:top w:val="nil"/>
                <w:left w:val="nil"/>
                <w:bottom w:val="nil"/>
                <w:right w:val="nil"/>
                <w:between w:val="nil"/>
              </w:pBdr>
              <w:ind w:left="720"/>
              <w:rPr>
                <w:rFonts w:ascii="Times New Roman" w:eastAsia="Garamond" w:hAnsi="Times New Roman" w:cs="Times New Roman"/>
                <w:color w:val="000000"/>
              </w:rPr>
            </w:pPr>
            <w:r w:rsidRPr="005A6F07">
              <w:rPr>
                <w:rFonts w:ascii="Times New Roman" w:eastAsia="Garamond" w:hAnsi="Times New Roman" w:cs="Times New Roman"/>
                <w:color w:val="000000"/>
              </w:rPr>
              <w:t>Review and updation</w:t>
            </w:r>
          </w:p>
        </w:tc>
        <w:tc>
          <w:tcPr>
            <w:tcW w:w="1080" w:type="dxa"/>
            <w:tcBorders>
              <w:left w:val="single" w:sz="4" w:space="0" w:color="000000"/>
              <w:bottom w:val="single" w:sz="4" w:space="0" w:color="000000"/>
            </w:tcBorders>
          </w:tcPr>
          <w:p w14:paraId="6F48F1C0"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 xml:space="preserve">1 day </w:t>
            </w:r>
          </w:p>
        </w:tc>
        <w:tc>
          <w:tcPr>
            <w:tcW w:w="1800" w:type="dxa"/>
            <w:tcBorders>
              <w:left w:val="single" w:sz="4" w:space="0" w:color="000000"/>
              <w:bottom w:val="single" w:sz="4" w:space="0" w:color="000000"/>
            </w:tcBorders>
          </w:tcPr>
          <w:p w14:paraId="5C6F4876"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18-Oct-2007</w:t>
            </w:r>
          </w:p>
        </w:tc>
        <w:tc>
          <w:tcPr>
            <w:tcW w:w="1810" w:type="dxa"/>
            <w:tcBorders>
              <w:left w:val="single" w:sz="4" w:space="0" w:color="000000"/>
              <w:bottom w:val="single" w:sz="4" w:space="0" w:color="000000"/>
              <w:right w:val="single" w:sz="4" w:space="0" w:color="000000"/>
            </w:tcBorders>
          </w:tcPr>
          <w:p w14:paraId="343BBE7E"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18-Oct-2025</w:t>
            </w:r>
          </w:p>
        </w:tc>
      </w:tr>
      <w:tr w:rsidR="007372AD" w:rsidRPr="005A6F07" w14:paraId="4979C69E" w14:textId="77777777" w:rsidTr="00FF3343">
        <w:trPr>
          <w:trHeight w:val="85"/>
        </w:trPr>
        <w:tc>
          <w:tcPr>
            <w:tcW w:w="4860" w:type="dxa"/>
            <w:tcBorders>
              <w:left w:val="single" w:sz="4" w:space="0" w:color="000000"/>
              <w:bottom w:val="single" w:sz="4" w:space="0" w:color="000000"/>
            </w:tcBorders>
          </w:tcPr>
          <w:p w14:paraId="0CCF07DF"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FunctionalArea2: Peer Review</w:t>
            </w:r>
          </w:p>
        </w:tc>
        <w:tc>
          <w:tcPr>
            <w:tcW w:w="1080" w:type="dxa"/>
            <w:tcBorders>
              <w:left w:val="single" w:sz="4" w:space="0" w:color="000000"/>
              <w:bottom w:val="single" w:sz="4" w:space="0" w:color="000000"/>
            </w:tcBorders>
          </w:tcPr>
          <w:p w14:paraId="7D6DBC84"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75E6113B"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20-Oct-2007</w:t>
            </w:r>
          </w:p>
        </w:tc>
        <w:tc>
          <w:tcPr>
            <w:tcW w:w="1810" w:type="dxa"/>
            <w:tcBorders>
              <w:left w:val="single" w:sz="4" w:space="0" w:color="000000"/>
              <w:bottom w:val="single" w:sz="4" w:space="0" w:color="000000"/>
              <w:right w:val="single" w:sz="4" w:space="0" w:color="000000"/>
            </w:tcBorders>
          </w:tcPr>
          <w:p w14:paraId="162FF940"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21-Oct-2025</w:t>
            </w:r>
          </w:p>
        </w:tc>
      </w:tr>
      <w:tr w:rsidR="007372AD" w:rsidRPr="005A6F07" w14:paraId="5B0B1797" w14:textId="77777777" w:rsidTr="00FF3343">
        <w:trPr>
          <w:trHeight w:val="85"/>
        </w:trPr>
        <w:tc>
          <w:tcPr>
            <w:tcW w:w="4860" w:type="dxa"/>
            <w:tcBorders>
              <w:left w:val="single" w:sz="4" w:space="0" w:color="000000"/>
              <w:bottom w:val="single" w:sz="4" w:space="0" w:color="000000"/>
            </w:tcBorders>
          </w:tcPr>
          <w:p w14:paraId="5FC58858"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Review and updation</w:t>
            </w:r>
          </w:p>
        </w:tc>
        <w:tc>
          <w:tcPr>
            <w:tcW w:w="1080" w:type="dxa"/>
            <w:tcBorders>
              <w:left w:val="single" w:sz="4" w:space="0" w:color="000000"/>
              <w:bottom w:val="single" w:sz="4" w:space="0" w:color="000000"/>
            </w:tcBorders>
          </w:tcPr>
          <w:p w14:paraId="380C75DB"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 day</w:t>
            </w:r>
          </w:p>
        </w:tc>
        <w:tc>
          <w:tcPr>
            <w:tcW w:w="1800" w:type="dxa"/>
            <w:tcBorders>
              <w:left w:val="single" w:sz="4" w:space="0" w:color="000000"/>
              <w:bottom w:val="single" w:sz="4" w:space="0" w:color="000000"/>
            </w:tcBorders>
          </w:tcPr>
          <w:p w14:paraId="51121CE3"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22-Oct-2007</w:t>
            </w:r>
          </w:p>
        </w:tc>
        <w:tc>
          <w:tcPr>
            <w:tcW w:w="1810" w:type="dxa"/>
            <w:tcBorders>
              <w:left w:val="single" w:sz="4" w:space="0" w:color="000000"/>
              <w:bottom w:val="single" w:sz="4" w:space="0" w:color="000000"/>
              <w:right w:val="single" w:sz="4" w:space="0" w:color="000000"/>
            </w:tcBorders>
          </w:tcPr>
          <w:p w14:paraId="3EEB117F"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22-Oct-2025</w:t>
            </w:r>
          </w:p>
        </w:tc>
      </w:tr>
      <w:tr w:rsidR="007372AD" w:rsidRPr="005A6F07" w14:paraId="737478B0" w14:textId="77777777" w:rsidTr="00FF3343">
        <w:trPr>
          <w:trHeight w:val="247"/>
        </w:trPr>
        <w:tc>
          <w:tcPr>
            <w:tcW w:w="4860" w:type="dxa"/>
            <w:tcBorders>
              <w:left w:val="single" w:sz="4" w:space="0" w:color="000000"/>
              <w:bottom w:val="single" w:sz="4" w:space="0" w:color="000000"/>
            </w:tcBorders>
          </w:tcPr>
          <w:p w14:paraId="5394EF9E"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Non functionality requirements (Performance, Security, e.t.c)</w:t>
            </w:r>
          </w:p>
        </w:tc>
        <w:tc>
          <w:tcPr>
            <w:tcW w:w="1080" w:type="dxa"/>
            <w:tcBorders>
              <w:left w:val="single" w:sz="4" w:space="0" w:color="000000"/>
              <w:bottom w:val="single" w:sz="4" w:space="0" w:color="000000"/>
            </w:tcBorders>
          </w:tcPr>
          <w:p w14:paraId="13B9729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4C6DDDCD"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23-Oct-2007</w:t>
            </w:r>
          </w:p>
        </w:tc>
        <w:tc>
          <w:tcPr>
            <w:tcW w:w="1810" w:type="dxa"/>
            <w:tcBorders>
              <w:left w:val="single" w:sz="4" w:space="0" w:color="000000"/>
              <w:bottom w:val="single" w:sz="4" w:space="0" w:color="000000"/>
              <w:right w:val="single" w:sz="4" w:space="0" w:color="000000"/>
            </w:tcBorders>
          </w:tcPr>
          <w:p w14:paraId="2DE2DE3C"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24-Oct-2025</w:t>
            </w:r>
          </w:p>
        </w:tc>
      </w:tr>
      <w:tr w:rsidR="007372AD" w:rsidRPr="005A6F07" w14:paraId="69EA78E5" w14:textId="77777777" w:rsidTr="00FF3343">
        <w:trPr>
          <w:trHeight w:val="247"/>
        </w:trPr>
        <w:tc>
          <w:tcPr>
            <w:tcW w:w="4860" w:type="dxa"/>
            <w:tcBorders>
              <w:left w:val="single" w:sz="4" w:space="0" w:color="000000"/>
              <w:bottom w:val="single" w:sz="4" w:space="0" w:color="000000"/>
            </w:tcBorders>
          </w:tcPr>
          <w:p w14:paraId="5646F06C"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Review and updation</w:t>
            </w:r>
          </w:p>
        </w:tc>
        <w:tc>
          <w:tcPr>
            <w:tcW w:w="1080" w:type="dxa"/>
            <w:tcBorders>
              <w:left w:val="single" w:sz="4" w:space="0" w:color="000000"/>
              <w:bottom w:val="single" w:sz="4" w:space="0" w:color="000000"/>
            </w:tcBorders>
          </w:tcPr>
          <w:p w14:paraId="7A823C1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 day</w:t>
            </w:r>
          </w:p>
        </w:tc>
        <w:tc>
          <w:tcPr>
            <w:tcW w:w="1800" w:type="dxa"/>
            <w:tcBorders>
              <w:left w:val="single" w:sz="4" w:space="0" w:color="000000"/>
              <w:bottom w:val="single" w:sz="4" w:space="0" w:color="000000"/>
            </w:tcBorders>
          </w:tcPr>
          <w:p w14:paraId="71475A66"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25-Oct-2007</w:t>
            </w:r>
          </w:p>
        </w:tc>
        <w:tc>
          <w:tcPr>
            <w:tcW w:w="1810" w:type="dxa"/>
            <w:tcBorders>
              <w:left w:val="single" w:sz="4" w:space="0" w:color="000000"/>
              <w:bottom w:val="single" w:sz="4" w:space="0" w:color="000000"/>
              <w:right w:val="single" w:sz="4" w:space="0" w:color="000000"/>
            </w:tcBorders>
          </w:tcPr>
          <w:p w14:paraId="5963EF9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25-Oct-2025</w:t>
            </w:r>
          </w:p>
        </w:tc>
      </w:tr>
      <w:tr w:rsidR="007372AD" w:rsidRPr="005A6F07" w14:paraId="0BC75C81" w14:textId="77777777" w:rsidTr="00FF3343">
        <w:tc>
          <w:tcPr>
            <w:tcW w:w="4860" w:type="dxa"/>
            <w:tcBorders>
              <w:left w:val="single" w:sz="4" w:space="0" w:color="000000"/>
              <w:bottom w:val="single" w:sz="4" w:space="0" w:color="000000"/>
            </w:tcBorders>
            <w:shd w:val="clear" w:color="auto" w:fill="FFFFFF"/>
          </w:tcPr>
          <w:p w14:paraId="632CE69F"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 xml:space="preserve">Test Case Development </w:t>
            </w:r>
          </w:p>
        </w:tc>
        <w:tc>
          <w:tcPr>
            <w:tcW w:w="1080" w:type="dxa"/>
            <w:tcBorders>
              <w:left w:val="single" w:sz="4" w:space="0" w:color="000000"/>
              <w:bottom w:val="single" w:sz="4" w:space="0" w:color="000000"/>
            </w:tcBorders>
            <w:shd w:val="clear" w:color="auto" w:fill="FFFFFF"/>
          </w:tcPr>
          <w:p w14:paraId="4C983E26" w14:textId="77777777" w:rsidR="007372AD" w:rsidRPr="005A6F07" w:rsidRDefault="007372AD" w:rsidP="00FF3343">
            <w:pPr>
              <w:rPr>
                <w:rFonts w:ascii="Times New Roman" w:eastAsia="Garamond" w:hAnsi="Times New Roman" w:cs="Times New Roman"/>
              </w:rPr>
            </w:pPr>
          </w:p>
        </w:tc>
        <w:tc>
          <w:tcPr>
            <w:tcW w:w="1800" w:type="dxa"/>
            <w:tcBorders>
              <w:left w:val="single" w:sz="4" w:space="0" w:color="000000"/>
              <w:bottom w:val="single" w:sz="4" w:space="0" w:color="000000"/>
            </w:tcBorders>
            <w:shd w:val="clear" w:color="auto" w:fill="FFFFFF"/>
          </w:tcPr>
          <w:p w14:paraId="07951039" w14:textId="77777777" w:rsidR="007372AD" w:rsidRPr="005A6F07" w:rsidRDefault="007372AD" w:rsidP="00FF3343">
            <w:pPr>
              <w:rPr>
                <w:rFonts w:ascii="Times New Roman" w:eastAsia="Garamond" w:hAnsi="Times New Roman" w:cs="Times New Roman"/>
              </w:rPr>
            </w:pPr>
          </w:p>
        </w:tc>
        <w:tc>
          <w:tcPr>
            <w:tcW w:w="1810" w:type="dxa"/>
            <w:tcBorders>
              <w:left w:val="single" w:sz="4" w:space="0" w:color="000000"/>
              <w:bottom w:val="single" w:sz="4" w:space="0" w:color="000000"/>
              <w:right w:val="single" w:sz="4" w:space="0" w:color="000000"/>
            </w:tcBorders>
            <w:shd w:val="clear" w:color="auto" w:fill="FFFFFF"/>
          </w:tcPr>
          <w:p w14:paraId="7C9C1B11" w14:textId="77777777" w:rsidR="007372AD" w:rsidRPr="005A6F07" w:rsidRDefault="007372AD" w:rsidP="00FF3343">
            <w:pPr>
              <w:rPr>
                <w:rFonts w:ascii="Times New Roman" w:eastAsia="Garamond" w:hAnsi="Times New Roman" w:cs="Times New Roman"/>
              </w:rPr>
            </w:pPr>
          </w:p>
        </w:tc>
      </w:tr>
      <w:tr w:rsidR="007372AD" w:rsidRPr="005A6F07" w14:paraId="10C137ED" w14:textId="77777777" w:rsidTr="00FF3343">
        <w:tc>
          <w:tcPr>
            <w:tcW w:w="4860" w:type="dxa"/>
            <w:tcBorders>
              <w:left w:val="single" w:sz="4" w:space="0" w:color="000000"/>
              <w:bottom w:val="single" w:sz="4" w:space="0" w:color="000000"/>
            </w:tcBorders>
          </w:tcPr>
          <w:p w14:paraId="7A34881E"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FunctionalArea1: Application Submission</w:t>
            </w:r>
          </w:p>
        </w:tc>
        <w:tc>
          <w:tcPr>
            <w:tcW w:w="1080" w:type="dxa"/>
            <w:tcBorders>
              <w:left w:val="single" w:sz="4" w:space="0" w:color="000000"/>
              <w:bottom w:val="single" w:sz="4" w:space="0" w:color="000000"/>
            </w:tcBorders>
          </w:tcPr>
          <w:p w14:paraId="4C56DD23"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3B6E537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27-Oct-2025</w:t>
            </w:r>
          </w:p>
        </w:tc>
        <w:tc>
          <w:tcPr>
            <w:tcW w:w="1810" w:type="dxa"/>
            <w:tcBorders>
              <w:left w:val="single" w:sz="4" w:space="0" w:color="000000"/>
              <w:bottom w:val="single" w:sz="4" w:space="0" w:color="000000"/>
              <w:right w:val="single" w:sz="4" w:space="0" w:color="000000"/>
            </w:tcBorders>
          </w:tcPr>
          <w:p w14:paraId="1284EE93"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28-Oct-2025</w:t>
            </w:r>
          </w:p>
        </w:tc>
      </w:tr>
      <w:tr w:rsidR="007372AD" w:rsidRPr="005A6F07" w14:paraId="2F9BC241" w14:textId="77777777" w:rsidTr="00FF3343">
        <w:tc>
          <w:tcPr>
            <w:tcW w:w="4860" w:type="dxa"/>
            <w:tcBorders>
              <w:left w:val="single" w:sz="4" w:space="0" w:color="000000"/>
              <w:bottom w:val="single" w:sz="4" w:space="0" w:color="000000"/>
            </w:tcBorders>
          </w:tcPr>
          <w:p w14:paraId="5F8B2D40"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Review and updation</w:t>
            </w:r>
          </w:p>
        </w:tc>
        <w:tc>
          <w:tcPr>
            <w:tcW w:w="1080" w:type="dxa"/>
            <w:tcBorders>
              <w:left w:val="single" w:sz="4" w:space="0" w:color="000000"/>
              <w:bottom w:val="single" w:sz="4" w:space="0" w:color="000000"/>
            </w:tcBorders>
          </w:tcPr>
          <w:p w14:paraId="7953EC4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 xml:space="preserve">1 day </w:t>
            </w:r>
          </w:p>
        </w:tc>
        <w:tc>
          <w:tcPr>
            <w:tcW w:w="1800" w:type="dxa"/>
            <w:tcBorders>
              <w:left w:val="single" w:sz="4" w:space="0" w:color="000000"/>
              <w:bottom w:val="single" w:sz="4" w:space="0" w:color="000000"/>
            </w:tcBorders>
          </w:tcPr>
          <w:p w14:paraId="239B6B0F"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29-Oct-2025</w:t>
            </w:r>
          </w:p>
        </w:tc>
        <w:tc>
          <w:tcPr>
            <w:tcW w:w="1810" w:type="dxa"/>
            <w:tcBorders>
              <w:left w:val="single" w:sz="4" w:space="0" w:color="000000"/>
              <w:bottom w:val="single" w:sz="4" w:space="0" w:color="000000"/>
              <w:right w:val="single" w:sz="4" w:space="0" w:color="000000"/>
            </w:tcBorders>
          </w:tcPr>
          <w:p w14:paraId="1C66D23A"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29-Oct-2025</w:t>
            </w:r>
          </w:p>
        </w:tc>
      </w:tr>
      <w:tr w:rsidR="007372AD" w:rsidRPr="005A6F07" w14:paraId="54E21902" w14:textId="77777777" w:rsidTr="00FF3343">
        <w:tc>
          <w:tcPr>
            <w:tcW w:w="4860" w:type="dxa"/>
            <w:tcBorders>
              <w:left w:val="single" w:sz="4" w:space="0" w:color="000000"/>
              <w:bottom w:val="single" w:sz="4" w:space="0" w:color="000000"/>
            </w:tcBorders>
          </w:tcPr>
          <w:p w14:paraId="05780086"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FunctionalArea2: Peer Review</w:t>
            </w:r>
          </w:p>
        </w:tc>
        <w:tc>
          <w:tcPr>
            <w:tcW w:w="1080" w:type="dxa"/>
            <w:tcBorders>
              <w:left w:val="single" w:sz="4" w:space="0" w:color="000000"/>
              <w:bottom w:val="single" w:sz="4" w:space="0" w:color="000000"/>
            </w:tcBorders>
          </w:tcPr>
          <w:p w14:paraId="67B8BE0A"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355F69AA"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30-Oct-2025</w:t>
            </w:r>
          </w:p>
        </w:tc>
        <w:tc>
          <w:tcPr>
            <w:tcW w:w="1810" w:type="dxa"/>
            <w:tcBorders>
              <w:left w:val="single" w:sz="4" w:space="0" w:color="000000"/>
              <w:bottom w:val="single" w:sz="4" w:space="0" w:color="000000"/>
              <w:right w:val="single" w:sz="4" w:space="0" w:color="000000"/>
            </w:tcBorders>
          </w:tcPr>
          <w:p w14:paraId="2865650B"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31-Oct-2025</w:t>
            </w:r>
          </w:p>
        </w:tc>
      </w:tr>
      <w:tr w:rsidR="007372AD" w:rsidRPr="005A6F07" w14:paraId="28C67310" w14:textId="77777777" w:rsidTr="00FF3343">
        <w:tc>
          <w:tcPr>
            <w:tcW w:w="4860" w:type="dxa"/>
            <w:tcBorders>
              <w:left w:val="single" w:sz="4" w:space="0" w:color="000000"/>
              <w:bottom w:val="single" w:sz="4" w:space="0" w:color="000000"/>
            </w:tcBorders>
          </w:tcPr>
          <w:p w14:paraId="00E63C8B"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Review and updation</w:t>
            </w:r>
          </w:p>
        </w:tc>
        <w:tc>
          <w:tcPr>
            <w:tcW w:w="1080" w:type="dxa"/>
            <w:tcBorders>
              <w:left w:val="single" w:sz="4" w:space="0" w:color="000000"/>
              <w:bottom w:val="single" w:sz="4" w:space="0" w:color="000000"/>
            </w:tcBorders>
          </w:tcPr>
          <w:p w14:paraId="1BAD59AB"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 day</w:t>
            </w:r>
          </w:p>
        </w:tc>
        <w:tc>
          <w:tcPr>
            <w:tcW w:w="1800" w:type="dxa"/>
            <w:tcBorders>
              <w:left w:val="single" w:sz="4" w:space="0" w:color="000000"/>
              <w:bottom w:val="single" w:sz="4" w:space="0" w:color="000000"/>
            </w:tcBorders>
          </w:tcPr>
          <w:p w14:paraId="6455BF4D"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01-Nov-2025</w:t>
            </w:r>
          </w:p>
        </w:tc>
        <w:tc>
          <w:tcPr>
            <w:tcW w:w="1810" w:type="dxa"/>
            <w:tcBorders>
              <w:left w:val="single" w:sz="4" w:space="0" w:color="000000"/>
              <w:bottom w:val="single" w:sz="4" w:space="0" w:color="000000"/>
              <w:right w:val="single" w:sz="4" w:space="0" w:color="000000"/>
            </w:tcBorders>
          </w:tcPr>
          <w:p w14:paraId="4898CB92"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01-Nov-2025</w:t>
            </w:r>
          </w:p>
        </w:tc>
      </w:tr>
      <w:tr w:rsidR="007372AD" w:rsidRPr="005A6F07" w14:paraId="4B328D7C" w14:textId="77777777" w:rsidTr="00FF3343">
        <w:trPr>
          <w:trHeight w:val="247"/>
        </w:trPr>
        <w:tc>
          <w:tcPr>
            <w:tcW w:w="4860" w:type="dxa"/>
            <w:tcBorders>
              <w:left w:val="single" w:sz="4" w:space="0" w:color="000000"/>
              <w:bottom w:val="single" w:sz="4" w:space="0" w:color="000000"/>
            </w:tcBorders>
          </w:tcPr>
          <w:p w14:paraId="6038EA2D"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Non functionality requirements (Performance, Security, e.t.c)</w:t>
            </w:r>
          </w:p>
        </w:tc>
        <w:tc>
          <w:tcPr>
            <w:tcW w:w="1080" w:type="dxa"/>
            <w:tcBorders>
              <w:left w:val="single" w:sz="4" w:space="0" w:color="000000"/>
              <w:bottom w:val="single" w:sz="4" w:space="0" w:color="000000"/>
            </w:tcBorders>
          </w:tcPr>
          <w:p w14:paraId="027CB77D"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0597E28C"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03-Nov-2025</w:t>
            </w:r>
          </w:p>
        </w:tc>
        <w:tc>
          <w:tcPr>
            <w:tcW w:w="1810" w:type="dxa"/>
            <w:tcBorders>
              <w:left w:val="single" w:sz="4" w:space="0" w:color="000000"/>
              <w:bottom w:val="single" w:sz="4" w:space="0" w:color="000000"/>
              <w:right w:val="single" w:sz="4" w:space="0" w:color="000000"/>
            </w:tcBorders>
          </w:tcPr>
          <w:p w14:paraId="2EDAC7D0"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04-Nov-2025</w:t>
            </w:r>
          </w:p>
          <w:p w14:paraId="1A3054D1" w14:textId="77777777" w:rsidR="007372AD" w:rsidRPr="005A6F07" w:rsidRDefault="007372AD" w:rsidP="00FF3343">
            <w:pPr>
              <w:rPr>
                <w:rFonts w:ascii="Times New Roman" w:eastAsia="Garamond" w:hAnsi="Times New Roman" w:cs="Times New Roman"/>
              </w:rPr>
            </w:pPr>
          </w:p>
        </w:tc>
      </w:tr>
      <w:tr w:rsidR="007372AD" w:rsidRPr="005A6F07" w14:paraId="4E7A33DD" w14:textId="77777777" w:rsidTr="00FF3343">
        <w:trPr>
          <w:trHeight w:val="332"/>
        </w:trPr>
        <w:tc>
          <w:tcPr>
            <w:tcW w:w="4860" w:type="dxa"/>
            <w:tcBorders>
              <w:left w:val="single" w:sz="4" w:space="0" w:color="000000"/>
              <w:bottom w:val="single" w:sz="4" w:space="0" w:color="000000"/>
            </w:tcBorders>
          </w:tcPr>
          <w:p w14:paraId="6D6AAF0A"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lastRenderedPageBreak/>
              <w:t>Review and Updation</w:t>
            </w:r>
          </w:p>
        </w:tc>
        <w:tc>
          <w:tcPr>
            <w:tcW w:w="1080" w:type="dxa"/>
            <w:tcBorders>
              <w:left w:val="single" w:sz="4" w:space="0" w:color="000000"/>
              <w:bottom w:val="single" w:sz="4" w:space="0" w:color="000000"/>
            </w:tcBorders>
          </w:tcPr>
          <w:p w14:paraId="30CA04D3"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 xml:space="preserve">1 day </w:t>
            </w:r>
          </w:p>
        </w:tc>
        <w:tc>
          <w:tcPr>
            <w:tcW w:w="1800" w:type="dxa"/>
            <w:tcBorders>
              <w:left w:val="single" w:sz="4" w:space="0" w:color="000000"/>
              <w:bottom w:val="single" w:sz="4" w:space="0" w:color="000000"/>
            </w:tcBorders>
          </w:tcPr>
          <w:p w14:paraId="5127E599"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05-Nov-2025</w:t>
            </w:r>
          </w:p>
        </w:tc>
        <w:tc>
          <w:tcPr>
            <w:tcW w:w="1810" w:type="dxa"/>
            <w:tcBorders>
              <w:left w:val="single" w:sz="4" w:space="0" w:color="000000"/>
              <w:bottom w:val="single" w:sz="4" w:space="0" w:color="000000"/>
              <w:right w:val="single" w:sz="4" w:space="0" w:color="000000"/>
            </w:tcBorders>
          </w:tcPr>
          <w:p w14:paraId="029FFB59"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05-Nov-2025</w:t>
            </w:r>
          </w:p>
        </w:tc>
      </w:tr>
      <w:tr w:rsidR="007372AD" w:rsidRPr="005A6F07" w14:paraId="3C137F11" w14:textId="77777777" w:rsidTr="00FF3343">
        <w:trPr>
          <w:trHeight w:val="128"/>
        </w:trPr>
        <w:tc>
          <w:tcPr>
            <w:tcW w:w="4860" w:type="dxa"/>
            <w:tcBorders>
              <w:left w:val="single" w:sz="4" w:space="0" w:color="000000"/>
              <w:bottom w:val="single" w:sz="4" w:space="0" w:color="000000"/>
            </w:tcBorders>
          </w:tcPr>
          <w:p w14:paraId="41247769"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Establish Testing Environment</w:t>
            </w:r>
          </w:p>
        </w:tc>
        <w:tc>
          <w:tcPr>
            <w:tcW w:w="1080" w:type="dxa"/>
            <w:tcBorders>
              <w:left w:val="single" w:sz="4" w:space="0" w:color="000000"/>
              <w:bottom w:val="single" w:sz="4" w:space="0" w:color="000000"/>
            </w:tcBorders>
          </w:tcPr>
          <w:p w14:paraId="2F05C49F"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0B54DA90"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06-Nov-2025</w:t>
            </w:r>
          </w:p>
        </w:tc>
        <w:tc>
          <w:tcPr>
            <w:tcW w:w="1810" w:type="dxa"/>
            <w:tcBorders>
              <w:left w:val="single" w:sz="4" w:space="0" w:color="000000"/>
              <w:bottom w:val="single" w:sz="4" w:space="0" w:color="000000"/>
              <w:right w:val="single" w:sz="4" w:space="0" w:color="000000"/>
            </w:tcBorders>
          </w:tcPr>
          <w:p w14:paraId="51516EC6"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07-Nov-2025</w:t>
            </w:r>
          </w:p>
        </w:tc>
      </w:tr>
      <w:tr w:rsidR="007372AD" w:rsidRPr="005A6F07" w14:paraId="60C3B644" w14:textId="77777777" w:rsidTr="00FF3343">
        <w:trPr>
          <w:trHeight w:val="127"/>
        </w:trPr>
        <w:tc>
          <w:tcPr>
            <w:tcW w:w="4860" w:type="dxa"/>
            <w:tcBorders>
              <w:left w:val="single" w:sz="4" w:space="0" w:color="000000"/>
              <w:bottom w:val="single" w:sz="4" w:space="0" w:color="000000"/>
            </w:tcBorders>
          </w:tcPr>
          <w:p w14:paraId="52FE808C"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Smoke Testing</w:t>
            </w:r>
          </w:p>
        </w:tc>
        <w:tc>
          <w:tcPr>
            <w:tcW w:w="1080" w:type="dxa"/>
            <w:tcBorders>
              <w:left w:val="single" w:sz="4" w:space="0" w:color="000000"/>
              <w:bottom w:val="single" w:sz="4" w:space="0" w:color="000000"/>
            </w:tcBorders>
          </w:tcPr>
          <w:p w14:paraId="08965EBE"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0BBD575F"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08-Nov-2025</w:t>
            </w:r>
          </w:p>
        </w:tc>
        <w:tc>
          <w:tcPr>
            <w:tcW w:w="1810" w:type="dxa"/>
            <w:tcBorders>
              <w:left w:val="single" w:sz="4" w:space="0" w:color="000000"/>
              <w:bottom w:val="single" w:sz="4" w:space="0" w:color="000000"/>
              <w:right w:val="single" w:sz="4" w:space="0" w:color="000000"/>
            </w:tcBorders>
          </w:tcPr>
          <w:p w14:paraId="79CDA1C3" w14:textId="77777777" w:rsidR="007372AD" w:rsidRPr="005A6F07" w:rsidRDefault="007372AD" w:rsidP="00FF3343">
            <w:pPr>
              <w:rPr>
                <w:rFonts w:ascii="Times New Roman" w:eastAsia="Garamond" w:hAnsi="Times New Roman" w:cs="Times New Roman"/>
                <w:color w:val="FF0000"/>
              </w:rPr>
            </w:pPr>
            <w:r w:rsidRPr="005A6F07">
              <w:rPr>
                <w:rFonts w:ascii="Times New Roman" w:eastAsia="Garamond" w:hAnsi="Times New Roman" w:cs="Times New Roman"/>
              </w:rPr>
              <w:t>09-Nov-2025</w:t>
            </w:r>
          </w:p>
        </w:tc>
      </w:tr>
      <w:tr w:rsidR="007372AD" w:rsidRPr="005A6F07" w14:paraId="7C9A8598" w14:textId="77777777" w:rsidTr="00FF3343">
        <w:tc>
          <w:tcPr>
            <w:tcW w:w="4860" w:type="dxa"/>
            <w:tcBorders>
              <w:left w:val="single" w:sz="4" w:space="0" w:color="000000"/>
              <w:bottom w:val="single" w:sz="4" w:space="0" w:color="000000"/>
            </w:tcBorders>
          </w:tcPr>
          <w:p w14:paraId="4F34356E"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Functionality Testing</w:t>
            </w:r>
          </w:p>
          <w:p w14:paraId="20F297ED"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(Includes Functionality, Gui, Usability, Security and Database testing)</w:t>
            </w:r>
          </w:p>
        </w:tc>
        <w:tc>
          <w:tcPr>
            <w:tcW w:w="1080" w:type="dxa"/>
            <w:tcBorders>
              <w:left w:val="single" w:sz="4" w:space="0" w:color="000000"/>
              <w:bottom w:val="single" w:sz="4" w:space="0" w:color="000000"/>
            </w:tcBorders>
          </w:tcPr>
          <w:p w14:paraId="15BB2635"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3 days</w:t>
            </w:r>
          </w:p>
        </w:tc>
        <w:tc>
          <w:tcPr>
            <w:tcW w:w="1800" w:type="dxa"/>
            <w:tcBorders>
              <w:left w:val="single" w:sz="4" w:space="0" w:color="000000"/>
              <w:bottom w:val="single" w:sz="4" w:space="0" w:color="000000"/>
            </w:tcBorders>
          </w:tcPr>
          <w:p w14:paraId="47B5813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10-Nov-2025</w:t>
            </w:r>
          </w:p>
        </w:tc>
        <w:tc>
          <w:tcPr>
            <w:tcW w:w="1810" w:type="dxa"/>
            <w:tcBorders>
              <w:left w:val="single" w:sz="4" w:space="0" w:color="000000"/>
              <w:bottom w:val="single" w:sz="4" w:space="0" w:color="000000"/>
              <w:right w:val="single" w:sz="4" w:space="0" w:color="000000"/>
            </w:tcBorders>
          </w:tcPr>
          <w:p w14:paraId="192A08A6" w14:textId="77777777" w:rsidR="007372AD" w:rsidRPr="005A6F07" w:rsidRDefault="007372AD" w:rsidP="00FF3343">
            <w:pPr>
              <w:rPr>
                <w:rFonts w:ascii="Times New Roman" w:eastAsia="Garamond" w:hAnsi="Times New Roman" w:cs="Times New Roman"/>
                <w:color w:val="FF0000"/>
              </w:rPr>
            </w:pPr>
            <w:r w:rsidRPr="005A6F07">
              <w:rPr>
                <w:rFonts w:ascii="Times New Roman" w:eastAsia="Garamond" w:hAnsi="Times New Roman" w:cs="Times New Roman"/>
              </w:rPr>
              <w:t>12-Nov-2025</w:t>
            </w:r>
          </w:p>
        </w:tc>
      </w:tr>
      <w:tr w:rsidR="007372AD" w:rsidRPr="005A6F07" w14:paraId="0CA2CA88" w14:textId="77777777" w:rsidTr="00FF3343">
        <w:tc>
          <w:tcPr>
            <w:tcW w:w="4860" w:type="dxa"/>
            <w:tcBorders>
              <w:left w:val="single" w:sz="4" w:space="0" w:color="000000"/>
              <w:bottom w:val="single" w:sz="4" w:space="0" w:color="000000"/>
            </w:tcBorders>
          </w:tcPr>
          <w:p w14:paraId="4F040863"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Regression Testing</w:t>
            </w:r>
          </w:p>
          <w:p w14:paraId="68C294A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(Includes Regression, Adhoc and Defect fix verification testing)</w:t>
            </w:r>
          </w:p>
        </w:tc>
        <w:tc>
          <w:tcPr>
            <w:tcW w:w="1080" w:type="dxa"/>
            <w:tcBorders>
              <w:left w:val="single" w:sz="4" w:space="0" w:color="000000"/>
              <w:bottom w:val="single" w:sz="4" w:space="0" w:color="000000"/>
            </w:tcBorders>
          </w:tcPr>
          <w:p w14:paraId="0BCDD0F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3 days</w:t>
            </w:r>
          </w:p>
        </w:tc>
        <w:tc>
          <w:tcPr>
            <w:tcW w:w="1800" w:type="dxa"/>
            <w:tcBorders>
              <w:left w:val="single" w:sz="4" w:space="0" w:color="000000"/>
              <w:bottom w:val="single" w:sz="4" w:space="0" w:color="000000"/>
            </w:tcBorders>
          </w:tcPr>
          <w:p w14:paraId="71D57435"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13-Nov-2025</w:t>
            </w:r>
          </w:p>
        </w:tc>
        <w:tc>
          <w:tcPr>
            <w:tcW w:w="1810" w:type="dxa"/>
            <w:tcBorders>
              <w:left w:val="single" w:sz="4" w:space="0" w:color="000000"/>
              <w:bottom w:val="single" w:sz="4" w:space="0" w:color="000000"/>
              <w:right w:val="single" w:sz="4" w:space="0" w:color="000000"/>
            </w:tcBorders>
          </w:tcPr>
          <w:p w14:paraId="24D7FA1C" w14:textId="77777777" w:rsidR="007372AD" w:rsidRPr="005A6F07" w:rsidRDefault="007372AD" w:rsidP="00FF3343">
            <w:pPr>
              <w:rPr>
                <w:rFonts w:ascii="Times New Roman" w:eastAsia="Garamond" w:hAnsi="Times New Roman" w:cs="Times New Roman"/>
                <w:color w:val="FF0000"/>
              </w:rPr>
            </w:pPr>
            <w:r w:rsidRPr="005A6F07">
              <w:rPr>
                <w:rFonts w:ascii="Times New Roman" w:eastAsia="Garamond" w:hAnsi="Times New Roman" w:cs="Times New Roman"/>
              </w:rPr>
              <w:t>15-Nov-2025</w:t>
            </w:r>
          </w:p>
        </w:tc>
      </w:tr>
      <w:tr w:rsidR="007372AD" w:rsidRPr="005A6F07" w14:paraId="197C88E1" w14:textId="77777777" w:rsidTr="00FF3343">
        <w:tc>
          <w:tcPr>
            <w:tcW w:w="4860" w:type="dxa"/>
            <w:tcBorders>
              <w:left w:val="single" w:sz="4" w:space="0" w:color="000000"/>
              <w:bottom w:val="single" w:sz="4" w:space="0" w:color="000000"/>
            </w:tcBorders>
          </w:tcPr>
          <w:p w14:paraId="5C408C63"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Integration Testing</w:t>
            </w:r>
          </w:p>
          <w:p w14:paraId="335688A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(Includes External Interfaces and Module Interfaces testing)</w:t>
            </w:r>
          </w:p>
        </w:tc>
        <w:tc>
          <w:tcPr>
            <w:tcW w:w="1080" w:type="dxa"/>
            <w:tcBorders>
              <w:left w:val="single" w:sz="4" w:space="0" w:color="000000"/>
              <w:bottom w:val="single" w:sz="4" w:space="0" w:color="000000"/>
            </w:tcBorders>
          </w:tcPr>
          <w:p w14:paraId="19C574F1"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3 days</w:t>
            </w:r>
          </w:p>
        </w:tc>
        <w:tc>
          <w:tcPr>
            <w:tcW w:w="1800" w:type="dxa"/>
            <w:tcBorders>
              <w:left w:val="single" w:sz="4" w:space="0" w:color="000000"/>
              <w:bottom w:val="single" w:sz="4" w:space="0" w:color="000000"/>
            </w:tcBorders>
          </w:tcPr>
          <w:p w14:paraId="47240835"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17-Nov-2025</w:t>
            </w:r>
          </w:p>
        </w:tc>
        <w:tc>
          <w:tcPr>
            <w:tcW w:w="1810" w:type="dxa"/>
            <w:tcBorders>
              <w:left w:val="single" w:sz="4" w:space="0" w:color="000000"/>
              <w:bottom w:val="single" w:sz="4" w:space="0" w:color="000000"/>
              <w:right w:val="single" w:sz="4" w:space="0" w:color="000000"/>
            </w:tcBorders>
          </w:tcPr>
          <w:p w14:paraId="4C5BBE1B" w14:textId="77777777" w:rsidR="007372AD" w:rsidRPr="005A6F07" w:rsidRDefault="007372AD" w:rsidP="00FF3343">
            <w:pPr>
              <w:rPr>
                <w:rFonts w:ascii="Times New Roman" w:eastAsia="Garamond" w:hAnsi="Times New Roman" w:cs="Times New Roman"/>
                <w:color w:val="FF0000"/>
              </w:rPr>
            </w:pPr>
            <w:r w:rsidRPr="005A6F07">
              <w:rPr>
                <w:rFonts w:ascii="Times New Roman" w:eastAsia="Garamond" w:hAnsi="Times New Roman" w:cs="Times New Roman"/>
              </w:rPr>
              <w:t>19-Nov-2025</w:t>
            </w:r>
          </w:p>
          <w:p w14:paraId="7698FE60" w14:textId="77777777" w:rsidR="007372AD" w:rsidRPr="005A6F07" w:rsidRDefault="007372AD" w:rsidP="00FF3343">
            <w:pPr>
              <w:rPr>
                <w:rFonts w:ascii="Times New Roman" w:eastAsia="Garamond" w:hAnsi="Times New Roman" w:cs="Times New Roman"/>
                <w:color w:val="FF0000"/>
              </w:rPr>
            </w:pPr>
          </w:p>
          <w:p w14:paraId="6663B0A5" w14:textId="77777777" w:rsidR="007372AD" w:rsidRPr="005A6F07" w:rsidRDefault="007372AD" w:rsidP="00FF3343">
            <w:pPr>
              <w:rPr>
                <w:rFonts w:ascii="Times New Roman" w:eastAsia="Garamond" w:hAnsi="Times New Roman" w:cs="Times New Roman"/>
                <w:color w:val="FF0000"/>
              </w:rPr>
            </w:pPr>
          </w:p>
        </w:tc>
      </w:tr>
      <w:tr w:rsidR="007372AD" w:rsidRPr="005A6F07" w14:paraId="7B829ADF" w14:textId="77777777" w:rsidTr="00FF3343">
        <w:tc>
          <w:tcPr>
            <w:tcW w:w="4860" w:type="dxa"/>
            <w:tcBorders>
              <w:left w:val="single" w:sz="4" w:space="0" w:color="000000"/>
              <w:bottom w:val="single" w:sz="4" w:space="0" w:color="000000"/>
            </w:tcBorders>
          </w:tcPr>
          <w:p w14:paraId="599BD88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Access to International-Kids.com QA Environment</w:t>
            </w:r>
          </w:p>
        </w:tc>
        <w:tc>
          <w:tcPr>
            <w:tcW w:w="1080" w:type="dxa"/>
            <w:tcBorders>
              <w:left w:val="single" w:sz="4" w:space="0" w:color="000000"/>
              <w:bottom w:val="single" w:sz="4" w:space="0" w:color="000000"/>
            </w:tcBorders>
          </w:tcPr>
          <w:p w14:paraId="4ACECD7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 days</w:t>
            </w:r>
          </w:p>
        </w:tc>
        <w:tc>
          <w:tcPr>
            <w:tcW w:w="1800" w:type="dxa"/>
            <w:tcBorders>
              <w:left w:val="single" w:sz="4" w:space="0" w:color="000000"/>
              <w:bottom w:val="single" w:sz="4" w:space="0" w:color="000000"/>
            </w:tcBorders>
          </w:tcPr>
          <w:p w14:paraId="7AAD5C4B" w14:textId="77777777" w:rsidR="007372AD" w:rsidRPr="005A6F07" w:rsidRDefault="007372AD" w:rsidP="00FF3343">
            <w:pPr>
              <w:rPr>
                <w:rFonts w:ascii="Times New Roman" w:eastAsia="Garamond" w:hAnsi="Times New Roman" w:cs="Times New Roman"/>
                <w:color w:val="FF0000"/>
              </w:rPr>
            </w:pPr>
            <w:r w:rsidRPr="005A6F07">
              <w:rPr>
                <w:rFonts w:ascii="Times New Roman" w:eastAsia="Garamond" w:hAnsi="Times New Roman" w:cs="Times New Roman"/>
              </w:rPr>
              <w:t>20-Nov-2025</w:t>
            </w:r>
          </w:p>
        </w:tc>
        <w:tc>
          <w:tcPr>
            <w:tcW w:w="1810" w:type="dxa"/>
            <w:tcBorders>
              <w:left w:val="single" w:sz="4" w:space="0" w:color="000000"/>
              <w:bottom w:val="single" w:sz="4" w:space="0" w:color="000000"/>
              <w:right w:val="single" w:sz="4" w:space="0" w:color="000000"/>
            </w:tcBorders>
          </w:tcPr>
          <w:p w14:paraId="67BA9212" w14:textId="77777777" w:rsidR="007372AD" w:rsidRPr="005A6F07" w:rsidRDefault="007372AD" w:rsidP="00FF3343">
            <w:pPr>
              <w:rPr>
                <w:rFonts w:ascii="Times New Roman" w:eastAsia="Garamond" w:hAnsi="Times New Roman" w:cs="Times New Roman"/>
                <w:color w:val="FF0000"/>
              </w:rPr>
            </w:pPr>
            <w:r w:rsidRPr="005A6F07">
              <w:rPr>
                <w:rFonts w:ascii="Times New Roman" w:eastAsia="Garamond" w:hAnsi="Times New Roman" w:cs="Times New Roman"/>
              </w:rPr>
              <w:t>21-Nov-2025</w:t>
            </w:r>
          </w:p>
        </w:tc>
      </w:tr>
      <w:tr w:rsidR="007372AD" w:rsidRPr="005A6F07" w14:paraId="28463FBA" w14:textId="77777777" w:rsidTr="00FF3343">
        <w:trPr>
          <w:cantSplit/>
          <w:trHeight w:val="728"/>
        </w:trPr>
        <w:tc>
          <w:tcPr>
            <w:tcW w:w="4860" w:type="dxa"/>
            <w:tcBorders>
              <w:left w:val="single" w:sz="4" w:space="0" w:color="000000"/>
              <w:bottom w:val="single" w:sz="4" w:space="0" w:color="000000"/>
            </w:tcBorders>
          </w:tcPr>
          <w:p w14:paraId="5C7C5126"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System Testing</w:t>
            </w:r>
          </w:p>
          <w:p w14:paraId="28420DA0" w14:textId="77777777" w:rsidR="007372AD" w:rsidRPr="005A6F07" w:rsidRDefault="007372AD" w:rsidP="00FF3343">
            <w:pPr>
              <w:pBdr>
                <w:top w:val="nil"/>
                <w:left w:val="nil"/>
                <w:bottom w:val="nil"/>
                <w:right w:val="nil"/>
                <w:between w:val="nil"/>
              </w:pBdr>
              <w:rPr>
                <w:rFonts w:ascii="Times New Roman" w:eastAsia="Garamond" w:hAnsi="Times New Roman" w:cs="Times New Roman"/>
                <w:color w:val="000000"/>
              </w:rPr>
            </w:pPr>
            <w:r w:rsidRPr="005A6F07">
              <w:rPr>
                <w:rFonts w:ascii="Times New Roman" w:eastAsia="Garamond" w:hAnsi="Times New Roman" w:cs="Times New Roman"/>
                <w:color w:val="000000"/>
              </w:rPr>
              <w:t>(</w:t>
            </w:r>
            <w:proofErr w:type="gramStart"/>
            <w:r w:rsidRPr="005A6F07">
              <w:rPr>
                <w:rFonts w:ascii="Times New Roman" w:eastAsia="Garamond" w:hAnsi="Times New Roman" w:cs="Times New Roman"/>
                <w:color w:val="000000"/>
              </w:rPr>
              <w:t>Includes</w:t>
            </w:r>
            <w:proofErr w:type="gramEnd"/>
            <w:r w:rsidRPr="005A6F07">
              <w:rPr>
                <w:rFonts w:ascii="Times New Roman" w:eastAsia="Garamond" w:hAnsi="Times New Roman" w:cs="Times New Roman"/>
                <w:color w:val="000000"/>
              </w:rPr>
              <w:t xml:space="preserve"> all types of testing mentioned above and the test types mentioned below)</w:t>
            </w:r>
          </w:p>
        </w:tc>
        <w:tc>
          <w:tcPr>
            <w:tcW w:w="1080" w:type="dxa"/>
            <w:tcBorders>
              <w:left w:val="single" w:sz="4" w:space="0" w:color="000000"/>
              <w:bottom w:val="single" w:sz="4" w:space="0" w:color="000000"/>
            </w:tcBorders>
          </w:tcPr>
          <w:p w14:paraId="09117F6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3 days</w:t>
            </w:r>
          </w:p>
        </w:tc>
        <w:tc>
          <w:tcPr>
            <w:tcW w:w="1800" w:type="dxa"/>
            <w:tcBorders>
              <w:left w:val="single" w:sz="4" w:space="0" w:color="000000"/>
              <w:bottom w:val="single" w:sz="4" w:space="0" w:color="000000"/>
            </w:tcBorders>
          </w:tcPr>
          <w:p w14:paraId="7F5168CF"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rPr>
              <w:t>22-Nov-2025</w:t>
            </w:r>
          </w:p>
        </w:tc>
        <w:tc>
          <w:tcPr>
            <w:tcW w:w="1810" w:type="dxa"/>
            <w:tcBorders>
              <w:left w:val="single" w:sz="4" w:space="0" w:color="000000"/>
              <w:bottom w:val="single" w:sz="4" w:space="0" w:color="000000"/>
              <w:right w:val="single" w:sz="4" w:space="0" w:color="000000"/>
            </w:tcBorders>
          </w:tcPr>
          <w:p w14:paraId="712EB798" w14:textId="77777777" w:rsidR="007372AD" w:rsidRPr="005A6F07" w:rsidRDefault="007372AD" w:rsidP="00FF3343">
            <w:pPr>
              <w:rPr>
                <w:rFonts w:ascii="Times New Roman" w:eastAsia="Garamond" w:hAnsi="Times New Roman" w:cs="Times New Roman"/>
                <w:color w:val="FF0000"/>
              </w:rPr>
            </w:pPr>
            <w:r w:rsidRPr="005A6F07">
              <w:rPr>
                <w:rFonts w:ascii="Times New Roman" w:eastAsia="Garamond" w:hAnsi="Times New Roman" w:cs="Times New Roman"/>
              </w:rPr>
              <w:t>24-Nov-2025</w:t>
            </w:r>
          </w:p>
        </w:tc>
      </w:tr>
      <w:tr w:rsidR="007372AD" w:rsidRPr="005A6F07" w14:paraId="28D91199" w14:textId="77777777" w:rsidTr="00FF3343">
        <w:tc>
          <w:tcPr>
            <w:tcW w:w="4860" w:type="dxa"/>
            <w:tcBorders>
              <w:left w:val="single" w:sz="4" w:space="0" w:color="000000"/>
              <w:bottom w:val="single" w:sz="4" w:space="0" w:color="000000"/>
            </w:tcBorders>
          </w:tcPr>
          <w:p w14:paraId="2A077FA3"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Compatibility Testing</w:t>
            </w:r>
          </w:p>
        </w:tc>
        <w:tc>
          <w:tcPr>
            <w:tcW w:w="1080" w:type="dxa"/>
            <w:tcBorders>
              <w:left w:val="single" w:sz="4" w:space="0" w:color="000000"/>
              <w:bottom w:val="single" w:sz="4" w:space="0" w:color="000000"/>
            </w:tcBorders>
          </w:tcPr>
          <w:p w14:paraId="7CB86B79" w14:textId="77777777" w:rsidR="007372AD" w:rsidRPr="005A6F07" w:rsidRDefault="007372AD" w:rsidP="00FF3343">
            <w:pPr>
              <w:rPr>
                <w:rFonts w:ascii="Times New Roman" w:eastAsia="Garamond" w:hAnsi="Times New Roman" w:cs="Times New Roman"/>
                <w:color w:val="FF0000"/>
              </w:rPr>
            </w:pPr>
          </w:p>
        </w:tc>
        <w:tc>
          <w:tcPr>
            <w:tcW w:w="1800" w:type="dxa"/>
            <w:tcBorders>
              <w:left w:val="single" w:sz="4" w:space="0" w:color="000000"/>
              <w:bottom w:val="single" w:sz="4" w:space="0" w:color="000000"/>
            </w:tcBorders>
          </w:tcPr>
          <w:p w14:paraId="4A000A4D" w14:textId="77777777" w:rsidR="007372AD" w:rsidRPr="005A6F07" w:rsidRDefault="007372AD" w:rsidP="00FF3343">
            <w:pPr>
              <w:rPr>
                <w:rFonts w:ascii="Times New Roman" w:eastAsia="Garamond" w:hAnsi="Times New Roman" w:cs="Times New Roman"/>
                <w:color w:val="FF0000"/>
              </w:rPr>
            </w:pPr>
          </w:p>
        </w:tc>
        <w:tc>
          <w:tcPr>
            <w:tcW w:w="1810" w:type="dxa"/>
            <w:tcBorders>
              <w:left w:val="single" w:sz="4" w:space="0" w:color="000000"/>
              <w:bottom w:val="single" w:sz="4" w:space="0" w:color="000000"/>
              <w:right w:val="single" w:sz="4" w:space="0" w:color="000000"/>
            </w:tcBorders>
          </w:tcPr>
          <w:p w14:paraId="7E9803DC" w14:textId="77777777" w:rsidR="007372AD" w:rsidRPr="005A6F07" w:rsidRDefault="007372AD" w:rsidP="00FF3343">
            <w:pPr>
              <w:rPr>
                <w:rFonts w:ascii="Times New Roman" w:eastAsia="Garamond" w:hAnsi="Times New Roman" w:cs="Times New Roman"/>
                <w:color w:val="FF0000"/>
              </w:rPr>
            </w:pPr>
          </w:p>
        </w:tc>
      </w:tr>
      <w:tr w:rsidR="007372AD" w:rsidRPr="005A6F07" w14:paraId="5259158B" w14:textId="77777777" w:rsidTr="00FF3343">
        <w:tc>
          <w:tcPr>
            <w:tcW w:w="4860" w:type="dxa"/>
            <w:tcBorders>
              <w:left w:val="single" w:sz="4" w:space="0" w:color="000000"/>
              <w:bottom w:val="single" w:sz="4" w:space="0" w:color="000000"/>
            </w:tcBorders>
          </w:tcPr>
          <w:p w14:paraId="2A84EC08" w14:textId="77777777" w:rsidR="007372AD" w:rsidRPr="005A6F07" w:rsidRDefault="007372AD" w:rsidP="00FF3343">
            <w:pPr>
              <w:ind w:left="720"/>
              <w:rPr>
                <w:rFonts w:ascii="Times New Roman" w:eastAsia="Garamond" w:hAnsi="Times New Roman" w:cs="Times New Roman"/>
              </w:rPr>
            </w:pPr>
            <w:r w:rsidRPr="005A6F07">
              <w:rPr>
                <w:rFonts w:ascii="Times New Roman" w:eastAsia="Garamond" w:hAnsi="Times New Roman" w:cs="Times New Roman"/>
              </w:rPr>
              <w:t>Performance and Load/Volume Testing</w:t>
            </w:r>
          </w:p>
        </w:tc>
        <w:tc>
          <w:tcPr>
            <w:tcW w:w="1080" w:type="dxa"/>
            <w:tcBorders>
              <w:left w:val="single" w:sz="4" w:space="0" w:color="000000"/>
              <w:bottom w:val="single" w:sz="4" w:space="0" w:color="000000"/>
            </w:tcBorders>
          </w:tcPr>
          <w:p w14:paraId="485FB364" w14:textId="77777777" w:rsidR="007372AD" w:rsidRPr="005A6F07" w:rsidRDefault="007372AD" w:rsidP="00FF3343">
            <w:pPr>
              <w:rPr>
                <w:rFonts w:ascii="Times New Roman" w:eastAsia="Garamond" w:hAnsi="Times New Roman" w:cs="Times New Roman"/>
                <w:color w:val="FF0000"/>
              </w:rPr>
            </w:pPr>
          </w:p>
        </w:tc>
        <w:tc>
          <w:tcPr>
            <w:tcW w:w="1800" w:type="dxa"/>
            <w:tcBorders>
              <w:left w:val="single" w:sz="4" w:space="0" w:color="000000"/>
              <w:bottom w:val="single" w:sz="4" w:space="0" w:color="000000"/>
            </w:tcBorders>
          </w:tcPr>
          <w:p w14:paraId="1A71DDEB" w14:textId="77777777" w:rsidR="007372AD" w:rsidRPr="005A6F07" w:rsidRDefault="007372AD" w:rsidP="00FF3343">
            <w:pPr>
              <w:rPr>
                <w:rFonts w:ascii="Times New Roman" w:eastAsia="Garamond" w:hAnsi="Times New Roman" w:cs="Times New Roman"/>
                <w:color w:val="FF0000"/>
              </w:rPr>
            </w:pPr>
          </w:p>
        </w:tc>
        <w:tc>
          <w:tcPr>
            <w:tcW w:w="1810" w:type="dxa"/>
            <w:tcBorders>
              <w:left w:val="single" w:sz="4" w:space="0" w:color="000000"/>
              <w:bottom w:val="single" w:sz="4" w:space="0" w:color="000000"/>
              <w:right w:val="single" w:sz="4" w:space="0" w:color="000000"/>
            </w:tcBorders>
          </w:tcPr>
          <w:p w14:paraId="1D5B4B01" w14:textId="77777777" w:rsidR="007372AD" w:rsidRPr="005A6F07" w:rsidRDefault="007372AD" w:rsidP="00FF3343">
            <w:pPr>
              <w:rPr>
                <w:rFonts w:ascii="Times New Roman" w:eastAsia="Garamond" w:hAnsi="Times New Roman" w:cs="Times New Roman"/>
                <w:color w:val="FF0000"/>
              </w:rPr>
            </w:pPr>
          </w:p>
        </w:tc>
      </w:tr>
      <w:tr w:rsidR="007372AD" w:rsidRPr="005A6F07" w14:paraId="0FA4582B" w14:textId="77777777" w:rsidTr="00FF3343">
        <w:tc>
          <w:tcPr>
            <w:tcW w:w="4860" w:type="dxa"/>
            <w:tcBorders>
              <w:left w:val="single" w:sz="4" w:space="0" w:color="000000"/>
              <w:bottom w:val="single" w:sz="4" w:space="0" w:color="000000"/>
            </w:tcBorders>
          </w:tcPr>
          <w:p w14:paraId="3E9C4778" w14:textId="77777777" w:rsidR="007372AD" w:rsidRPr="005A6F07" w:rsidRDefault="007372AD" w:rsidP="00FF3343">
            <w:pPr>
              <w:rPr>
                <w:rFonts w:ascii="Times New Roman" w:eastAsia="Garamond" w:hAnsi="Times New Roman" w:cs="Times New Roman"/>
              </w:rPr>
            </w:pPr>
            <w:r w:rsidRPr="005A6F07">
              <w:rPr>
                <w:rFonts w:ascii="Times New Roman" w:eastAsia="Garamond" w:hAnsi="Times New Roman" w:cs="Times New Roman"/>
                <w:b/>
              </w:rPr>
              <w:t>User Acceptance Testing</w:t>
            </w:r>
          </w:p>
        </w:tc>
        <w:tc>
          <w:tcPr>
            <w:tcW w:w="1080" w:type="dxa"/>
            <w:tcBorders>
              <w:left w:val="single" w:sz="4" w:space="0" w:color="000000"/>
              <w:bottom w:val="single" w:sz="4" w:space="0" w:color="000000"/>
            </w:tcBorders>
          </w:tcPr>
          <w:p w14:paraId="0C6E957F" w14:textId="77777777" w:rsidR="007372AD" w:rsidRPr="005A6F07" w:rsidRDefault="007372AD" w:rsidP="00FF3343">
            <w:pPr>
              <w:rPr>
                <w:rFonts w:ascii="Times New Roman" w:eastAsia="Garamond" w:hAnsi="Times New Roman" w:cs="Times New Roman"/>
              </w:rPr>
            </w:pPr>
          </w:p>
        </w:tc>
        <w:tc>
          <w:tcPr>
            <w:tcW w:w="1800" w:type="dxa"/>
            <w:tcBorders>
              <w:left w:val="single" w:sz="4" w:space="0" w:color="000000"/>
              <w:bottom w:val="single" w:sz="4" w:space="0" w:color="000000"/>
            </w:tcBorders>
          </w:tcPr>
          <w:p w14:paraId="0969E6E2" w14:textId="77777777" w:rsidR="007372AD" w:rsidRPr="005A6F07" w:rsidRDefault="007372AD" w:rsidP="00FF3343">
            <w:pPr>
              <w:rPr>
                <w:rFonts w:ascii="Times New Roman" w:eastAsia="Garamond" w:hAnsi="Times New Roman" w:cs="Times New Roman"/>
              </w:rPr>
            </w:pPr>
          </w:p>
        </w:tc>
        <w:tc>
          <w:tcPr>
            <w:tcW w:w="1810" w:type="dxa"/>
            <w:tcBorders>
              <w:left w:val="single" w:sz="4" w:space="0" w:color="000000"/>
              <w:bottom w:val="single" w:sz="4" w:space="0" w:color="000000"/>
              <w:right w:val="single" w:sz="4" w:space="0" w:color="000000"/>
            </w:tcBorders>
          </w:tcPr>
          <w:p w14:paraId="3ECB12FD" w14:textId="77777777" w:rsidR="007372AD" w:rsidRPr="005A6F07" w:rsidRDefault="007372AD" w:rsidP="00FF3343">
            <w:pPr>
              <w:rPr>
                <w:rFonts w:ascii="Times New Roman" w:eastAsia="Garamond" w:hAnsi="Times New Roman" w:cs="Times New Roman"/>
              </w:rPr>
            </w:pPr>
          </w:p>
        </w:tc>
      </w:tr>
    </w:tbl>
    <w:p w14:paraId="63C56891" w14:textId="77777777" w:rsidR="007372AD" w:rsidRPr="00AA7025" w:rsidRDefault="007372AD" w:rsidP="007372AD">
      <w:pPr>
        <w:pBdr>
          <w:top w:val="nil"/>
          <w:left w:val="nil"/>
          <w:bottom w:val="nil"/>
          <w:right w:val="nil"/>
          <w:between w:val="nil"/>
        </w:pBdr>
        <w:ind w:left="360"/>
        <w:jc w:val="both"/>
        <w:rPr>
          <w:rFonts w:ascii="Times New Roman" w:eastAsia="Garamond" w:hAnsi="Times New Roman" w:cs="Times New Roman"/>
          <w:color w:val="000000"/>
          <w:sz w:val="21"/>
          <w:szCs w:val="21"/>
        </w:rPr>
      </w:pPr>
    </w:p>
    <w:p w14:paraId="00DD4C26" w14:textId="2B9194BC" w:rsidR="007372AD" w:rsidRPr="005A6F07" w:rsidRDefault="007372AD" w:rsidP="007372AD">
      <w:pPr>
        <w:pStyle w:val="Heading1"/>
        <w:rPr>
          <w:rFonts w:ascii="Times New Roman" w:hAnsi="Times New Roman" w:cs="Times New Roman"/>
          <w:color w:val="auto"/>
          <w:sz w:val="36"/>
          <w:szCs w:val="36"/>
        </w:rPr>
      </w:pPr>
      <w:bookmarkStart w:id="23" w:name="_Browsers"/>
      <w:bookmarkStart w:id="24" w:name="_Toc210767055"/>
      <w:r w:rsidRPr="005A6F07">
        <w:rPr>
          <w:rFonts w:ascii="Times New Roman" w:hAnsi="Times New Roman" w:cs="Times New Roman"/>
          <w:color w:val="auto"/>
          <w:sz w:val="36"/>
          <w:szCs w:val="36"/>
        </w:rPr>
        <w:t>3</w:t>
      </w:r>
      <w:r w:rsidRPr="005A6F07">
        <w:rPr>
          <w:rFonts w:ascii="Times New Roman" w:hAnsi="Times New Roman" w:cs="Times New Roman"/>
          <w:color w:val="auto"/>
          <w:sz w:val="36"/>
          <w:szCs w:val="36"/>
        </w:rPr>
        <w:t>. TESTING ENVIRONMENT</w:t>
      </w:r>
      <w:bookmarkEnd w:id="24"/>
    </w:p>
    <w:p w14:paraId="44BF0687" w14:textId="4B8BEC94" w:rsidR="007372AD" w:rsidRPr="005A6F07" w:rsidRDefault="007372AD" w:rsidP="007372AD">
      <w:pPr>
        <w:pStyle w:val="Heading2"/>
        <w:rPr>
          <w:rFonts w:ascii="Times New Roman" w:hAnsi="Times New Roman" w:cs="Times New Roman"/>
          <w:color w:val="auto"/>
        </w:rPr>
      </w:pPr>
      <w:bookmarkStart w:id="25" w:name="_Toc210767056"/>
      <w:r w:rsidRPr="005A6F07">
        <w:rPr>
          <w:rFonts w:ascii="Times New Roman" w:hAnsi="Times New Roman" w:cs="Times New Roman"/>
          <w:color w:val="auto"/>
        </w:rPr>
        <w:t xml:space="preserve">3.1 </w:t>
      </w:r>
      <w:r w:rsidRPr="005A6F07">
        <w:rPr>
          <w:rFonts w:ascii="Times New Roman" w:hAnsi="Times New Roman" w:cs="Times New Roman"/>
          <w:color w:val="auto"/>
        </w:rPr>
        <w:t>Browsers</w:t>
      </w:r>
      <w:bookmarkEnd w:id="25"/>
    </w:p>
    <w:p w14:paraId="6F6A2FC6" w14:textId="18EC69C5" w:rsidR="007372AD" w:rsidRPr="00AA7025" w:rsidRDefault="007372AD" w:rsidP="007372AD">
      <w:pPr>
        <w:rPr>
          <w:rFonts w:ascii="Times New Roman" w:hAnsi="Times New Roman" w:cs="Times New Roman"/>
          <w:sz w:val="21"/>
          <w:szCs w:val="21"/>
        </w:rPr>
      </w:pPr>
      <w:r w:rsidRPr="00AA7025">
        <w:rPr>
          <w:rFonts w:ascii="Times New Roman" w:hAnsi="Times New Roman" w:cs="Times New Roman"/>
          <w:noProof/>
          <w:sz w:val="23"/>
          <w:szCs w:val="23"/>
        </w:rPr>
        <w:drawing>
          <wp:inline distT="0" distB="0" distL="0" distR="0" wp14:anchorId="0CEFCF7B" wp14:editId="70A8DB27">
            <wp:extent cx="6053455" cy="117475"/>
            <wp:effectExtent l="0" t="0" r="4445" b="0"/>
            <wp:docPr id="18285173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7475"/>
                    </a:xfrm>
                    <a:prstGeom prst="rect">
                      <a:avLst/>
                    </a:prstGeom>
                    <a:solidFill>
                      <a:srgbClr val="FFFFFF"/>
                    </a:solidFill>
                    <a:ln>
                      <a:noFill/>
                    </a:ln>
                  </pic:spPr>
                </pic:pic>
              </a:graphicData>
            </a:graphic>
          </wp:inline>
        </w:drawing>
      </w:r>
    </w:p>
    <w:p w14:paraId="57B7B637" w14:textId="77777777" w:rsidR="007372AD" w:rsidRPr="00AA7025" w:rsidRDefault="007372AD" w:rsidP="007372AD">
      <w:pPr>
        <w:rPr>
          <w:rFonts w:ascii="Times New Roman" w:hAnsi="Times New Roman" w:cs="Times New Roman"/>
          <w:sz w:val="21"/>
          <w:szCs w:val="21"/>
        </w:rPr>
      </w:pPr>
    </w:p>
    <w:tbl>
      <w:tblPr>
        <w:tblW w:w="0" w:type="auto"/>
        <w:tblInd w:w="108" w:type="dxa"/>
        <w:tblLayout w:type="fixed"/>
        <w:tblLook w:val="0000" w:firstRow="0" w:lastRow="0" w:firstColumn="0" w:lastColumn="0" w:noHBand="0" w:noVBand="0"/>
      </w:tblPr>
      <w:tblGrid>
        <w:gridCol w:w="2027"/>
        <w:gridCol w:w="1573"/>
        <w:gridCol w:w="5945"/>
      </w:tblGrid>
      <w:tr w:rsidR="007372AD" w:rsidRPr="005A6F07" w14:paraId="3BB9EA8C" w14:textId="77777777" w:rsidTr="00FF3343">
        <w:trPr>
          <w:cantSplit/>
          <w:trHeight w:val="463"/>
          <w:tblHeader/>
        </w:trPr>
        <w:tc>
          <w:tcPr>
            <w:tcW w:w="2027" w:type="dxa"/>
            <w:tcBorders>
              <w:top w:val="single" w:sz="1" w:space="0" w:color="000000"/>
              <w:left w:val="single" w:sz="1" w:space="0" w:color="000000"/>
              <w:bottom w:val="single" w:sz="1" w:space="0" w:color="000000"/>
            </w:tcBorders>
            <w:shd w:val="clear" w:color="auto" w:fill="D9D9D9"/>
          </w:tcPr>
          <w:p w14:paraId="3DD63C6A" w14:textId="77777777" w:rsidR="007372AD" w:rsidRPr="005A6F07" w:rsidRDefault="007372AD" w:rsidP="00FF3343">
            <w:pPr>
              <w:pStyle w:val="atgbodyCharCharChar"/>
              <w:snapToGrid w:val="0"/>
              <w:rPr>
                <w:rFonts w:ascii="Times New Roman" w:hAnsi="Times New Roman"/>
                <w:b/>
                <w:color w:val="000000"/>
                <w:sz w:val="24"/>
                <w:szCs w:val="24"/>
              </w:rPr>
            </w:pPr>
            <w:r w:rsidRPr="005A6F07">
              <w:rPr>
                <w:rFonts w:ascii="Times New Roman" w:hAnsi="Times New Roman"/>
                <w:b/>
                <w:color w:val="000000"/>
                <w:sz w:val="24"/>
                <w:szCs w:val="24"/>
              </w:rPr>
              <w:t>Browser</w:t>
            </w:r>
          </w:p>
        </w:tc>
        <w:tc>
          <w:tcPr>
            <w:tcW w:w="1573" w:type="dxa"/>
            <w:tcBorders>
              <w:top w:val="single" w:sz="1" w:space="0" w:color="000000"/>
              <w:left w:val="single" w:sz="1" w:space="0" w:color="000000"/>
              <w:bottom w:val="single" w:sz="1" w:space="0" w:color="000000"/>
            </w:tcBorders>
            <w:shd w:val="clear" w:color="auto" w:fill="D9D9D9"/>
          </w:tcPr>
          <w:p w14:paraId="5ED87F94"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Execution</w:t>
            </w:r>
          </w:p>
        </w:tc>
        <w:tc>
          <w:tcPr>
            <w:tcW w:w="5945" w:type="dxa"/>
            <w:tcBorders>
              <w:top w:val="single" w:sz="1" w:space="0" w:color="000000"/>
              <w:left w:val="single" w:sz="1" w:space="0" w:color="000000"/>
              <w:bottom w:val="single" w:sz="1" w:space="0" w:color="000000"/>
              <w:right w:val="single" w:sz="1" w:space="0" w:color="000000"/>
            </w:tcBorders>
            <w:shd w:val="clear" w:color="auto" w:fill="D9D9D9"/>
          </w:tcPr>
          <w:p w14:paraId="32A33F23"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Environment</w:t>
            </w:r>
          </w:p>
        </w:tc>
      </w:tr>
      <w:tr w:rsidR="007372AD" w:rsidRPr="005A6F07" w14:paraId="5F81D6DD" w14:textId="77777777" w:rsidTr="00FF3343">
        <w:trPr>
          <w:cantSplit/>
        </w:trPr>
        <w:tc>
          <w:tcPr>
            <w:tcW w:w="2027" w:type="dxa"/>
            <w:tcBorders>
              <w:left w:val="single" w:sz="1" w:space="0" w:color="000000"/>
              <w:bottom w:val="single" w:sz="1" w:space="0" w:color="000000"/>
            </w:tcBorders>
          </w:tcPr>
          <w:p w14:paraId="6667C59D" w14:textId="77777777" w:rsidR="007372AD" w:rsidRPr="005A6F07" w:rsidRDefault="007372AD" w:rsidP="00FF3343">
            <w:pPr>
              <w:pStyle w:val="TableText"/>
              <w:snapToGrid w:val="0"/>
              <w:spacing w:before="0"/>
              <w:rPr>
                <w:rFonts w:ascii="Times New Roman" w:hAnsi="Times New Roman"/>
                <w:sz w:val="24"/>
                <w:szCs w:val="24"/>
              </w:rPr>
            </w:pPr>
            <w:r w:rsidRPr="005A6F07">
              <w:rPr>
                <w:rFonts w:ascii="Times New Roman" w:hAnsi="Times New Roman"/>
                <w:sz w:val="24"/>
                <w:szCs w:val="24"/>
              </w:rPr>
              <w:t>Internet Explorer 6.0</w:t>
            </w:r>
          </w:p>
        </w:tc>
        <w:tc>
          <w:tcPr>
            <w:tcW w:w="1573" w:type="dxa"/>
            <w:tcBorders>
              <w:left w:val="single" w:sz="1" w:space="0" w:color="000000"/>
              <w:bottom w:val="single" w:sz="1" w:space="0" w:color="000000"/>
            </w:tcBorders>
          </w:tcPr>
          <w:p w14:paraId="36150030" w14:textId="77777777" w:rsidR="007372AD" w:rsidRPr="005A6F07" w:rsidRDefault="007372AD" w:rsidP="00FF3343">
            <w:pPr>
              <w:snapToGrid w:val="0"/>
              <w:jc w:val="center"/>
              <w:rPr>
                <w:rFonts w:ascii="Times New Roman" w:hAnsi="Times New Roman" w:cs="Times New Roman"/>
              </w:rPr>
            </w:pPr>
            <w:r w:rsidRPr="005A6F07">
              <w:rPr>
                <w:rFonts w:ascii="Times New Roman" w:hAnsi="Times New Roman" w:cs="Times New Roman"/>
              </w:rPr>
              <w:t>√</w:t>
            </w:r>
          </w:p>
        </w:tc>
        <w:tc>
          <w:tcPr>
            <w:tcW w:w="5945" w:type="dxa"/>
            <w:tcBorders>
              <w:left w:val="single" w:sz="1" w:space="0" w:color="000000"/>
              <w:bottom w:val="single" w:sz="1" w:space="0" w:color="000000"/>
              <w:right w:val="single" w:sz="1" w:space="0" w:color="000000"/>
            </w:tcBorders>
          </w:tcPr>
          <w:p w14:paraId="5EB4F758"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 XP</w:t>
            </w:r>
          </w:p>
        </w:tc>
      </w:tr>
      <w:tr w:rsidR="007372AD" w:rsidRPr="005A6F07" w14:paraId="7640049E" w14:textId="77777777" w:rsidTr="00FF3343">
        <w:trPr>
          <w:cantSplit/>
        </w:trPr>
        <w:tc>
          <w:tcPr>
            <w:tcW w:w="2027" w:type="dxa"/>
            <w:tcBorders>
              <w:left w:val="single" w:sz="1" w:space="0" w:color="000000"/>
            </w:tcBorders>
          </w:tcPr>
          <w:p w14:paraId="131CCBB5" w14:textId="77777777" w:rsidR="007372AD" w:rsidRPr="005A6F07" w:rsidRDefault="007372AD" w:rsidP="00FF3343">
            <w:pPr>
              <w:pStyle w:val="TableText"/>
              <w:snapToGrid w:val="0"/>
              <w:spacing w:before="0"/>
              <w:rPr>
                <w:rFonts w:ascii="Times New Roman" w:hAnsi="Times New Roman"/>
                <w:sz w:val="24"/>
                <w:szCs w:val="24"/>
              </w:rPr>
            </w:pPr>
            <w:r w:rsidRPr="005A6F07">
              <w:rPr>
                <w:rFonts w:ascii="Times New Roman" w:hAnsi="Times New Roman"/>
                <w:sz w:val="24"/>
                <w:szCs w:val="24"/>
              </w:rPr>
              <w:t>Internet Explorer 7.0</w:t>
            </w:r>
          </w:p>
        </w:tc>
        <w:tc>
          <w:tcPr>
            <w:tcW w:w="1573" w:type="dxa"/>
            <w:tcBorders>
              <w:left w:val="single" w:sz="1" w:space="0" w:color="000000"/>
            </w:tcBorders>
          </w:tcPr>
          <w:p w14:paraId="52BF960D" w14:textId="77777777" w:rsidR="007372AD" w:rsidRPr="005A6F07" w:rsidRDefault="007372AD" w:rsidP="00FF3343">
            <w:pPr>
              <w:snapToGrid w:val="0"/>
              <w:jc w:val="center"/>
              <w:rPr>
                <w:rFonts w:ascii="Times New Roman" w:eastAsia="Arial" w:hAnsi="Times New Roman" w:cs="Times New Roman"/>
              </w:rPr>
            </w:pPr>
            <w:r w:rsidRPr="005A6F07">
              <w:rPr>
                <w:rFonts w:ascii="Times New Roman" w:eastAsia="Arial" w:hAnsi="Times New Roman" w:cs="Times New Roman"/>
              </w:rPr>
              <w:t>Certification</w:t>
            </w:r>
          </w:p>
        </w:tc>
        <w:tc>
          <w:tcPr>
            <w:tcW w:w="5945" w:type="dxa"/>
            <w:tcBorders>
              <w:left w:val="single" w:sz="1" w:space="0" w:color="000000"/>
              <w:right w:val="single" w:sz="1" w:space="0" w:color="000000"/>
            </w:tcBorders>
          </w:tcPr>
          <w:p w14:paraId="1AEC4C83"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 XP</w:t>
            </w:r>
          </w:p>
        </w:tc>
      </w:tr>
      <w:tr w:rsidR="007372AD" w:rsidRPr="005A6F07" w14:paraId="5767F1C6" w14:textId="77777777" w:rsidTr="00FF3343">
        <w:trPr>
          <w:cantSplit/>
        </w:trPr>
        <w:tc>
          <w:tcPr>
            <w:tcW w:w="2027" w:type="dxa"/>
            <w:tcBorders>
              <w:left w:val="single" w:sz="1" w:space="0" w:color="000000"/>
            </w:tcBorders>
          </w:tcPr>
          <w:p w14:paraId="10FE2919" w14:textId="77777777" w:rsidR="007372AD" w:rsidRPr="005A6F07" w:rsidRDefault="007372AD" w:rsidP="00FF3343">
            <w:pPr>
              <w:pStyle w:val="TableText"/>
              <w:snapToGrid w:val="0"/>
              <w:spacing w:before="0"/>
              <w:rPr>
                <w:rFonts w:ascii="Times New Roman" w:hAnsi="Times New Roman"/>
                <w:sz w:val="24"/>
                <w:szCs w:val="24"/>
              </w:rPr>
            </w:pPr>
            <w:r w:rsidRPr="005A6F07">
              <w:rPr>
                <w:rFonts w:ascii="Times New Roman" w:hAnsi="Times New Roman"/>
                <w:sz w:val="24"/>
                <w:szCs w:val="24"/>
              </w:rPr>
              <w:lastRenderedPageBreak/>
              <w:t>Mozilla Fire Fox</w:t>
            </w:r>
          </w:p>
        </w:tc>
        <w:tc>
          <w:tcPr>
            <w:tcW w:w="1573" w:type="dxa"/>
            <w:tcBorders>
              <w:left w:val="single" w:sz="1" w:space="0" w:color="000000"/>
            </w:tcBorders>
          </w:tcPr>
          <w:p w14:paraId="017B55C3" w14:textId="77777777" w:rsidR="007372AD" w:rsidRPr="005A6F07" w:rsidRDefault="007372AD" w:rsidP="00FF3343">
            <w:pPr>
              <w:snapToGrid w:val="0"/>
              <w:jc w:val="center"/>
              <w:rPr>
                <w:rFonts w:ascii="Times New Roman" w:eastAsia="Arial" w:hAnsi="Times New Roman" w:cs="Times New Roman"/>
              </w:rPr>
            </w:pPr>
            <w:r w:rsidRPr="005A6F07">
              <w:rPr>
                <w:rFonts w:ascii="Times New Roman" w:eastAsia="Arial" w:hAnsi="Times New Roman" w:cs="Times New Roman"/>
              </w:rPr>
              <w:t>Certification</w:t>
            </w:r>
          </w:p>
        </w:tc>
        <w:tc>
          <w:tcPr>
            <w:tcW w:w="5945" w:type="dxa"/>
            <w:tcBorders>
              <w:left w:val="single" w:sz="1" w:space="0" w:color="000000"/>
              <w:right w:val="single" w:sz="1" w:space="0" w:color="000000"/>
            </w:tcBorders>
          </w:tcPr>
          <w:p w14:paraId="7395DDB9"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 XP</w:t>
            </w:r>
          </w:p>
        </w:tc>
      </w:tr>
      <w:tr w:rsidR="007372AD" w:rsidRPr="005A6F07" w14:paraId="6E905101" w14:textId="77777777" w:rsidTr="00FF3343">
        <w:trPr>
          <w:cantSplit/>
        </w:trPr>
        <w:tc>
          <w:tcPr>
            <w:tcW w:w="2027" w:type="dxa"/>
            <w:tcBorders>
              <w:left w:val="single" w:sz="1" w:space="0" w:color="000000"/>
              <w:bottom w:val="single" w:sz="1" w:space="0" w:color="000000"/>
            </w:tcBorders>
          </w:tcPr>
          <w:p w14:paraId="49B33024" w14:textId="77777777" w:rsidR="007372AD" w:rsidRPr="005A6F07" w:rsidRDefault="007372AD" w:rsidP="00FF3343">
            <w:pPr>
              <w:pStyle w:val="TableText"/>
              <w:snapToGrid w:val="0"/>
              <w:spacing w:before="0"/>
              <w:rPr>
                <w:rFonts w:ascii="Times New Roman" w:hAnsi="Times New Roman"/>
                <w:sz w:val="24"/>
                <w:szCs w:val="24"/>
              </w:rPr>
            </w:pPr>
            <w:r w:rsidRPr="005A6F07">
              <w:rPr>
                <w:rFonts w:ascii="Times New Roman" w:hAnsi="Times New Roman"/>
                <w:sz w:val="24"/>
                <w:szCs w:val="24"/>
              </w:rPr>
              <w:t>Opera</w:t>
            </w:r>
          </w:p>
        </w:tc>
        <w:tc>
          <w:tcPr>
            <w:tcW w:w="1573" w:type="dxa"/>
            <w:tcBorders>
              <w:left w:val="single" w:sz="1" w:space="0" w:color="000000"/>
              <w:bottom w:val="single" w:sz="1" w:space="0" w:color="000000"/>
            </w:tcBorders>
          </w:tcPr>
          <w:p w14:paraId="7A4AAE8A" w14:textId="77777777" w:rsidR="007372AD" w:rsidRPr="005A6F07" w:rsidRDefault="007372AD" w:rsidP="00FF3343">
            <w:pPr>
              <w:snapToGrid w:val="0"/>
              <w:jc w:val="center"/>
              <w:rPr>
                <w:rFonts w:ascii="Times New Roman" w:eastAsia="Arial" w:hAnsi="Times New Roman" w:cs="Times New Roman"/>
              </w:rPr>
            </w:pPr>
            <w:r w:rsidRPr="005A6F07">
              <w:rPr>
                <w:rFonts w:ascii="Times New Roman" w:eastAsia="Arial" w:hAnsi="Times New Roman" w:cs="Times New Roman"/>
              </w:rPr>
              <w:t>Certification</w:t>
            </w:r>
          </w:p>
        </w:tc>
        <w:tc>
          <w:tcPr>
            <w:tcW w:w="5945" w:type="dxa"/>
            <w:tcBorders>
              <w:left w:val="single" w:sz="1" w:space="0" w:color="000000"/>
              <w:bottom w:val="single" w:sz="1" w:space="0" w:color="000000"/>
              <w:right w:val="single" w:sz="1" w:space="0" w:color="000000"/>
            </w:tcBorders>
          </w:tcPr>
          <w:p w14:paraId="1E16DFB1"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 XP</w:t>
            </w:r>
          </w:p>
        </w:tc>
      </w:tr>
    </w:tbl>
    <w:p w14:paraId="31808D0C" w14:textId="77777777" w:rsidR="007372AD" w:rsidRPr="005A6F07" w:rsidRDefault="007372AD" w:rsidP="007372AD">
      <w:pPr>
        <w:rPr>
          <w:rFonts w:ascii="Times New Roman" w:hAnsi="Times New Roman" w:cs="Times New Roman"/>
        </w:rPr>
      </w:pPr>
    </w:p>
    <w:p w14:paraId="2BAFDE9A" w14:textId="77777777" w:rsidR="007372AD" w:rsidRPr="005A6F07" w:rsidRDefault="007372AD" w:rsidP="007372AD">
      <w:pPr>
        <w:rPr>
          <w:rFonts w:ascii="Times New Roman" w:hAnsi="Times New Roman" w:cs="Times New Roman"/>
          <w:b/>
        </w:rPr>
      </w:pPr>
      <w:r w:rsidRPr="005A6F07">
        <w:rPr>
          <w:rFonts w:ascii="Times New Roman" w:hAnsi="Times New Roman" w:cs="Times New Roman"/>
          <w:b/>
        </w:rPr>
        <w:t>Execution of Test cases:</w:t>
      </w:r>
      <w:r w:rsidRPr="005A6F07">
        <w:rPr>
          <w:rFonts w:ascii="Times New Roman" w:hAnsi="Times New Roman" w:cs="Times New Roman"/>
        </w:rPr>
        <w:t xml:space="preserve"> </w:t>
      </w:r>
    </w:p>
    <w:p w14:paraId="14FB7A3D" w14:textId="77777777" w:rsidR="007372AD" w:rsidRPr="005A6F07" w:rsidRDefault="007372AD" w:rsidP="007372AD">
      <w:pPr>
        <w:rPr>
          <w:rFonts w:ascii="Times New Roman" w:hAnsi="Times New Roman" w:cs="Times New Roman"/>
        </w:rPr>
      </w:pPr>
    </w:p>
    <w:p w14:paraId="0E8D23CB" w14:textId="77777777" w:rsidR="007372AD" w:rsidRPr="005A6F07" w:rsidRDefault="007372AD" w:rsidP="007372AD">
      <w:pPr>
        <w:rPr>
          <w:rFonts w:ascii="Times New Roman" w:hAnsi="Times New Roman" w:cs="Times New Roman"/>
        </w:rPr>
      </w:pPr>
      <w:r w:rsidRPr="005A6F07">
        <w:rPr>
          <w:rFonts w:ascii="Times New Roman" w:hAnsi="Times New Roman" w:cs="Times New Roman"/>
        </w:rPr>
        <w:t>“√” Symbol mentioned above refers to - “</w:t>
      </w:r>
      <w:r w:rsidRPr="005A6F07">
        <w:rPr>
          <w:rFonts w:ascii="Times New Roman" w:hAnsi="Times New Roman" w:cs="Times New Roman"/>
          <w:b/>
        </w:rPr>
        <w:t>Entire test cases will be executed</w:t>
      </w:r>
      <w:r w:rsidRPr="005A6F07">
        <w:rPr>
          <w:rFonts w:ascii="Times New Roman" w:hAnsi="Times New Roman" w:cs="Times New Roman"/>
        </w:rPr>
        <w:t>”.</w:t>
      </w:r>
    </w:p>
    <w:p w14:paraId="57A2EDF9" w14:textId="77777777" w:rsidR="007372AD" w:rsidRPr="005A6F07" w:rsidRDefault="007372AD" w:rsidP="007372AD">
      <w:pPr>
        <w:pStyle w:val="comment"/>
        <w:rPr>
          <w:rFonts w:ascii="Times New Roman" w:hAnsi="Times New Roman"/>
          <w:i w:val="0"/>
          <w:iCs/>
          <w:color w:val="auto"/>
          <w:sz w:val="24"/>
        </w:rPr>
      </w:pPr>
      <w:r w:rsidRPr="005A6F07">
        <w:rPr>
          <w:rFonts w:ascii="Times New Roman" w:hAnsi="Times New Roman"/>
          <w:i w:val="0"/>
          <w:iCs/>
          <w:color w:val="auto"/>
          <w:sz w:val="24"/>
        </w:rPr>
        <w:t xml:space="preserve">The </w:t>
      </w:r>
      <w:proofErr w:type="gramStart"/>
      <w:r w:rsidRPr="005A6F07">
        <w:rPr>
          <w:rFonts w:ascii="Times New Roman" w:hAnsi="Times New Roman"/>
          <w:i w:val="0"/>
          <w:iCs/>
          <w:color w:val="auto"/>
          <w:sz w:val="24"/>
        </w:rPr>
        <w:t>text ,</w:t>
      </w:r>
      <w:proofErr w:type="gramEnd"/>
      <w:r w:rsidRPr="005A6F07">
        <w:rPr>
          <w:rFonts w:ascii="Times New Roman" w:hAnsi="Times New Roman"/>
          <w:i w:val="0"/>
          <w:iCs/>
          <w:color w:val="auto"/>
          <w:sz w:val="24"/>
        </w:rPr>
        <w:t xml:space="preserve"> “</w:t>
      </w:r>
      <w:proofErr w:type="gramStart"/>
      <w:r w:rsidRPr="005A6F07">
        <w:rPr>
          <w:rFonts w:ascii="Times New Roman" w:hAnsi="Times New Roman"/>
          <w:i w:val="0"/>
          <w:iCs/>
          <w:color w:val="auto"/>
          <w:sz w:val="24"/>
        </w:rPr>
        <w:t>Certification”  mentioned</w:t>
      </w:r>
      <w:proofErr w:type="gramEnd"/>
      <w:r w:rsidRPr="005A6F07">
        <w:rPr>
          <w:rFonts w:ascii="Times New Roman" w:hAnsi="Times New Roman"/>
          <w:i w:val="0"/>
          <w:iCs/>
          <w:color w:val="auto"/>
          <w:sz w:val="24"/>
        </w:rPr>
        <w:t xml:space="preserve"> above refers to - “</w:t>
      </w:r>
      <w:r w:rsidRPr="005A6F07">
        <w:rPr>
          <w:rFonts w:ascii="Times New Roman" w:hAnsi="Times New Roman"/>
          <w:b/>
          <w:i w:val="0"/>
          <w:iCs/>
          <w:color w:val="auto"/>
          <w:sz w:val="24"/>
        </w:rPr>
        <w:t xml:space="preserve">Selected </w:t>
      </w:r>
      <w:proofErr w:type="gramStart"/>
      <w:r w:rsidRPr="005A6F07">
        <w:rPr>
          <w:rFonts w:ascii="Times New Roman" w:hAnsi="Times New Roman"/>
          <w:b/>
          <w:i w:val="0"/>
          <w:iCs/>
          <w:color w:val="auto"/>
          <w:sz w:val="24"/>
        </w:rPr>
        <w:t>test  cases</w:t>
      </w:r>
      <w:proofErr w:type="gramEnd"/>
      <w:r w:rsidRPr="005A6F07">
        <w:rPr>
          <w:rFonts w:ascii="Times New Roman" w:hAnsi="Times New Roman"/>
          <w:b/>
          <w:i w:val="0"/>
          <w:iCs/>
          <w:color w:val="auto"/>
          <w:sz w:val="24"/>
        </w:rPr>
        <w:t xml:space="preserve">  </w:t>
      </w:r>
      <w:proofErr w:type="gramStart"/>
      <w:r w:rsidRPr="005A6F07">
        <w:rPr>
          <w:rFonts w:ascii="Times New Roman" w:hAnsi="Times New Roman"/>
          <w:b/>
          <w:i w:val="0"/>
          <w:iCs/>
          <w:color w:val="auto"/>
          <w:sz w:val="24"/>
        </w:rPr>
        <w:t>will  be</w:t>
      </w:r>
      <w:proofErr w:type="gramEnd"/>
      <w:r w:rsidRPr="005A6F07">
        <w:rPr>
          <w:rFonts w:ascii="Times New Roman" w:hAnsi="Times New Roman"/>
          <w:b/>
          <w:i w:val="0"/>
          <w:iCs/>
          <w:color w:val="auto"/>
          <w:sz w:val="24"/>
        </w:rPr>
        <w:t xml:space="preserve">  </w:t>
      </w:r>
      <w:proofErr w:type="gramStart"/>
      <w:r w:rsidRPr="005A6F07">
        <w:rPr>
          <w:rFonts w:ascii="Times New Roman" w:hAnsi="Times New Roman"/>
          <w:b/>
          <w:i w:val="0"/>
          <w:iCs/>
          <w:color w:val="auto"/>
          <w:sz w:val="24"/>
        </w:rPr>
        <w:t>executed  to</w:t>
      </w:r>
      <w:proofErr w:type="gramEnd"/>
      <w:r w:rsidRPr="005A6F07">
        <w:rPr>
          <w:rFonts w:ascii="Times New Roman" w:hAnsi="Times New Roman"/>
          <w:b/>
          <w:i w:val="0"/>
          <w:iCs/>
          <w:color w:val="auto"/>
          <w:sz w:val="24"/>
        </w:rPr>
        <w:t xml:space="preserve">  </w:t>
      </w:r>
      <w:proofErr w:type="gramStart"/>
      <w:r w:rsidRPr="005A6F07">
        <w:rPr>
          <w:rFonts w:ascii="Times New Roman" w:hAnsi="Times New Roman"/>
          <w:b/>
          <w:i w:val="0"/>
          <w:iCs/>
          <w:color w:val="auto"/>
          <w:sz w:val="24"/>
        </w:rPr>
        <w:t>verify  the</w:t>
      </w:r>
      <w:proofErr w:type="gramEnd"/>
      <w:r w:rsidRPr="005A6F07">
        <w:rPr>
          <w:rFonts w:ascii="Times New Roman" w:hAnsi="Times New Roman"/>
          <w:b/>
          <w:i w:val="0"/>
          <w:iCs/>
          <w:color w:val="auto"/>
          <w:sz w:val="24"/>
        </w:rPr>
        <w:t xml:space="preserve">  </w:t>
      </w:r>
      <w:proofErr w:type="gramStart"/>
      <w:r w:rsidRPr="005A6F07">
        <w:rPr>
          <w:rFonts w:ascii="Times New Roman" w:hAnsi="Times New Roman"/>
          <w:b/>
          <w:i w:val="0"/>
          <w:iCs/>
          <w:color w:val="auto"/>
          <w:sz w:val="24"/>
        </w:rPr>
        <w:t>capability  of</w:t>
      </w:r>
      <w:proofErr w:type="gramEnd"/>
      <w:r w:rsidRPr="005A6F07">
        <w:rPr>
          <w:rFonts w:ascii="Times New Roman" w:hAnsi="Times New Roman"/>
          <w:b/>
          <w:i w:val="0"/>
          <w:iCs/>
          <w:color w:val="auto"/>
          <w:sz w:val="24"/>
        </w:rPr>
        <w:t xml:space="preserve">  the application on these browsers</w:t>
      </w:r>
      <w:r w:rsidRPr="005A6F07">
        <w:rPr>
          <w:rFonts w:ascii="Times New Roman" w:hAnsi="Times New Roman"/>
          <w:i w:val="0"/>
          <w:iCs/>
          <w:color w:val="auto"/>
          <w:sz w:val="24"/>
        </w:rPr>
        <w:t>”.</w:t>
      </w:r>
    </w:p>
    <w:p w14:paraId="20905163" w14:textId="77777777" w:rsidR="007372AD" w:rsidRPr="005A6F07" w:rsidRDefault="007372AD" w:rsidP="007372AD">
      <w:pPr>
        <w:rPr>
          <w:rFonts w:ascii="Times New Roman" w:hAnsi="Times New Roman" w:cs="Times New Roman"/>
        </w:rPr>
      </w:pPr>
    </w:p>
    <w:p w14:paraId="5B8EF3F7" w14:textId="77777777" w:rsidR="007372AD" w:rsidRPr="00AA7025" w:rsidRDefault="007372AD" w:rsidP="007372AD">
      <w:pPr>
        <w:rPr>
          <w:rFonts w:ascii="Times New Roman" w:hAnsi="Times New Roman" w:cs="Times New Roman"/>
          <w:sz w:val="21"/>
          <w:szCs w:val="21"/>
        </w:rPr>
      </w:pPr>
    </w:p>
    <w:p w14:paraId="163242FE" w14:textId="7BB84056" w:rsidR="007372AD" w:rsidRPr="005A6F07" w:rsidRDefault="007372AD" w:rsidP="005A6F07">
      <w:pPr>
        <w:pStyle w:val="Heading2"/>
        <w:rPr>
          <w:color w:val="auto"/>
        </w:rPr>
      </w:pPr>
      <w:r w:rsidRPr="005A6F07">
        <w:rPr>
          <w:color w:val="auto"/>
        </w:rPr>
        <w:t xml:space="preserve"> </w:t>
      </w:r>
      <w:bookmarkStart w:id="26" w:name="_Toc210767057"/>
      <w:r w:rsidRPr="005A6F07">
        <w:rPr>
          <w:color w:val="auto"/>
        </w:rPr>
        <w:t xml:space="preserve">3.2 </w:t>
      </w:r>
      <w:r w:rsidRPr="005A6F07">
        <w:rPr>
          <w:color w:val="auto"/>
        </w:rPr>
        <w:t>Hardware and Software Requirements</w:t>
      </w:r>
      <w:bookmarkEnd w:id="26"/>
      <w:r w:rsidRPr="005A6F07">
        <w:rPr>
          <w:color w:val="auto"/>
        </w:rPr>
        <w:t xml:space="preserve"> </w:t>
      </w:r>
    </w:p>
    <w:p w14:paraId="291734C7" w14:textId="61E3A3CE" w:rsidR="007372AD" w:rsidRPr="005A6F07" w:rsidRDefault="007372AD" w:rsidP="007372AD">
      <w:pPr>
        <w:rPr>
          <w:rFonts w:ascii="Times New Roman" w:hAnsi="Times New Roman" w:cs="Times New Roman"/>
          <w:b/>
          <w:bCs/>
          <w:sz w:val="23"/>
          <w:szCs w:val="23"/>
        </w:rPr>
      </w:pPr>
      <w:r w:rsidRPr="005A6F07">
        <w:rPr>
          <w:rFonts w:ascii="Times New Roman" w:hAnsi="Times New Roman" w:cs="Times New Roman"/>
          <w:b/>
          <w:bCs/>
          <w:noProof/>
          <w:sz w:val="23"/>
          <w:szCs w:val="23"/>
        </w:rPr>
        <w:drawing>
          <wp:inline distT="0" distB="0" distL="0" distR="0" wp14:anchorId="66F75887" wp14:editId="494695C7">
            <wp:extent cx="6053455" cy="117475"/>
            <wp:effectExtent l="0" t="0" r="4445" b="0"/>
            <wp:docPr id="1785195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7475"/>
                    </a:xfrm>
                    <a:prstGeom prst="rect">
                      <a:avLst/>
                    </a:prstGeom>
                    <a:solidFill>
                      <a:srgbClr val="FFFFFF"/>
                    </a:solidFill>
                    <a:ln>
                      <a:noFill/>
                    </a:ln>
                  </pic:spPr>
                </pic:pic>
              </a:graphicData>
            </a:graphic>
          </wp:inline>
        </w:drawing>
      </w:r>
      <w:r w:rsidRPr="005A6F07">
        <w:rPr>
          <w:rStyle w:val="Heading3Char"/>
          <w:rFonts w:ascii="Times New Roman" w:hAnsi="Times New Roman" w:cs="Times New Roman"/>
          <w:b/>
          <w:bCs/>
          <w:color w:val="auto"/>
        </w:rPr>
        <w:t>O</w:t>
      </w:r>
      <w:r w:rsidRPr="005A6F07">
        <w:rPr>
          <w:rStyle w:val="Heading3Char"/>
          <w:rFonts w:ascii="Times New Roman" w:hAnsi="Times New Roman" w:cs="Times New Roman"/>
          <w:b/>
          <w:bCs/>
          <w:color w:val="auto"/>
        </w:rPr>
        <w:t>ffshore</w:t>
      </w:r>
    </w:p>
    <w:p w14:paraId="7A5077B4" w14:textId="77777777" w:rsidR="007372AD" w:rsidRPr="005A6F07" w:rsidRDefault="007372AD" w:rsidP="007372AD">
      <w:pPr>
        <w:rPr>
          <w:rFonts w:ascii="Times New Roman" w:hAnsi="Times New Roman" w:cs="Times New Roman"/>
        </w:rPr>
      </w:pPr>
      <w:r w:rsidRPr="005A6F07">
        <w:rPr>
          <w:rFonts w:ascii="Times New Roman" w:hAnsi="Times New Roman" w:cs="Times New Roman"/>
        </w:rPr>
        <w:t>This section describes the environment setup offshore that is used in the development and testing of the application.</w:t>
      </w:r>
    </w:p>
    <w:p w14:paraId="5B327A3C" w14:textId="750FF3B8" w:rsidR="007372AD" w:rsidRPr="005A6F07" w:rsidRDefault="007372AD" w:rsidP="007372AD">
      <w:pPr>
        <w:rPr>
          <w:rFonts w:ascii="Times New Roman" w:hAnsi="Times New Roman" w:cs="Times New Roman"/>
        </w:rPr>
      </w:pPr>
      <w:r w:rsidRPr="005A6F07">
        <w:rPr>
          <w:rFonts w:ascii="Times New Roman" w:hAnsi="Times New Roman" w:cs="Times New Roman"/>
        </w:rPr>
        <w:t>Development/ Development Integration Environment:</w:t>
      </w:r>
    </w:p>
    <w:p w14:paraId="3A884609" w14:textId="77777777" w:rsidR="007372AD" w:rsidRPr="005A6F07" w:rsidRDefault="007372AD" w:rsidP="007372AD">
      <w:pPr>
        <w:ind w:firstLine="720"/>
        <w:jc w:val="both"/>
        <w:rPr>
          <w:rFonts w:ascii="Times New Roman" w:hAnsi="Times New Roman" w:cs="Times New Roman"/>
        </w:rPr>
      </w:pPr>
      <w:r w:rsidRPr="005A6F07">
        <w:rPr>
          <w:rFonts w:ascii="Times New Roman" w:hAnsi="Times New Roman" w:cs="Times New Roman"/>
        </w:rPr>
        <w:t xml:space="preserve">The Development Environment offshore corresponds to the environment used by the developers during the construction. Unit Testing on </w:t>
      </w:r>
      <w:r w:rsidRPr="005A6F07">
        <w:rPr>
          <w:rFonts w:ascii="Times New Roman" w:hAnsi="Times New Roman" w:cs="Times New Roman"/>
          <w:b/>
        </w:rPr>
        <w:t>International-kids.com</w:t>
      </w:r>
      <w:r w:rsidRPr="005A6F07">
        <w:rPr>
          <w:rFonts w:ascii="Times New Roman" w:hAnsi="Times New Roman" w:cs="Times New Roman"/>
        </w:rPr>
        <w:t xml:space="preserve"> version is performed </w:t>
      </w:r>
      <w:proofErr w:type="gramStart"/>
      <w:r w:rsidRPr="005A6F07">
        <w:rPr>
          <w:rFonts w:ascii="Times New Roman" w:hAnsi="Times New Roman" w:cs="Times New Roman"/>
        </w:rPr>
        <w:t>on</w:t>
      </w:r>
      <w:proofErr w:type="gramEnd"/>
      <w:r w:rsidRPr="005A6F07">
        <w:rPr>
          <w:rFonts w:ascii="Times New Roman" w:hAnsi="Times New Roman" w:cs="Times New Roman"/>
        </w:rPr>
        <w:t xml:space="preserve"> this environment. Each developer machine will have </w:t>
      </w:r>
      <w:r w:rsidRPr="005A6F07">
        <w:rPr>
          <w:rFonts w:ascii="Times New Roman" w:hAnsi="Times New Roman" w:cs="Times New Roman"/>
          <w:b/>
        </w:rPr>
        <w:t>International-kids.com</w:t>
      </w:r>
      <w:r w:rsidRPr="005A6F07">
        <w:rPr>
          <w:rFonts w:ascii="Times New Roman" w:hAnsi="Times New Roman" w:cs="Times New Roman"/>
        </w:rPr>
        <w:t xml:space="preserve"> running on Apache Web server. There will be a common MYSQL development database server and all the developers will be using the same database server. </w:t>
      </w:r>
    </w:p>
    <w:p w14:paraId="18F392E0" w14:textId="77777777" w:rsidR="007372AD" w:rsidRPr="00AA7025" w:rsidRDefault="007372AD" w:rsidP="007372AD">
      <w:pPr>
        <w:rPr>
          <w:rFonts w:ascii="Times New Roman" w:hAnsi="Times New Roman" w:cs="Times New Roman"/>
          <w:sz w:val="23"/>
          <w:szCs w:val="23"/>
        </w:rPr>
      </w:pPr>
    </w:p>
    <w:tbl>
      <w:tblPr>
        <w:tblW w:w="0" w:type="auto"/>
        <w:tblInd w:w="108" w:type="dxa"/>
        <w:tblLayout w:type="fixed"/>
        <w:tblLook w:val="0000" w:firstRow="0" w:lastRow="0" w:firstColumn="0" w:lastColumn="0" w:noHBand="0" w:noVBand="0"/>
      </w:tblPr>
      <w:tblGrid>
        <w:gridCol w:w="2160"/>
        <w:gridCol w:w="3420"/>
        <w:gridCol w:w="1260"/>
        <w:gridCol w:w="2710"/>
      </w:tblGrid>
      <w:tr w:rsidR="007372AD" w:rsidRPr="005A6F07" w14:paraId="32B120A2" w14:textId="77777777" w:rsidTr="00FF3343">
        <w:trPr>
          <w:cantSplit/>
          <w:trHeight w:val="165"/>
          <w:tblHeader/>
        </w:trPr>
        <w:tc>
          <w:tcPr>
            <w:tcW w:w="9550" w:type="dxa"/>
            <w:gridSpan w:val="4"/>
            <w:tcBorders>
              <w:top w:val="single" w:sz="4" w:space="0" w:color="000000"/>
              <w:left w:val="single" w:sz="4" w:space="0" w:color="000000"/>
              <w:bottom w:val="single" w:sz="4" w:space="0" w:color="000000"/>
              <w:right w:val="single" w:sz="4" w:space="0" w:color="000000"/>
            </w:tcBorders>
            <w:shd w:val="clear" w:color="auto" w:fill="666666"/>
          </w:tcPr>
          <w:p w14:paraId="5356596A" w14:textId="77777777" w:rsidR="007372AD" w:rsidRPr="005A6F07" w:rsidRDefault="007372AD" w:rsidP="00FF3343">
            <w:pPr>
              <w:pStyle w:val="atgbodyCharCharChar"/>
              <w:snapToGrid w:val="0"/>
              <w:jc w:val="center"/>
              <w:rPr>
                <w:rFonts w:ascii="Times New Roman" w:hAnsi="Times New Roman"/>
                <w:b/>
                <w:color w:val="FFFFFF"/>
                <w:sz w:val="24"/>
                <w:szCs w:val="24"/>
              </w:rPr>
            </w:pPr>
            <w:r w:rsidRPr="005A6F07">
              <w:rPr>
                <w:rFonts w:ascii="Times New Roman" w:hAnsi="Times New Roman"/>
                <w:b/>
                <w:color w:val="FFFFFF"/>
                <w:sz w:val="24"/>
                <w:szCs w:val="24"/>
              </w:rPr>
              <w:t>SOFTWARE</w:t>
            </w:r>
          </w:p>
        </w:tc>
      </w:tr>
      <w:tr w:rsidR="007372AD" w:rsidRPr="005A6F07" w14:paraId="6901B150" w14:textId="77777777" w:rsidTr="00FF3343">
        <w:trPr>
          <w:cantSplit/>
          <w:trHeight w:val="165"/>
          <w:tblHeader/>
        </w:trPr>
        <w:tc>
          <w:tcPr>
            <w:tcW w:w="2160" w:type="dxa"/>
            <w:tcBorders>
              <w:left w:val="single" w:sz="4" w:space="0" w:color="000000"/>
              <w:bottom w:val="single" w:sz="4" w:space="0" w:color="000000"/>
            </w:tcBorders>
            <w:shd w:val="clear" w:color="auto" w:fill="E6E6E6"/>
          </w:tcPr>
          <w:p w14:paraId="503DBA9F"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Type</w:t>
            </w:r>
          </w:p>
        </w:tc>
        <w:tc>
          <w:tcPr>
            <w:tcW w:w="3420" w:type="dxa"/>
            <w:tcBorders>
              <w:left w:val="single" w:sz="4" w:space="0" w:color="000000"/>
              <w:bottom w:val="single" w:sz="4" w:space="0" w:color="000000"/>
            </w:tcBorders>
            <w:shd w:val="clear" w:color="auto" w:fill="E6E6E6"/>
          </w:tcPr>
          <w:p w14:paraId="6B2D4272"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Name</w:t>
            </w:r>
          </w:p>
        </w:tc>
        <w:tc>
          <w:tcPr>
            <w:tcW w:w="1260" w:type="dxa"/>
            <w:tcBorders>
              <w:left w:val="single" w:sz="4" w:space="0" w:color="000000"/>
              <w:bottom w:val="single" w:sz="4" w:space="0" w:color="000000"/>
            </w:tcBorders>
            <w:shd w:val="clear" w:color="auto" w:fill="E6E6E6"/>
          </w:tcPr>
          <w:p w14:paraId="425B03B4"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Version</w:t>
            </w:r>
          </w:p>
        </w:tc>
        <w:tc>
          <w:tcPr>
            <w:tcW w:w="2710" w:type="dxa"/>
            <w:tcBorders>
              <w:left w:val="single" w:sz="4" w:space="0" w:color="000000"/>
              <w:bottom w:val="single" w:sz="4" w:space="0" w:color="000000"/>
              <w:right w:val="single" w:sz="4" w:space="0" w:color="000000"/>
            </w:tcBorders>
            <w:shd w:val="clear" w:color="auto" w:fill="E6E6E6"/>
          </w:tcPr>
          <w:p w14:paraId="38A9E6A2"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OS</w:t>
            </w:r>
          </w:p>
        </w:tc>
      </w:tr>
      <w:tr w:rsidR="007372AD" w:rsidRPr="005A6F07" w14:paraId="65359CE1" w14:textId="77777777" w:rsidTr="00FF3343">
        <w:trPr>
          <w:cantSplit/>
        </w:trPr>
        <w:tc>
          <w:tcPr>
            <w:tcW w:w="2160" w:type="dxa"/>
            <w:tcBorders>
              <w:left w:val="single" w:sz="4" w:space="0" w:color="000000"/>
              <w:bottom w:val="single" w:sz="4" w:space="0" w:color="000000"/>
            </w:tcBorders>
          </w:tcPr>
          <w:p w14:paraId="00FC2973"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Web Server</w:t>
            </w:r>
          </w:p>
        </w:tc>
        <w:tc>
          <w:tcPr>
            <w:tcW w:w="3420" w:type="dxa"/>
            <w:tcBorders>
              <w:left w:val="single" w:sz="4" w:space="0" w:color="000000"/>
              <w:bottom w:val="single" w:sz="4" w:space="0" w:color="000000"/>
            </w:tcBorders>
          </w:tcPr>
          <w:p w14:paraId="64CEDD05" w14:textId="77777777" w:rsidR="007372AD" w:rsidRPr="005A6F07" w:rsidRDefault="007372AD" w:rsidP="00FF3343">
            <w:pPr>
              <w:pStyle w:val="tabletext0"/>
              <w:keepNext w:val="0"/>
              <w:jc w:val="left"/>
              <w:rPr>
                <w:rFonts w:ascii="Times New Roman" w:hAnsi="Times New Roman" w:cs="Times New Roman"/>
                <w:sz w:val="24"/>
              </w:rPr>
            </w:pPr>
            <w:r w:rsidRPr="005A6F07">
              <w:rPr>
                <w:rFonts w:ascii="Times New Roman" w:hAnsi="Times New Roman" w:cs="Times New Roman"/>
                <w:sz w:val="24"/>
              </w:rPr>
              <w:t>Apache</w:t>
            </w:r>
          </w:p>
        </w:tc>
        <w:tc>
          <w:tcPr>
            <w:tcW w:w="1260" w:type="dxa"/>
            <w:tcBorders>
              <w:left w:val="single" w:sz="4" w:space="0" w:color="000000"/>
              <w:bottom w:val="single" w:sz="4" w:space="0" w:color="000000"/>
            </w:tcBorders>
          </w:tcPr>
          <w:p w14:paraId="6F01E427" w14:textId="77777777" w:rsidR="007372AD" w:rsidRPr="005A6F07" w:rsidRDefault="007372AD" w:rsidP="00FF3343">
            <w:pPr>
              <w:rPr>
                <w:rFonts w:ascii="Times New Roman" w:hAnsi="Times New Roman" w:cs="Times New Roman"/>
                <w:lang w:val="sv-SE"/>
              </w:rPr>
            </w:pPr>
            <w:r w:rsidRPr="005A6F07">
              <w:rPr>
                <w:rFonts w:ascii="Times New Roman" w:hAnsi="Times New Roman" w:cs="Times New Roman"/>
                <w:lang w:val="sv-SE"/>
              </w:rPr>
              <w:t>Apache2.0</w:t>
            </w:r>
          </w:p>
        </w:tc>
        <w:tc>
          <w:tcPr>
            <w:tcW w:w="2710" w:type="dxa"/>
            <w:tcBorders>
              <w:left w:val="single" w:sz="4" w:space="0" w:color="000000"/>
              <w:bottom w:val="single" w:sz="4" w:space="0" w:color="000000"/>
              <w:right w:val="single" w:sz="4" w:space="0" w:color="000000"/>
            </w:tcBorders>
          </w:tcPr>
          <w:p w14:paraId="369AA19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XP</w:t>
            </w:r>
          </w:p>
        </w:tc>
      </w:tr>
      <w:tr w:rsidR="007372AD" w:rsidRPr="005A6F07" w14:paraId="7B103A2F" w14:textId="77777777" w:rsidTr="00FF3343">
        <w:trPr>
          <w:cantSplit/>
        </w:trPr>
        <w:tc>
          <w:tcPr>
            <w:tcW w:w="2160" w:type="dxa"/>
            <w:tcBorders>
              <w:left w:val="single" w:sz="4" w:space="0" w:color="000000"/>
              <w:bottom w:val="single" w:sz="4" w:space="0" w:color="000000"/>
            </w:tcBorders>
          </w:tcPr>
          <w:p w14:paraId="54D05614"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Front End Designing Tool</w:t>
            </w:r>
          </w:p>
        </w:tc>
        <w:tc>
          <w:tcPr>
            <w:tcW w:w="3420" w:type="dxa"/>
            <w:tcBorders>
              <w:left w:val="single" w:sz="4" w:space="0" w:color="000000"/>
              <w:bottom w:val="single" w:sz="4" w:space="0" w:color="000000"/>
            </w:tcBorders>
          </w:tcPr>
          <w:p w14:paraId="57831E26" w14:textId="77777777" w:rsidR="007372AD" w:rsidRPr="005A6F07" w:rsidRDefault="007372AD" w:rsidP="00FF3343">
            <w:pPr>
              <w:pStyle w:val="tabletext0"/>
              <w:keepNext w:val="0"/>
              <w:jc w:val="left"/>
              <w:rPr>
                <w:rFonts w:ascii="Times New Roman" w:hAnsi="Times New Roman" w:cs="Times New Roman"/>
                <w:sz w:val="24"/>
              </w:rPr>
            </w:pPr>
            <w:proofErr w:type="gramStart"/>
            <w:r w:rsidRPr="005A6F07">
              <w:rPr>
                <w:rFonts w:ascii="Times New Roman" w:hAnsi="Times New Roman" w:cs="Times New Roman"/>
                <w:sz w:val="24"/>
              </w:rPr>
              <w:t>PHP(</w:t>
            </w:r>
            <w:proofErr w:type="gramEnd"/>
            <w:r w:rsidRPr="005A6F07">
              <w:rPr>
                <w:rFonts w:ascii="Times New Roman" w:hAnsi="Times New Roman" w:cs="Times New Roman"/>
                <w:sz w:val="24"/>
              </w:rPr>
              <w:t>Personal Home Page to Hypertext Preprocessor)</w:t>
            </w:r>
          </w:p>
        </w:tc>
        <w:tc>
          <w:tcPr>
            <w:tcW w:w="1260" w:type="dxa"/>
            <w:tcBorders>
              <w:left w:val="single" w:sz="4" w:space="0" w:color="000000"/>
              <w:bottom w:val="single" w:sz="4" w:space="0" w:color="000000"/>
            </w:tcBorders>
          </w:tcPr>
          <w:p w14:paraId="5C286C53" w14:textId="77777777" w:rsidR="007372AD" w:rsidRPr="005A6F07" w:rsidRDefault="007372AD" w:rsidP="00FF3343">
            <w:pPr>
              <w:rPr>
                <w:rFonts w:ascii="Times New Roman" w:hAnsi="Times New Roman" w:cs="Times New Roman"/>
              </w:rPr>
            </w:pPr>
            <w:r w:rsidRPr="005A6F07">
              <w:rPr>
                <w:rFonts w:ascii="Times New Roman" w:hAnsi="Times New Roman" w:cs="Times New Roman"/>
              </w:rPr>
              <w:t>PHP 4.0/5.0</w:t>
            </w:r>
          </w:p>
        </w:tc>
        <w:tc>
          <w:tcPr>
            <w:tcW w:w="2710" w:type="dxa"/>
            <w:tcBorders>
              <w:left w:val="single" w:sz="4" w:space="0" w:color="000000"/>
              <w:bottom w:val="single" w:sz="4" w:space="0" w:color="000000"/>
              <w:right w:val="single" w:sz="4" w:space="0" w:color="000000"/>
            </w:tcBorders>
          </w:tcPr>
          <w:p w14:paraId="15D081CC"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XP</w:t>
            </w:r>
          </w:p>
        </w:tc>
      </w:tr>
      <w:tr w:rsidR="007372AD" w:rsidRPr="005A6F07" w14:paraId="459A70CA" w14:textId="77777777" w:rsidTr="00FF3343">
        <w:trPr>
          <w:cantSplit/>
          <w:trHeight w:val="260"/>
        </w:trPr>
        <w:tc>
          <w:tcPr>
            <w:tcW w:w="2160" w:type="dxa"/>
            <w:tcBorders>
              <w:left w:val="single" w:sz="4" w:space="0" w:color="000000"/>
              <w:bottom w:val="single" w:sz="4" w:space="0" w:color="000000"/>
            </w:tcBorders>
          </w:tcPr>
          <w:p w14:paraId="38951D6D"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Scripting Language</w:t>
            </w:r>
          </w:p>
        </w:tc>
        <w:tc>
          <w:tcPr>
            <w:tcW w:w="3420" w:type="dxa"/>
            <w:tcBorders>
              <w:left w:val="single" w:sz="4" w:space="0" w:color="000000"/>
              <w:bottom w:val="single" w:sz="4" w:space="0" w:color="000000"/>
            </w:tcBorders>
          </w:tcPr>
          <w:p w14:paraId="4B96BE48"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Java script and Ajax</w:t>
            </w:r>
          </w:p>
        </w:tc>
        <w:tc>
          <w:tcPr>
            <w:tcW w:w="1260" w:type="dxa"/>
            <w:tcBorders>
              <w:left w:val="single" w:sz="4" w:space="0" w:color="000000"/>
              <w:bottom w:val="single" w:sz="4" w:space="0" w:color="000000"/>
            </w:tcBorders>
          </w:tcPr>
          <w:p w14:paraId="710EA845" w14:textId="77777777" w:rsidR="007372AD" w:rsidRPr="005A6F07" w:rsidRDefault="007372AD" w:rsidP="00FF3343">
            <w:pPr>
              <w:pStyle w:val="Header"/>
              <w:snapToGrid w:val="0"/>
              <w:rPr>
                <w:rFonts w:ascii="Times New Roman" w:hAnsi="Times New Roman" w:cs="Times New Roman"/>
                <w:lang w:val="sv-SE"/>
              </w:rPr>
            </w:pPr>
            <w:r w:rsidRPr="005A6F07">
              <w:rPr>
                <w:rFonts w:ascii="Times New Roman" w:hAnsi="Times New Roman" w:cs="Times New Roman"/>
                <w:lang w:val="sv-SE"/>
              </w:rPr>
              <w:t>Java Script</w:t>
            </w:r>
          </w:p>
          <w:p w14:paraId="5A5A5048" w14:textId="77777777" w:rsidR="007372AD" w:rsidRPr="005A6F07" w:rsidRDefault="007372AD" w:rsidP="00FF3343">
            <w:pPr>
              <w:pStyle w:val="Header"/>
              <w:snapToGrid w:val="0"/>
              <w:rPr>
                <w:rFonts w:ascii="Times New Roman" w:hAnsi="Times New Roman" w:cs="Times New Roman"/>
                <w:lang w:val="sv-SE"/>
              </w:rPr>
            </w:pPr>
            <w:r w:rsidRPr="005A6F07">
              <w:rPr>
                <w:rFonts w:ascii="Times New Roman" w:hAnsi="Times New Roman" w:cs="Times New Roman"/>
                <w:lang w:val="sv-SE"/>
              </w:rPr>
              <w:t>Ajax</w:t>
            </w:r>
          </w:p>
        </w:tc>
        <w:tc>
          <w:tcPr>
            <w:tcW w:w="2710" w:type="dxa"/>
            <w:tcBorders>
              <w:left w:val="single" w:sz="4" w:space="0" w:color="000000"/>
              <w:bottom w:val="single" w:sz="4" w:space="0" w:color="000000"/>
              <w:right w:val="single" w:sz="4" w:space="0" w:color="000000"/>
            </w:tcBorders>
          </w:tcPr>
          <w:p w14:paraId="55C6C5AD"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XP </w:t>
            </w:r>
          </w:p>
        </w:tc>
      </w:tr>
      <w:tr w:rsidR="007372AD" w:rsidRPr="005A6F07" w14:paraId="3DBC0C2D" w14:textId="77777777" w:rsidTr="00FF3343">
        <w:trPr>
          <w:cantSplit/>
          <w:trHeight w:val="548"/>
        </w:trPr>
        <w:tc>
          <w:tcPr>
            <w:tcW w:w="2160" w:type="dxa"/>
            <w:tcBorders>
              <w:left w:val="single" w:sz="4" w:space="0" w:color="000000"/>
              <w:bottom w:val="single" w:sz="4" w:space="0" w:color="000000"/>
            </w:tcBorders>
          </w:tcPr>
          <w:p w14:paraId="50E5C149"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Database</w:t>
            </w:r>
          </w:p>
        </w:tc>
        <w:tc>
          <w:tcPr>
            <w:tcW w:w="3420" w:type="dxa"/>
            <w:tcBorders>
              <w:left w:val="single" w:sz="4" w:space="0" w:color="000000"/>
              <w:bottom w:val="single" w:sz="4" w:space="0" w:color="000000"/>
            </w:tcBorders>
          </w:tcPr>
          <w:p w14:paraId="1934E770" w14:textId="77777777" w:rsidR="007372AD" w:rsidRPr="005A6F07" w:rsidRDefault="007372AD" w:rsidP="00FF3343">
            <w:pPr>
              <w:rPr>
                <w:rFonts w:ascii="Times New Roman" w:hAnsi="Times New Roman" w:cs="Times New Roman"/>
              </w:rPr>
            </w:pPr>
            <w:r w:rsidRPr="005A6F07">
              <w:rPr>
                <w:rFonts w:ascii="Times New Roman" w:hAnsi="Times New Roman" w:cs="Times New Roman"/>
              </w:rPr>
              <w:t>MYSQL</w:t>
            </w:r>
          </w:p>
        </w:tc>
        <w:tc>
          <w:tcPr>
            <w:tcW w:w="1260" w:type="dxa"/>
            <w:tcBorders>
              <w:left w:val="single" w:sz="4" w:space="0" w:color="000000"/>
              <w:bottom w:val="single" w:sz="4" w:space="0" w:color="000000"/>
            </w:tcBorders>
          </w:tcPr>
          <w:p w14:paraId="1D9F65F8" w14:textId="77777777" w:rsidR="007372AD" w:rsidRPr="005A6F07" w:rsidRDefault="007372AD" w:rsidP="00FF3343">
            <w:pPr>
              <w:rPr>
                <w:rFonts w:ascii="Times New Roman" w:hAnsi="Times New Roman" w:cs="Times New Roman"/>
              </w:rPr>
            </w:pPr>
            <w:r w:rsidRPr="005A6F07">
              <w:rPr>
                <w:rFonts w:ascii="Times New Roman" w:hAnsi="Times New Roman" w:cs="Times New Roman"/>
              </w:rPr>
              <w:t>MYSQL 5.0</w:t>
            </w:r>
          </w:p>
        </w:tc>
        <w:tc>
          <w:tcPr>
            <w:tcW w:w="2710" w:type="dxa"/>
            <w:tcBorders>
              <w:left w:val="single" w:sz="4" w:space="0" w:color="000000"/>
              <w:bottom w:val="single" w:sz="4" w:space="0" w:color="000000"/>
              <w:right w:val="single" w:sz="4" w:space="0" w:color="000000"/>
            </w:tcBorders>
          </w:tcPr>
          <w:p w14:paraId="07178A01"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w:t>
            </w:r>
            <w:proofErr w:type="gramStart"/>
            <w:r w:rsidRPr="005A6F07">
              <w:rPr>
                <w:rFonts w:ascii="Times New Roman" w:hAnsi="Times New Roman" w:cs="Times New Roman"/>
              </w:rPr>
              <w:t>2000  Server</w:t>
            </w:r>
            <w:proofErr w:type="gramEnd"/>
          </w:p>
          <w:p w14:paraId="2D15F09A" w14:textId="77777777" w:rsidR="007372AD" w:rsidRPr="005A6F07" w:rsidRDefault="007372AD" w:rsidP="00FF3343">
            <w:pPr>
              <w:rPr>
                <w:rFonts w:ascii="Times New Roman" w:hAnsi="Times New Roman" w:cs="Times New Roman"/>
              </w:rPr>
            </w:pPr>
            <w:r w:rsidRPr="005A6F07">
              <w:rPr>
                <w:rFonts w:ascii="Times New Roman" w:hAnsi="Times New Roman" w:cs="Times New Roman"/>
              </w:rPr>
              <w:t>Windows 2000 Professional</w:t>
            </w:r>
          </w:p>
        </w:tc>
      </w:tr>
      <w:tr w:rsidR="007372AD" w:rsidRPr="005A6F07" w14:paraId="58AE8D01" w14:textId="77777777" w:rsidTr="00FF3343">
        <w:trPr>
          <w:cantSplit/>
          <w:trHeight w:val="422"/>
        </w:trPr>
        <w:tc>
          <w:tcPr>
            <w:tcW w:w="2160" w:type="dxa"/>
            <w:tcBorders>
              <w:left w:val="single" w:sz="4" w:space="0" w:color="000000"/>
              <w:bottom w:val="single" w:sz="4" w:space="0" w:color="000000"/>
            </w:tcBorders>
          </w:tcPr>
          <w:p w14:paraId="722BF815"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lastRenderedPageBreak/>
              <w:t>Browser</w:t>
            </w:r>
          </w:p>
        </w:tc>
        <w:tc>
          <w:tcPr>
            <w:tcW w:w="3420" w:type="dxa"/>
            <w:tcBorders>
              <w:left w:val="single" w:sz="4" w:space="0" w:color="000000"/>
              <w:bottom w:val="single" w:sz="4" w:space="0" w:color="000000"/>
            </w:tcBorders>
          </w:tcPr>
          <w:p w14:paraId="1BD92063" w14:textId="77777777" w:rsidR="007372AD" w:rsidRPr="005A6F07" w:rsidRDefault="007372AD" w:rsidP="00FF3343">
            <w:pPr>
              <w:snapToGrid w:val="0"/>
              <w:rPr>
                <w:rFonts w:ascii="Times New Roman" w:hAnsi="Times New Roman" w:cs="Times New Roman"/>
                <w:color w:val="000000"/>
              </w:rPr>
            </w:pPr>
            <w:r w:rsidRPr="005A6F07">
              <w:rPr>
                <w:rFonts w:ascii="Times New Roman" w:hAnsi="Times New Roman" w:cs="Times New Roman"/>
                <w:color w:val="000000"/>
              </w:rPr>
              <w:t>IE</w:t>
            </w:r>
          </w:p>
        </w:tc>
        <w:tc>
          <w:tcPr>
            <w:tcW w:w="1260" w:type="dxa"/>
            <w:tcBorders>
              <w:left w:val="single" w:sz="4" w:space="0" w:color="000000"/>
              <w:bottom w:val="single" w:sz="4" w:space="0" w:color="000000"/>
            </w:tcBorders>
          </w:tcPr>
          <w:p w14:paraId="73BC3906" w14:textId="77777777" w:rsidR="007372AD" w:rsidRPr="005A6F07" w:rsidRDefault="007372AD" w:rsidP="00FF3343">
            <w:pPr>
              <w:snapToGrid w:val="0"/>
              <w:rPr>
                <w:rFonts w:ascii="Times New Roman" w:hAnsi="Times New Roman" w:cs="Times New Roman"/>
                <w:color w:val="000000"/>
              </w:rPr>
            </w:pPr>
            <w:r w:rsidRPr="005A6F07">
              <w:rPr>
                <w:rFonts w:ascii="Times New Roman" w:hAnsi="Times New Roman" w:cs="Times New Roman"/>
                <w:color w:val="000000"/>
              </w:rPr>
              <w:t>6.0</w:t>
            </w:r>
          </w:p>
        </w:tc>
        <w:tc>
          <w:tcPr>
            <w:tcW w:w="2710" w:type="dxa"/>
            <w:tcBorders>
              <w:left w:val="single" w:sz="4" w:space="0" w:color="000000"/>
              <w:bottom w:val="single" w:sz="4" w:space="0" w:color="000000"/>
              <w:right w:val="single" w:sz="4" w:space="0" w:color="000000"/>
            </w:tcBorders>
          </w:tcPr>
          <w:p w14:paraId="16E48AD3"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XP</w:t>
            </w:r>
          </w:p>
        </w:tc>
      </w:tr>
    </w:tbl>
    <w:p w14:paraId="3B643CB9" w14:textId="77777777" w:rsidR="007372AD" w:rsidRPr="005A6F07" w:rsidRDefault="007372AD" w:rsidP="007372AD">
      <w:pPr>
        <w:pStyle w:val="Heading4"/>
        <w:ind w:left="864"/>
        <w:rPr>
          <w:rFonts w:ascii="Times New Roman" w:hAnsi="Times New Roman" w:cs="Times New Roman"/>
        </w:rPr>
      </w:pPr>
    </w:p>
    <w:tbl>
      <w:tblPr>
        <w:tblW w:w="9730" w:type="dxa"/>
        <w:tblInd w:w="108" w:type="dxa"/>
        <w:tblLayout w:type="fixed"/>
        <w:tblLook w:val="0000" w:firstRow="0" w:lastRow="0" w:firstColumn="0" w:lastColumn="0" w:noHBand="0" w:noVBand="0"/>
      </w:tblPr>
      <w:tblGrid>
        <w:gridCol w:w="3420"/>
        <w:gridCol w:w="1620"/>
        <w:gridCol w:w="2100"/>
        <w:gridCol w:w="2590"/>
      </w:tblGrid>
      <w:tr w:rsidR="007372AD" w:rsidRPr="005A6F07" w14:paraId="667A4B90" w14:textId="77777777" w:rsidTr="00FF3343">
        <w:trPr>
          <w:trHeight w:val="368"/>
        </w:trPr>
        <w:tc>
          <w:tcPr>
            <w:tcW w:w="9730" w:type="dxa"/>
            <w:gridSpan w:val="4"/>
            <w:tcBorders>
              <w:top w:val="single" w:sz="4" w:space="0" w:color="000000"/>
              <w:left w:val="single" w:sz="4" w:space="0" w:color="000000"/>
              <w:bottom w:val="single" w:sz="4" w:space="0" w:color="000000"/>
              <w:right w:val="single" w:sz="4" w:space="0" w:color="000000"/>
            </w:tcBorders>
            <w:shd w:val="clear" w:color="auto" w:fill="666666"/>
          </w:tcPr>
          <w:p w14:paraId="0F7A6B7D" w14:textId="77777777" w:rsidR="007372AD" w:rsidRPr="005A6F07" w:rsidRDefault="007372AD" w:rsidP="00FF3343">
            <w:pPr>
              <w:snapToGrid w:val="0"/>
              <w:jc w:val="center"/>
              <w:rPr>
                <w:rFonts w:ascii="Times New Roman" w:hAnsi="Times New Roman" w:cs="Times New Roman"/>
                <w:b/>
                <w:color w:val="FFFFFF"/>
              </w:rPr>
            </w:pPr>
            <w:r w:rsidRPr="005A6F07">
              <w:rPr>
                <w:rFonts w:ascii="Times New Roman" w:hAnsi="Times New Roman" w:cs="Times New Roman"/>
                <w:b/>
                <w:color w:val="FFFFFF"/>
              </w:rPr>
              <w:t>HARDWARE</w:t>
            </w:r>
          </w:p>
        </w:tc>
      </w:tr>
      <w:tr w:rsidR="007372AD" w:rsidRPr="005A6F07" w14:paraId="393D7DD7" w14:textId="77777777" w:rsidTr="00FF3343">
        <w:trPr>
          <w:trHeight w:val="330"/>
        </w:trPr>
        <w:tc>
          <w:tcPr>
            <w:tcW w:w="3420" w:type="dxa"/>
            <w:tcBorders>
              <w:left w:val="single" w:sz="4" w:space="0" w:color="000000"/>
              <w:bottom w:val="single" w:sz="4" w:space="0" w:color="000000"/>
            </w:tcBorders>
            <w:shd w:val="clear" w:color="auto" w:fill="E6E6E6"/>
          </w:tcPr>
          <w:p w14:paraId="7CB1B324"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Machine type</w:t>
            </w:r>
          </w:p>
        </w:tc>
        <w:tc>
          <w:tcPr>
            <w:tcW w:w="1620" w:type="dxa"/>
            <w:tcBorders>
              <w:left w:val="single" w:sz="4" w:space="0" w:color="000000"/>
              <w:bottom w:val="single" w:sz="4" w:space="0" w:color="000000"/>
            </w:tcBorders>
            <w:shd w:val="clear" w:color="auto" w:fill="E6E6E6"/>
          </w:tcPr>
          <w:p w14:paraId="4832787E" w14:textId="77777777" w:rsidR="007372AD" w:rsidRPr="005A6F07" w:rsidRDefault="007372AD" w:rsidP="00FF3343">
            <w:pPr>
              <w:snapToGrid w:val="0"/>
              <w:jc w:val="center"/>
              <w:rPr>
                <w:rFonts w:ascii="Times New Roman" w:hAnsi="Times New Roman" w:cs="Times New Roman"/>
                <w:b/>
              </w:rPr>
            </w:pPr>
            <w:r w:rsidRPr="005A6F07">
              <w:rPr>
                <w:rFonts w:ascii="Times New Roman" w:hAnsi="Times New Roman" w:cs="Times New Roman"/>
                <w:b/>
              </w:rPr>
              <w:t>HDD</w:t>
            </w:r>
          </w:p>
        </w:tc>
        <w:tc>
          <w:tcPr>
            <w:tcW w:w="2100" w:type="dxa"/>
            <w:tcBorders>
              <w:left w:val="single" w:sz="4" w:space="0" w:color="000000"/>
              <w:bottom w:val="single" w:sz="4" w:space="0" w:color="000000"/>
            </w:tcBorders>
            <w:shd w:val="clear" w:color="auto" w:fill="E6E6E6"/>
          </w:tcPr>
          <w:p w14:paraId="534562E6" w14:textId="77777777" w:rsidR="007372AD" w:rsidRPr="005A6F07" w:rsidRDefault="007372AD" w:rsidP="00FF3343">
            <w:pPr>
              <w:snapToGrid w:val="0"/>
              <w:jc w:val="center"/>
              <w:rPr>
                <w:rFonts w:ascii="Times New Roman" w:hAnsi="Times New Roman" w:cs="Times New Roman"/>
                <w:b/>
              </w:rPr>
            </w:pPr>
            <w:r w:rsidRPr="005A6F07">
              <w:rPr>
                <w:rFonts w:ascii="Times New Roman" w:hAnsi="Times New Roman" w:cs="Times New Roman"/>
                <w:b/>
              </w:rPr>
              <w:t>RAM</w:t>
            </w:r>
          </w:p>
        </w:tc>
        <w:tc>
          <w:tcPr>
            <w:tcW w:w="2590" w:type="dxa"/>
            <w:tcBorders>
              <w:left w:val="single" w:sz="4" w:space="0" w:color="000000"/>
              <w:bottom w:val="single" w:sz="4" w:space="0" w:color="000000"/>
              <w:right w:val="single" w:sz="4" w:space="0" w:color="000000"/>
            </w:tcBorders>
            <w:shd w:val="clear" w:color="auto" w:fill="E6E6E6"/>
          </w:tcPr>
          <w:p w14:paraId="27EFE554" w14:textId="77777777" w:rsidR="007372AD" w:rsidRPr="005A6F07" w:rsidRDefault="007372AD" w:rsidP="00FF3343">
            <w:pPr>
              <w:snapToGrid w:val="0"/>
              <w:jc w:val="center"/>
              <w:rPr>
                <w:rFonts w:ascii="Times New Roman" w:hAnsi="Times New Roman" w:cs="Times New Roman"/>
                <w:b/>
              </w:rPr>
            </w:pPr>
            <w:r w:rsidRPr="005A6F07">
              <w:rPr>
                <w:rFonts w:ascii="Times New Roman" w:hAnsi="Times New Roman" w:cs="Times New Roman"/>
                <w:b/>
              </w:rPr>
              <w:t>CPU</w:t>
            </w:r>
          </w:p>
        </w:tc>
      </w:tr>
      <w:tr w:rsidR="007372AD" w:rsidRPr="005A6F07" w14:paraId="576B4899" w14:textId="77777777" w:rsidTr="00FF3343">
        <w:trPr>
          <w:trHeight w:val="165"/>
        </w:trPr>
        <w:tc>
          <w:tcPr>
            <w:tcW w:w="3420" w:type="dxa"/>
            <w:tcBorders>
              <w:left w:val="single" w:sz="4" w:space="0" w:color="000000"/>
              <w:bottom w:val="single" w:sz="4" w:space="0" w:color="000000"/>
            </w:tcBorders>
          </w:tcPr>
          <w:p w14:paraId="07116F09"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Web server</w:t>
            </w:r>
          </w:p>
        </w:tc>
        <w:tc>
          <w:tcPr>
            <w:tcW w:w="1620" w:type="dxa"/>
            <w:tcBorders>
              <w:left w:val="single" w:sz="4" w:space="0" w:color="000000"/>
              <w:bottom w:val="single" w:sz="4" w:space="0" w:color="000000"/>
            </w:tcBorders>
          </w:tcPr>
          <w:p w14:paraId="42DD5C26"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40 GB</w:t>
            </w:r>
          </w:p>
        </w:tc>
        <w:tc>
          <w:tcPr>
            <w:tcW w:w="2100" w:type="dxa"/>
            <w:tcBorders>
              <w:left w:val="single" w:sz="4" w:space="0" w:color="000000"/>
              <w:bottom w:val="single" w:sz="4" w:space="0" w:color="000000"/>
            </w:tcBorders>
          </w:tcPr>
          <w:p w14:paraId="4124FA44"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 GB</w:t>
            </w:r>
          </w:p>
        </w:tc>
        <w:tc>
          <w:tcPr>
            <w:tcW w:w="2590" w:type="dxa"/>
            <w:tcBorders>
              <w:left w:val="single" w:sz="4" w:space="0" w:color="000000"/>
              <w:bottom w:val="single" w:sz="4" w:space="0" w:color="000000"/>
              <w:right w:val="single" w:sz="4" w:space="0" w:color="000000"/>
            </w:tcBorders>
          </w:tcPr>
          <w:p w14:paraId="42A1E216"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Intel Pentium 4, 2.66GHz</w:t>
            </w:r>
          </w:p>
        </w:tc>
      </w:tr>
      <w:tr w:rsidR="007372AD" w:rsidRPr="005A6F07" w14:paraId="1D090D41" w14:textId="77777777" w:rsidTr="00FF3343">
        <w:trPr>
          <w:trHeight w:val="165"/>
        </w:trPr>
        <w:tc>
          <w:tcPr>
            <w:tcW w:w="3420" w:type="dxa"/>
            <w:tcBorders>
              <w:left w:val="single" w:sz="4" w:space="0" w:color="000000"/>
              <w:bottom w:val="single" w:sz="4" w:space="0" w:color="000000"/>
            </w:tcBorders>
          </w:tcPr>
          <w:p w14:paraId="49CCF0EB"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 xml:space="preserve">Database </w:t>
            </w:r>
            <w:proofErr w:type="gramStart"/>
            <w:r w:rsidRPr="005A6F07">
              <w:rPr>
                <w:rFonts w:ascii="Times New Roman" w:hAnsi="Times New Roman" w:cs="Times New Roman"/>
                <w:b/>
              </w:rPr>
              <w:t>Server(</w:t>
            </w:r>
            <w:proofErr w:type="gramEnd"/>
            <w:r w:rsidRPr="005A6F07">
              <w:rPr>
                <w:rFonts w:ascii="Times New Roman" w:hAnsi="Times New Roman" w:cs="Times New Roman"/>
                <w:b/>
              </w:rPr>
              <w:t>MYSQL)</w:t>
            </w:r>
          </w:p>
        </w:tc>
        <w:tc>
          <w:tcPr>
            <w:tcW w:w="1620" w:type="dxa"/>
            <w:tcBorders>
              <w:left w:val="single" w:sz="4" w:space="0" w:color="000000"/>
              <w:bottom w:val="single" w:sz="4" w:space="0" w:color="000000"/>
            </w:tcBorders>
          </w:tcPr>
          <w:p w14:paraId="56435152"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80 GB</w:t>
            </w:r>
          </w:p>
        </w:tc>
        <w:tc>
          <w:tcPr>
            <w:tcW w:w="2100" w:type="dxa"/>
            <w:tcBorders>
              <w:left w:val="single" w:sz="4" w:space="0" w:color="000000"/>
              <w:bottom w:val="single" w:sz="4" w:space="0" w:color="000000"/>
            </w:tcBorders>
          </w:tcPr>
          <w:p w14:paraId="6F938A7B"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 GB</w:t>
            </w:r>
          </w:p>
        </w:tc>
        <w:tc>
          <w:tcPr>
            <w:tcW w:w="2590" w:type="dxa"/>
            <w:tcBorders>
              <w:left w:val="single" w:sz="4" w:space="0" w:color="000000"/>
              <w:bottom w:val="single" w:sz="4" w:space="0" w:color="000000"/>
              <w:right w:val="single" w:sz="4" w:space="0" w:color="000000"/>
            </w:tcBorders>
          </w:tcPr>
          <w:p w14:paraId="0A348CC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Intel Pentium 4, 2.8 GHz</w:t>
            </w:r>
          </w:p>
        </w:tc>
      </w:tr>
    </w:tbl>
    <w:p w14:paraId="7F4E261D" w14:textId="77777777" w:rsidR="007372AD" w:rsidRPr="00AA7025" w:rsidRDefault="007372AD" w:rsidP="007372AD">
      <w:pPr>
        <w:rPr>
          <w:rFonts w:ascii="Times New Roman" w:hAnsi="Times New Roman" w:cs="Times New Roman"/>
          <w:sz w:val="23"/>
          <w:szCs w:val="23"/>
        </w:rPr>
      </w:pPr>
    </w:p>
    <w:p w14:paraId="04DBA7CE" w14:textId="0005CA8A" w:rsidR="007372AD" w:rsidRPr="005A6F07" w:rsidRDefault="007372AD" w:rsidP="007372AD">
      <w:pPr>
        <w:rPr>
          <w:rFonts w:ascii="Times New Roman" w:hAnsi="Times New Roman" w:cs="Times New Roman"/>
          <w:b/>
          <w:bCs/>
          <w:sz w:val="28"/>
          <w:szCs w:val="28"/>
        </w:rPr>
      </w:pPr>
      <w:bookmarkStart w:id="27" w:name="_Toc210767058"/>
      <w:r w:rsidRPr="005A6F07">
        <w:rPr>
          <w:rFonts w:ascii="Times New Roman" w:hAnsi="Times New Roman" w:cs="Times New Roman"/>
          <w:b/>
          <w:bCs/>
          <w:sz w:val="28"/>
          <w:szCs w:val="28"/>
        </w:rPr>
        <w:t>QA</w:t>
      </w:r>
      <w:bookmarkEnd w:id="27"/>
    </w:p>
    <w:p w14:paraId="07709FAF" w14:textId="7937CACC" w:rsidR="007372AD" w:rsidRPr="005A6F07" w:rsidRDefault="007372AD" w:rsidP="007372AD">
      <w:pPr>
        <w:rPr>
          <w:rFonts w:ascii="Times New Roman" w:hAnsi="Times New Roman" w:cs="Times New Roman"/>
        </w:rPr>
      </w:pPr>
      <w:r w:rsidRPr="005A6F07">
        <w:rPr>
          <w:rFonts w:ascii="Times New Roman" w:hAnsi="Times New Roman" w:cs="Times New Roman"/>
        </w:rPr>
        <w:t xml:space="preserve">The QA Environment offshore corresponds to the environment on which Integration Testing is performed for </w:t>
      </w:r>
      <w:r w:rsidRPr="005A6F07">
        <w:rPr>
          <w:rFonts w:ascii="Times New Roman" w:hAnsi="Times New Roman" w:cs="Times New Roman"/>
          <w:b/>
          <w:bCs/>
        </w:rPr>
        <w:t>International-kids.com</w:t>
      </w:r>
      <w:r w:rsidRPr="005A6F07">
        <w:rPr>
          <w:rFonts w:ascii="Times New Roman" w:hAnsi="Times New Roman" w:cs="Times New Roman"/>
        </w:rPr>
        <w:t xml:space="preserve"> version.</w:t>
      </w:r>
    </w:p>
    <w:p w14:paraId="5D3C33E0" w14:textId="6C6BFCED" w:rsidR="007372AD" w:rsidRPr="005A6F07" w:rsidRDefault="007372AD" w:rsidP="005A6F07">
      <w:pPr>
        <w:jc w:val="center"/>
        <w:rPr>
          <w:rFonts w:ascii="Times New Roman" w:hAnsi="Times New Roman" w:cs="Times New Roman"/>
          <w:b/>
        </w:rPr>
      </w:pPr>
      <w:r w:rsidRPr="005A6F07">
        <w:rPr>
          <w:rFonts w:ascii="Times New Roman" w:hAnsi="Times New Roman" w:cs="Times New Roman"/>
          <w:b/>
        </w:rPr>
        <w:t>Offshore QA</w:t>
      </w:r>
    </w:p>
    <w:tbl>
      <w:tblPr>
        <w:tblW w:w="0" w:type="auto"/>
        <w:tblInd w:w="108" w:type="dxa"/>
        <w:tblLayout w:type="fixed"/>
        <w:tblLook w:val="0000" w:firstRow="0" w:lastRow="0" w:firstColumn="0" w:lastColumn="0" w:noHBand="0" w:noVBand="0"/>
      </w:tblPr>
      <w:tblGrid>
        <w:gridCol w:w="2160"/>
        <w:gridCol w:w="2700"/>
        <w:gridCol w:w="1620"/>
        <w:gridCol w:w="3070"/>
      </w:tblGrid>
      <w:tr w:rsidR="007372AD" w:rsidRPr="005A6F07" w14:paraId="14F514AB" w14:textId="77777777" w:rsidTr="00FF3343">
        <w:trPr>
          <w:cantSplit/>
          <w:trHeight w:val="165"/>
          <w:tblHeader/>
        </w:trPr>
        <w:tc>
          <w:tcPr>
            <w:tcW w:w="9550" w:type="dxa"/>
            <w:gridSpan w:val="4"/>
            <w:tcBorders>
              <w:top w:val="single" w:sz="4" w:space="0" w:color="000000"/>
              <w:left w:val="single" w:sz="4" w:space="0" w:color="000000"/>
              <w:bottom w:val="single" w:sz="4" w:space="0" w:color="000000"/>
              <w:right w:val="single" w:sz="4" w:space="0" w:color="000000"/>
            </w:tcBorders>
            <w:shd w:val="clear" w:color="auto" w:fill="666666"/>
          </w:tcPr>
          <w:p w14:paraId="699F07A4" w14:textId="77777777" w:rsidR="007372AD" w:rsidRPr="005A6F07" w:rsidRDefault="007372AD" w:rsidP="00FF3343">
            <w:pPr>
              <w:pStyle w:val="atgbodyCharCharChar"/>
              <w:snapToGrid w:val="0"/>
              <w:jc w:val="center"/>
              <w:rPr>
                <w:rFonts w:ascii="Times New Roman" w:hAnsi="Times New Roman"/>
                <w:b/>
                <w:color w:val="FFFFFF"/>
                <w:sz w:val="24"/>
                <w:szCs w:val="24"/>
              </w:rPr>
            </w:pPr>
            <w:r w:rsidRPr="005A6F07">
              <w:rPr>
                <w:rFonts w:ascii="Times New Roman" w:hAnsi="Times New Roman"/>
                <w:b/>
                <w:color w:val="FFFFFF"/>
                <w:sz w:val="24"/>
                <w:szCs w:val="24"/>
              </w:rPr>
              <w:t>SOFTWARE</w:t>
            </w:r>
          </w:p>
        </w:tc>
      </w:tr>
      <w:tr w:rsidR="007372AD" w:rsidRPr="005A6F07" w14:paraId="4CE9EBA9" w14:textId="77777777" w:rsidTr="00FF3343">
        <w:trPr>
          <w:cantSplit/>
          <w:trHeight w:val="165"/>
          <w:tblHeader/>
        </w:trPr>
        <w:tc>
          <w:tcPr>
            <w:tcW w:w="2160" w:type="dxa"/>
            <w:tcBorders>
              <w:left w:val="single" w:sz="4" w:space="0" w:color="000000"/>
              <w:bottom w:val="single" w:sz="4" w:space="0" w:color="000000"/>
            </w:tcBorders>
            <w:shd w:val="clear" w:color="auto" w:fill="E6E6E6"/>
          </w:tcPr>
          <w:p w14:paraId="1926A1CA"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Type</w:t>
            </w:r>
          </w:p>
        </w:tc>
        <w:tc>
          <w:tcPr>
            <w:tcW w:w="2700" w:type="dxa"/>
            <w:tcBorders>
              <w:left w:val="single" w:sz="4" w:space="0" w:color="000000"/>
              <w:bottom w:val="single" w:sz="4" w:space="0" w:color="000000"/>
            </w:tcBorders>
            <w:shd w:val="clear" w:color="auto" w:fill="E6E6E6"/>
          </w:tcPr>
          <w:p w14:paraId="7A1988AA"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Name</w:t>
            </w:r>
          </w:p>
        </w:tc>
        <w:tc>
          <w:tcPr>
            <w:tcW w:w="1620" w:type="dxa"/>
            <w:tcBorders>
              <w:left w:val="single" w:sz="4" w:space="0" w:color="000000"/>
              <w:bottom w:val="single" w:sz="4" w:space="0" w:color="000000"/>
            </w:tcBorders>
            <w:shd w:val="clear" w:color="auto" w:fill="E6E6E6"/>
          </w:tcPr>
          <w:p w14:paraId="409CCA22"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Version</w:t>
            </w:r>
          </w:p>
        </w:tc>
        <w:tc>
          <w:tcPr>
            <w:tcW w:w="3070" w:type="dxa"/>
            <w:tcBorders>
              <w:left w:val="single" w:sz="4" w:space="0" w:color="000000"/>
              <w:bottom w:val="single" w:sz="4" w:space="0" w:color="000000"/>
              <w:right w:val="single" w:sz="4" w:space="0" w:color="000000"/>
            </w:tcBorders>
            <w:shd w:val="clear" w:color="auto" w:fill="E6E6E6"/>
          </w:tcPr>
          <w:p w14:paraId="5A03553D" w14:textId="77777777" w:rsidR="007372AD" w:rsidRPr="005A6F07" w:rsidRDefault="007372AD" w:rsidP="00FF3343">
            <w:pPr>
              <w:pStyle w:val="atgbodyCharCharChar"/>
              <w:snapToGrid w:val="0"/>
              <w:jc w:val="center"/>
              <w:rPr>
                <w:rFonts w:ascii="Times New Roman" w:hAnsi="Times New Roman"/>
                <w:b/>
                <w:color w:val="000000"/>
                <w:sz w:val="24"/>
                <w:szCs w:val="24"/>
              </w:rPr>
            </w:pPr>
            <w:r w:rsidRPr="005A6F07">
              <w:rPr>
                <w:rFonts w:ascii="Times New Roman" w:hAnsi="Times New Roman"/>
                <w:b/>
                <w:color w:val="000000"/>
                <w:sz w:val="24"/>
                <w:szCs w:val="24"/>
              </w:rPr>
              <w:t>OS</w:t>
            </w:r>
          </w:p>
        </w:tc>
      </w:tr>
      <w:tr w:rsidR="007372AD" w:rsidRPr="005A6F07" w14:paraId="2F259332" w14:textId="77777777" w:rsidTr="00FF3343">
        <w:trPr>
          <w:cantSplit/>
        </w:trPr>
        <w:tc>
          <w:tcPr>
            <w:tcW w:w="2160" w:type="dxa"/>
            <w:tcBorders>
              <w:left w:val="single" w:sz="4" w:space="0" w:color="000000"/>
              <w:bottom w:val="single" w:sz="4" w:space="0" w:color="000000"/>
            </w:tcBorders>
          </w:tcPr>
          <w:p w14:paraId="45029ED1"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Web server</w:t>
            </w:r>
          </w:p>
        </w:tc>
        <w:tc>
          <w:tcPr>
            <w:tcW w:w="2700" w:type="dxa"/>
            <w:tcBorders>
              <w:left w:val="single" w:sz="4" w:space="0" w:color="000000"/>
              <w:bottom w:val="single" w:sz="4" w:space="0" w:color="000000"/>
            </w:tcBorders>
          </w:tcPr>
          <w:p w14:paraId="10938B66" w14:textId="77777777" w:rsidR="007372AD" w:rsidRPr="005A6F07" w:rsidRDefault="007372AD" w:rsidP="00FF3343">
            <w:pPr>
              <w:pStyle w:val="tabletext0"/>
              <w:keepNext w:val="0"/>
              <w:snapToGrid w:val="0"/>
              <w:jc w:val="left"/>
              <w:rPr>
                <w:rFonts w:ascii="Times New Roman" w:hAnsi="Times New Roman" w:cs="Times New Roman"/>
                <w:sz w:val="24"/>
              </w:rPr>
            </w:pPr>
            <w:r w:rsidRPr="005A6F07">
              <w:rPr>
                <w:rFonts w:ascii="Times New Roman" w:hAnsi="Times New Roman" w:cs="Times New Roman"/>
                <w:sz w:val="24"/>
              </w:rPr>
              <w:t>Apache</w:t>
            </w:r>
          </w:p>
        </w:tc>
        <w:tc>
          <w:tcPr>
            <w:tcW w:w="1620" w:type="dxa"/>
            <w:tcBorders>
              <w:left w:val="single" w:sz="4" w:space="0" w:color="000000"/>
              <w:bottom w:val="single" w:sz="4" w:space="0" w:color="000000"/>
            </w:tcBorders>
          </w:tcPr>
          <w:p w14:paraId="075788DF" w14:textId="77777777" w:rsidR="007372AD" w:rsidRPr="005A6F07" w:rsidRDefault="007372AD" w:rsidP="00FF3343">
            <w:pPr>
              <w:snapToGrid w:val="0"/>
              <w:rPr>
                <w:rFonts w:ascii="Times New Roman" w:hAnsi="Times New Roman" w:cs="Times New Roman"/>
                <w:lang w:val="sv-SE"/>
              </w:rPr>
            </w:pPr>
            <w:r w:rsidRPr="005A6F07">
              <w:rPr>
                <w:rFonts w:ascii="Times New Roman" w:hAnsi="Times New Roman" w:cs="Times New Roman"/>
                <w:lang w:val="sv-SE"/>
              </w:rPr>
              <w:t>Apache 2.0</w:t>
            </w:r>
          </w:p>
        </w:tc>
        <w:tc>
          <w:tcPr>
            <w:tcW w:w="3070" w:type="dxa"/>
            <w:tcBorders>
              <w:left w:val="single" w:sz="4" w:space="0" w:color="000000"/>
              <w:bottom w:val="single" w:sz="4" w:space="0" w:color="000000"/>
              <w:right w:val="single" w:sz="4" w:space="0" w:color="000000"/>
            </w:tcBorders>
          </w:tcPr>
          <w:p w14:paraId="442A8B0F"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XP</w:t>
            </w:r>
          </w:p>
        </w:tc>
      </w:tr>
      <w:tr w:rsidR="007372AD" w:rsidRPr="005A6F07" w14:paraId="3729FCF8" w14:textId="77777777" w:rsidTr="00FF3343">
        <w:trPr>
          <w:cantSplit/>
          <w:trHeight w:val="548"/>
        </w:trPr>
        <w:tc>
          <w:tcPr>
            <w:tcW w:w="2160" w:type="dxa"/>
            <w:tcBorders>
              <w:left w:val="single" w:sz="4" w:space="0" w:color="000000"/>
              <w:bottom w:val="single" w:sz="4" w:space="0" w:color="000000"/>
            </w:tcBorders>
          </w:tcPr>
          <w:p w14:paraId="4F8CA959"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Scripting Language</w:t>
            </w:r>
          </w:p>
        </w:tc>
        <w:tc>
          <w:tcPr>
            <w:tcW w:w="2700" w:type="dxa"/>
            <w:tcBorders>
              <w:left w:val="single" w:sz="4" w:space="0" w:color="000000"/>
              <w:bottom w:val="single" w:sz="4" w:space="0" w:color="000000"/>
            </w:tcBorders>
          </w:tcPr>
          <w:p w14:paraId="6249A069"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Java Script, Ajax</w:t>
            </w:r>
          </w:p>
        </w:tc>
        <w:tc>
          <w:tcPr>
            <w:tcW w:w="1620" w:type="dxa"/>
            <w:tcBorders>
              <w:left w:val="single" w:sz="4" w:space="0" w:color="000000"/>
              <w:bottom w:val="single" w:sz="4" w:space="0" w:color="000000"/>
            </w:tcBorders>
          </w:tcPr>
          <w:p w14:paraId="3D9BB742" w14:textId="77777777" w:rsidR="007372AD" w:rsidRPr="005A6F07" w:rsidRDefault="007372AD" w:rsidP="00FF3343">
            <w:pPr>
              <w:pStyle w:val="Header"/>
              <w:snapToGrid w:val="0"/>
              <w:rPr>
                <w:rFonts w:ascii="Times New Roman" w:hAnsi="Times New Roman" w:cs="Times New Roman"/>
                <w:lang w:val="sv-SE"/>
              </w:rPr>
            </w:pPr>
            <w:r w:rsidRPr="005A6F07">
              <w:rPr>
                <w:rFonts w:ascii="Times New Roman" w:hAnsi="Times New Roman" w:cs="Times New Roman"/>
                <w:lang w:val="sv-SE"/>
              </w:rPr>
              <w:t>Java script</w:t>
            </w:r>
          </w:p>
          <w:p w14:paraId="19D23406" w14:textId="77777777" w:rsidR="007372AD" w:rsidRPr="005A6F07" w:rsidRDefault="007372AD" w:rsidP="00FF3343">
            <w:pPr>
              <w:pStyle w:val="Header"/>
              <w:snapToGrid w:val="0"/>
              <w:rPr>
                <w:rFonts w:ascii="Times New Roman" w:hAnsi="Times New Roman" w:cs="Times New Roman"/>
                <w:lang w:val="sv-SE"/>
              </w:rPr>
            </w:pPr>
            <w:r w:rsidRPr="005A6F07">
              <w:rPr>
                <w:rFonts w:ascii="Times New Roman" w:hAnsi="Times New Roman" w:cs="Times New Roman"/>
                <w:lang w:val="sv-SE"/>
              </w:rPr>
              <w:t>Ajax</w:t>
            </w:r>
          </w:p>
        </w:tc>
        <w:tc>
          <w:tcPr>
            <w:tcW w:w="3070" w:type="dxa"/>
            <w:tcBorders>
              <w:left w:val="single" w:sz="4" w:space="0" w:color="000000"/>
              <w:bottom w:val="single" w:sz="4" w:space="0" w:color="000000"/>
              <w:right w:val="single" w:sz="4" w:space="0" w:color="000000"/>
            </w:tcBorders>
          </w:tcPr>
          <w:p w14:paraId="302283E0"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XP </w:t>
            </w:r>
          </w:p>
        </w:tc>
      </w:tr>
      <w:tr w:rsidR="007372AD" w:rsidRPr="005A6F07" w14:paraId="754C1A78" w14:textId="77777777" w:rsidTr="00FF3343">
        <w:trPr>
          <w:cantSplit/>
          <w:trHeight w:val="278"/>
        </w:trPr>
        <w:tc>
          <w:tcPr>
            <w:tcW w:w="2160" w:type="dxa"/>
            <w:tcBorders>
              <w:left w:val="single" w:sz="4" w:space="0" w:color="000000"/>
              <w:bottom w:val="single" w:sz="4" w:space="0" w:color="000000"/>
            </w:tcBorders>
          </w:tcPr>
          <w:p w14:paraId="60DA92B4"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Database</w:t>
            </w:r>
          </w:p>
        </w:tc>
        <w:tc>
          <w:tcPr>
            <w:tcW w:w="2700" w:type="dxa"/>
            <w:tcBorders>
              <w:left w:val="single" w:sz="4" w:space="0" w:color="000000"/>
              <w:bottom w:val="single" w:sz="4" w:space="0" w:color="000000"/>
            </w:tcBorders>
          </w:tcPr>
          <w:p w14:paraId="3C3AF0B6"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MYSQL</w:t>
            </w:r>
          </w:p>
        </w:tc>
        <w:tc>
          <w:tcPr>
            <w:tcW w:w="1620" w:type="dxa"/>
            <w:tcBorders>
              <w:left w:val="single" w:sz="4" w:space="0" w:color="000000"/>
              <w:bottom w:val="single" w:sz="4" w:space="0" w:color="000000"/>
            </w:tcBorders>
          </w:tcPr>
          <w:p w14:paraId="3C31507B"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MYSQL5.0</w:t>
            </w:r>
          </w:p>
        </w:tc>
        <w:tc>
          <w:tcPr>
            <w:tcW w:w="3070" w:type="dxa"/>
            <w:tcBorders>
              <w:left w:val="single" w:sz="4" w:space="0" w:color="000000"/>
              <w:bottom w:val="single" w:sz="4" w:space="0" w:color="000000"/>
              <w:right w:val="single" w:sz="4" w:space="0" w:color="000000"/>
            </w:tcBorders>
          </w:tcPr>
          <w:p w14:paraId="4AE95AC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w:t>
            </w:r>
            <w:proofErr w:type="gramStart"/>
            <w:r w:rsidRPr="005A6F07">
              <w:rPr>
                <w:rFonts w:ascii="Times New Roman" w:hAnsi="Times New Roman" w:cs="Times New Roman"/>
              </w:rPr>
              <w:t>2000  Server</w:t>
            </w:r>
            <w:proofErr w:type="gramEnd"/>
          </w:p>
        </w:tc>
      </w:tr>
      <w:tr w:rsidR="007372AD" w:rsidRPr="005A6F07" w14:paraId="49E2622B" w14:textId="77777777" w:rsidTr="00FF3343">
        <w:trPr>
          <w:cantSplit/>
          <w:trHeight w:val="240"/>
        </w:trPr>
        <w:tc>
          <w:tcPr>
            <w:tcW w:w="2160" w:type="dxa"/>
            <w:tcBorders>
              <w:left w:val="single" w:sz="4" w:space="0" w:color="000000"/>
              <w:bottom w:val="single" w:sz="4" w:space="0" w:color="000000"/>
            </w:tcBorders>
          </w:tcPr>
          <w:p w14:paraId="03A064CF"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Browser (Base)</w:t>
            </w:r>
          </w:p>
        </w:tc>
        <w:tc>
          <w:tcPr>
            <w:tcW w:w="2700" w:type="dxa"/>
            <w:tcBorders>
              <w:left w:val="single" w:sz="4" w:space="0" w:color="000000"/>
              <w:bottom w:val="single" w:sz="4" w:space="0" w:color="000000"/>
            </w:tcBorders>
          </w:tcPr>
          <w:p w14:paraId="3B480C60" w14:textId="77777777" w:rsidR="007372AD" w:rsidRPr="005A6F07" w:rsidRDefault="007372AD" w:rsidP="00FF3343">
            <w:pPr>
              <w:snapToGrid w:val="0"/>
              <w:rPr>
                <w:rFonts w:ascii="Times New Roman" w:hAnsi="Times New Roman" w:cs="Times New Roman"/>
                <w:color w:val="000000"/>
              </w:rPr>
            </w:pPr>
            <w:r w:rsidRPr="005A6F07">
              <w:rPr>
                <w:rFonts w:ascii="Times New Roman" w:hAnsi="Times New Roman" w:cs="Times New Roman"/>
                <w:color w:val="000000"/>
              </w:rPr>
              <w:t>IE</w:t>
            </w:r>
          </w:p>
        </w:tc>
        <w:tc>
          <w:tcPr>
            <w:tcW w:w="1620" w:type="dxa"/>
            <w:tcBorders>
              <w:left w:val="single" w:sz="4" w:space="0" w:color="000000"/>
              <w:bottom w:val="single" w:sz="4" w:space="0" w:color="000000"/>
            </w:tcBorders>
          </w:tcPr>
          <w:p w14:paraId="560F9B09" w14:textId="77777777" w:rsidR="007372AD" w:rsidRPr="005A6F07" w:rsidRDefault="007372AD" w:rsidP="00FF3343">
            <w:pPr>
              <w:snapToGrid w:val="0"/>
              <w:rPr>
                <w:rFonts w:ascii="Times New Roman" w:hAnsi="Times New Roman" w:cs="Times New Roman"/>
                <w:color w:val="000000"/>
              </w:rPr>
            </w:pPr>
            <w:r w:rsidRPr="005A6F07">
              <w:rPr>
                <w:rFonts w:ascii="Times New Roman" w:hAnsi="Times New Roman" w:cs="Times New Roman"/>
                <w:color w:val="000000"/>
              </w:rPr>
              <w:t>6.0</w:t>
            </w:r>
          </w:p>
        </w:tc>
        <w:tc>
          <w:tcPr>
            <w:tcW w:w="3070" w:type="dxa"/>
            <w:tcBorders>
              <w:left w:val="single" w:sz="4" w:space="0" w:color="000000"/>
              <w:bottom w:val="single" w:sz="4" w:space="0" w:color="000000"/>
              <w:right w:val="single" w:sz="4" w:space="0" w:color="000000"/>
            </w:tcBorders>
          </w:tcPr>
          <w:p w14:paraId="2FBB922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XP </w:t>
            </w:r>
          </w:p>
        </w:tc>
      </w:tr>
      <w:tr w:rsidR="007372AD" w:rsidRPr="005A6F07" w14:paraId="577E12C6" w14:textId="77777777" w:rsidTr="00FF3343">
        <w:trPr>
          <w:cantSplit/>
          <w:trHeight w:val="1176"/>
        </w:trPr>
        <w:tc>
          <w:tcPr>
            <w:tcW w:w="2160" w:type="dxa"/>
            <w:tcBorders>
              <w:left w:val="single" w:sz="4" w:space="0" w:color="000000"/>
            </w:tcBorders>
          </w:tcPr>
          <w:p w14:paraId="0CDCE577" w14:textId="77777777" w:rsidR="007372AD" w:rsidRPr="005A6F07" w:rsidRDefault="007372AD" w:rsidP="00FF3343">
            <w:pPr>
              <w:snapToGrid w:val="0"/>
              <w:rPr>
                <w:rFonts w:ascii="Times New Roman" w:hAnsi="Times New Roman" w:cs="Times New Roman"/>
                <w:b/>
                <w:bCs/>
              </w:rPr>
            </w:pPr>
            <w:r w:rsidRPr="005A6F07">
              <w:rPr>
                <w:rFonts w:ascii="Times New Roman" w:hAnsi="Times New Roman" w:cs="Times New Roman"/>
                <w:b/>
                <w:bCs/>
              </w:rPr>
              <w:t>Browser (Certification)</w:t>
            </w:r>
          </w:p>
        </w:tc>
        <w:tc>
          <w:tcPr>
            <w:tcW w:w="2700" w:type="dxa"/>
            <w:tcBorders>
              <w:left w:val="single" w:sz="4" w:space="0" w:color="000000"/>
            </w:tcBorders>
          </w:tcPr>
          <w:p w14:paraId="115BB18B" w14:textId="77777777" w:rsidR="007372AD" w:rsidRPr="005A6F07" w:rsidRDefault="007372AD" w:rsidP="00FF3343">
            <w:pPr>
              <w:snapToGrid w:val="0"/>
              <w:rPr>
                <w:rFonts w:ascii="Times New Roman" w:hAnsi="Times New Roman" w:cs="Times New Roman"/>
                <w:color w:val="000000"/>
              </w:rPr>
            </w:pPr>
            <w:r w:rsidRPr="005A6F07">
              <w:rPr>
                <w:rFonts w:ascii="Times New Roman" w:hAnsi="Times New Roman" w:cs="Times New Roman"/>
                <w:color w:val="000000"/>
              </w:rPr>
              <w:t>IE</w:t>
            </w:r>
          </w:p>
          <w:p w14:paraId="05B6D487" w14:textId="77777777" w:rsidR="007372AD" w:rsidRPr="005A6F07" w:rsidRDefault="007372AD" w:rsidP="00FF3343">
            <w:pPr>
              <w:snapToGrid w:val="0"/>
              <w:rPr>
                <w:rFonts w:ascii="Times New Roman" w:hAnsi="Times New Roman" w:cs="Times New Roman"/>
                <w:color w:val="000000"/>
              </w:rPr>
            </w:pPr>
          </w:p>
          <w:p w14:paraId="5203E6E7" w14:textId="77777777" w:rsidR="007372AD" w:rsidRPr="005A6F07" w:rsidRDefault="007372AD" w:rsidP="00FF3343">
            <w:pPr>
              <w:snapToGrid w:val="0"/>
              <w:rPr>
                <w:rFonts w:ascii="Times New Roman" w:hAnsi="Times New Roman" w:cs="Times New Roman"/>
                <w:color w:val="000000"/>
              </w:rPr>
            </w:pPr>
            <w:r w:rsidRPr="005A6F07">
              <w:rPr>
                <w:rFonts w:ascii="Times New Roman" w:hAnsi="Times New Roman" w:cs="Times New Roman"/>
                <w:color w:val="000000"/>
              </w:rPr>
              <w:t>Mozilla Fire Fox</w:t>
            </w:r>
          </w:p>
          <w:p w14:paraId="7ABE1E08" w14:textId="77777777" w:rsidR="007372AD" w:rsidRPr="005A6F07" w:rsidRDefault="007372AD" w:rsidP="00FF3343">
            <w:pPr>
              <w:snapToGrid w:val="0"/>
              <w:rPr>
                <w:rFonts w:ascii="Times New Roman" w:hAnsi="Times New Roman" w:cs="Times New Roman"/>
                <w:color w:val="000000"/>
              </w:rPr>
            </w:pPr>
            <w:r w:rsidRPr="005A6F07">
              <w:rPr>
                <w:rFonts w:ascii="Times New Roman" w:hAnsi="Times New Roman" w:cs="Times New Roman"/>
                <w:color w:val="000000"/>
              </w:rPr>
              <w:t>Opera</w:t>
            </w:r>
          </w:p>
          <w:p w14:paraId="6A930B3F" w14:textId="77777777" w:rsidR="007372AD" w:rsidRPr="005A6F07" w:rsidRDefault="007372AD" w:rsidP="00FF3343">
            <w:pPr>
              <w:rPr>
                <w:rFonts w:ascii="Times New Roman" w:hAnsi="Times New Roman" w:cs="Times New Roman"/>
                <w:color w:val="000000"/>
              </w:rPr>
            </w:pPr>
          </w:p>
        </w:tc>
        <w:tc>
          <w:tcPr>
            <w:tcW w:w="1620" w:type="dxa"/>
            <w:tcBorders>
              <w:left w:val="single" w:sz="4" w:space="0" w:color="000000"/>
            </w:tcBorders>
          </w:tcPr>
          <w:p w14:paraId="262350EC" w14:textId="77777777" w:rsidR="007372AD" w:rsidRPr="005A6F07" w:rsidRDefault="007372AD" w:rsidP="00FF3343">
            <w:pPr>
              <w:snapToGrid w:val="0"/>
              <w:rPr>
                <w:rFonts w:ascii="Times New Roman" w:hAnsi="Times New Roman" w:cs="Times New Roman"/>
                <w:color w:val="000000"/>
              </w:rPr>
            </w:pPr>
            <w:r w:rsidRPr="005A6F07">
              <w:rPr>
                <w:rFonts w:ascii="Times New Roman" w:hAnsi="Times New Roman" w:cs="Times New Roman"/>
                <w:color w:val="000000"/>
              </w:rPr>
              <w:t>7.0</w:t>
            </w:r>
          </w:p>
          <w:p w14:paraId="33E429D4" w14:textId="77777777" w:rsidR="007372AD" w:rsidRPr="005A6F07" w:rsidRDefault="007372AD" w:rsidP="00FF3343">
            <w:pPr>
              <w:rPr>
                <w:rFonts w:ascii="Times New Roman" w:hAnsi="Times New Roman" w:cs="Times New Roman"/>
                <w:color w:val="000000"/>
              </w:rPr>
            </w:pPr>
            <w:r w:rsidRPr="005A6F07">
              <w:rPr>
                <w:rFonts w:ascii="Times New Roman" w:hAnsi="Times New Roman" w:cs="Times New Roman"/>
                <w:color w:val="000000"/>
              </w:rPr>
              <w:t>6.0/7.0</w:t>
            </w:r>
          </w:p>
          <w:p w14:paraId="5325776A" w14:textId="77777777" w:rsidR="007372AD" w:rsidRPr="005A6F07" w:rsidRDefault="007372AD" w:rsidP="00FF3343">
            <w:pPr>
              <w:rPr>
                <w:rFonts w:ascii="Times New Roman" w:hAnsi="Times New Roman" w:cs="Times New Roman"/>
                <w:color w:val="000000"/>
              </w:rPr>
            </w:pPr>
            <w:r w:rsidRPr="005A6F07">
              <w:rPr>
                <w:rFonts w:ascii="Times New Roman" w:hAnsi="Times New Roman" w:cs="Times New Roman"/>
                <w:color w:val="000000"/>
              </w:rPr>
              <w:t>4.0/5.0</w:t>
            </w:r>
          </w:p>
          <w:p w14:paraId="5F630FB2" w14:textId="77777777" w:rsidR="007372AD" w:rsidRPr="005A6F07" w:rsidRDefault="007372AD" w:rsidP="00FF3343">
            <w:pPr>
              <w:rPr>
                <w:rFonts w:ascii="Times New Roman" w:hAnsi="Times New Roman" w:cs="Times New Roman"/>
                <w:color w:val="000000"/>
              </w:rPr>
            </w:pPr>
            <w:r w:rsidRPr="005A6F07">
              <w:rPr>
                <w:rFonts w:ascii="Times New Roman" w:hAnsi="Times New Roman" w:cs="Times New Roman"/>
                <w:color w:val="000000"/>
              </w:rPr>
              <w:t>9.22</w:t>
            </w:r>
          </w:p>
        </w:tc>
        <w:tc>
          <w:tcPr>
            <w:tcW w:w="3070" w:type="dxa"/>
            <w:tcBorders>
              <w:left w:val="single" w:sz="4" w:space="0" w:color="000000"/>
              <w:right w:val="single" w:sz="4" w:space="0" w:color="000000"/>
            </w:tcBorders>
          </w:tcPr>
          <w:p w14:paraId="765E18F8"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XP </w:t>
            </w:r>
          </w:p>
          <w:p w14:paraId="12F0E539"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XP </w:t>
            </w:r>
          </w:p>
          <w:p w14:paraId="3E966A63"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XP </w:t>
            </w:r>
          </w:p>
          <w:p w14:paraId="2B7C3806"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Windows XP </w:t>
            </w:r>
          </w:p>
        </w:tc>
      </w:tr>
    </w:tbl>
    <w:p w14:paraId="1AA3128B" w14:textId="77777777" w:rsidR="007372AD" w:rsidRPr="005A6F07" w:rsidRDefault="007372AD" w:rsidP="007372AD">
      <w:pPr>
        <w:rPr>
          <w:rFonts w:ascii="Times New Roman" w:hAnsi="Times New Roman" w:cs="Times New Roman"/>
        </w:rPr>
      </w:pPr>
    </w:p>
    <w:p w14:paraId="7D0B2573" w14:textId="77777777" w:rsidR="007372AD" w:rsidRPr="005A6F07" w:rsidRDefault="007372AD" w:rsidP="007372AD">
      <w:pPr>
        <w:rPr>
          <w:rFonts w:ascii="Times New Roman" w:hAnsi="Times New Roman" w:cs="Times New Roman"/>
        </w:rPr>
      </w:pPr>
    </w:p>
    <w:tbl>
      <w:tblPr>
        <w:tblW w:w="0" w:type="auto"/>
        <w:tblInd w:w="108" w:type="dxa"/>
        <w:tblLayout w:type="fixed"/>
        <w:tblLook w:val="0000" w:firstRow="0" w:lastRow="0" w:firstColumn="0" w:lastColumn="0" w:noHBand="0" w:noVBand="0"/>
      </w:tblPr>
      <w:tblGrid>
        <w:gridCol w:w="2700"/>
        <w:gridCol w:w="900"/>
        <w:gridCol w:w="1080"/>
        <w:gridCol w:w="1620"/>
        <w:gridCol w:w="1620"/>
        <w:gridCol w:w="1630"/>
      </w:tblGrid>
      <w:tr w:rsidR="007372AD" w:rsidRPr="005A6F07" w14:paraId="75150A19" w14:textId="77777777" w:rsidTr="00FF3343">
        <w:trPr>
          <w:trHeight w:val="368"/>
        </w:trPr>
        <w:tc>
          <w:tcPr>
            <w:tcW w:w="9550" w:type="dxa"/>
            <w:gridSpan w:val="6"/>
            <w:tcBorders>
              <w:top w:val="single" w:sz="4" w:space="0" w:color="000000"/>
              <w:left w:val="single" w:sz="4" w:space="0" w:color="000000"/>
              <w:bottom w:val="single" w:sz="4" w:space="0" w:color="000000"/>
              <w:right w:val="single" w:sz="4" w:space="0" w:color="000000"/>
            </w:tcBorders>
            <w:shd w:val="clear" w:color="auto" w:fill="666666"/>
          </w:tcPr>
          <w:p w14:paraId="2FA8AD81" w14:textId="77777777" w:rsidR="007372AD" w:rsidRPr="005A6F07" w:rsidRDefault="007372AD" w:rsidP="00FF3343">
            <w:pPr>
              <w:snapToGrid w:val="0"/>
              <w:jc w:val="center"/>
              <w:rPr>
                <w:rFonts w:ascii="Times New Roman" w:hAnsi="Times New Roman" w:cs="Times New Roman"/>
                <w:b/>
                <w:color w:val="FFFFFF"/>
              </w:rPr>
            </w:pPr>
            <w:r w:rsidRPr="005A6F07">
              <w:rPr>
                <w:rFonts w:ascii="Times New Roman" w:hAnsi="Times New Roman" w:cs="Times New Roman"/>
                <w:b/>
                <w:color w:val="FFFFFF"/>
              </w:rPr>
              <w:t>HARDWARE</w:t>
            </w:r>
          </w:p>
        </w:tc>
      </w:tr>
      <w:tr w:rsidR="007372AD" w:rsidRPr="005A6F07" w14:paraId="12CC7E87" w14:textId="77777777" w:rsidTr="00FF3343">
        <w:trPr>
          <w:trHeight w:val="330"/>
        </w:trPr>
        <w:tc>
          <w:tcPr>
            <w:tcW w:w="2700" w:type="dxa"/>
            <w:tcBorders>
              <w:left w:val="single" w:sz="4" w:space="0" w:color="000000"/>
              <w:bottom w:val="single" w:sz="4" w:space="0" w:color="000000"/>
            </w:tcBorders>
            <w:shd w:val="clear" w:color="auto" w:fill="E6E6E6"/>
          </w:tcPr>
          <w:p w14:paraId="433151ED"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lastRenderedPageBreak/>
              <w:t>Machine Type</w:t>
            </w:r>
          </w:p>
        </w:tc>
        <w:tc>
          <w:tcPr>
            <w:tcW w:w="900" w:type="dxa"/>
            <w:tcBorders>
              <w:left w:val="single" w:sz="4" w:space="0" w:color="000000"/>
              <w:bottom w:val="single" w:sz="4" w:space="0" w:color="000000"/>
            </w:tcBorders>
            <w:shd w:val="clear" w:color="auto" w:fill="E6E6E6"/>
          </w:tcPr>
          <w:p w14:paraId="5620B9DA" w14:textId="77777777" w:rsidR="007372AD" w:rsidRPr="005A6F07" w:rsidRDefault="007372AD" w:rsidP="00FF3343">
            <w:pPr>
              <w:snapToGrid w:val="0"/>
              <w:jc w:val="center"/>
              <w:rPr>
                <w:rFonts w:ascii="Times New Roman" w:hAnsi="Times New Roman" w:cs="Times New Roman"/>
                <w:b/>
              </w:rPr>
            </w:pPr>
            <w:r w:rsidRPr="005A6F07">
              <w:rPr>
                <w:rFonts w:ascii="Times New Roman" w:hAnsi="Times New Roman" w:cs="Times New Roman"/>
                <w:b/>
              </w:rPr>
              <w:t>HDD</w:t>
            </w:r>
          </w:p>
        </w:tc>
        <w:tc>
          <w:tcPr>
            <w:tcW w:w="1080" w:type="dxa"/>
            <w:tcBorders>
              <w:left w:val="single" w:sz="4" w:space="0" w:color="000000"/>
              <w:bottom w:val="single" w:sz="4" w:space="0" w:color="000000"/>
            </w:tcBorders>
            <w:shd w:val="clear" w:color="auto" w:fill="E6E6E6"/>
          </w:tcPr>
          <w:p w14:paraId="4086C859" w14:textId="77777777" w:rsidR="007372AD" w:rsidRPr="005A6F07" w:rsidRDefault="007372AD" w:rsidP="00FF3343">
            <w:pPr>
              <w:snapToGrid w:val="0"/>
              <w:jc w:val="center"/>
              <w:rPr>
                <w:rFonts w:ascii="Times New Roman" w:hAnsi="Times New Roman" w:cs="Times New Roman"/>
                <w:b/>
              </w:rPr>
            </w:pPr>
            <w:r w:rsidRPr="005A6F07">
              <w:rPr>
                <w:rFonts w:ascii="Times New Roman" w:hAnsi="Times New Roman" w:cs="Times New Roman"/>
                <w:b/>
              </w:rPr>
              <w:t>RAM</w:t>
            </w:r>
          </w:p>
        </w:tc>
        <w:tc>
          <w:tcPr>
            <w:tcW w:w="1620" w:type="dxa"/>
            <w:tcBorders>
              <w:left w:val="single" w:sz="4" w:space="0" w:color="000000"/>
              <w:bottom w:val="single" w:sz="4" w:space="0" w:color="000000"/>
            </w:tcBorders>
            <w:shd w:val="clear" w:color="auto" w:fill="E6E6E6"/>
          </w:tcPr>
          <w:p w14:paraId="0DC0C43E" w14:textId="77777777" w:rsidR="007372AD" w:rsidRPr="005A6F07" w:rsidRDefault="007372AD" w:rsidP="00FF3343">
            <w:pPr>
              <w:snapToGrid w:val="0"/>
              <w:jc w:val="center"/>
              <w:rPr>
                <w:rFonts w:ascii="Times New Roman" w:hAnsi="Times New Roman" w:cs="Times New Roman"/>
                <w:b/>
              </w:rPr>
            </w:pPr>
            <w:r w:rsidRPr="005A6F07">
              <w:rPr>
                <w:rFonts w:ascii="Times New Roman" w:hAnsi="Times New Roman" w:cs="Times New Roman"/>
                <w:b/>
              </w:rPr>
              <w:t>CPU</w:t>
            </w:r>
          </w:p>
        </w:tc>
        <w:tc>
          <w:tcPr>
            <w:tcW w:w="1620" w:type="dxa"/>
            <w:tcBorders>
              <w:left w:val="single" w:sz="4" w:space="0" w:color="000000"/>
              <w:bottom w:val="single" w:sz="4" w:space="0" w:color="000000"/>
            </w:tcBorders>
            <w:shd w:val="clear" w:color="auto" w:fill="E6E6E6"/>
          </w:tcPr>
          <w:p w14:paraId="3735440F" w14:textId="77777777" w:rsidR="007372AD" w:rsidRPr="005A6F07" w:rsidRDefault="007372AD" w:rsidP="00FF3343">
            <w:pPr>
              <w:snapToGrid w:val="0"/>
              <w:jc w:val="center"/>
              <w:rPr>
                <w:rFonts w:ascii="Times New Roman" w:hAnsi="Times New Roman" w:cs="Times New Roman"/>
                <w:b/>
              </w:rPr>
            </w:pPr>
            <w:r w:rsidRPr="005A6F07">
              <w:rPr>
                <w:rFonts w:ascii="Times New Roman" w:hAnsi="Times New Roman" w:cs="Times New Roman"/>
                <w:b/>
              </w:rPr>
              <w:t>OS</w:t>
            </w:r>
          </w:p>
        </w:tc>
        <w:tc>
          <w:tcPr>
            <w:tcW w:w="1630" w:type="dxa"/>
            <w:tcBorders>
              <w:left w:val="single" w:sz="4" w:space="0" w:color="000000"/>
              <w:bottom w:val="single" w:sz="4" w:space="0" w:color="000000"/>
              <w:right w:val="single" w:sz="4" w:space="0" w:color="000000"/>
            </w:tcBorders>
            <w:shd w:val="clear" w:color="auto" w:fill="E6E6E6"/>
          </w:tcPr>
          <w:p w14:paraId="1180BC82" w14:textId="77777777" w:rsidR="007372AD" w:rsidRPr="005A6F07" w:rsidRDefault="007372AD" w:rsidP="00FF3343">
            <w:pPr>
              <w:snapToGrid w:val="0"/>
              <w:jc w:val="center"/>
              <w:rPr>
                <w:rFonts w:ascii="Times New Roman" w:hAnsi="Times New Roman" w:cs="Times New Roman"/>
                <w:b/>
              </w:rPr>
            </w:pPr>
            <w:r w:rsidRPr="005A6F07">
              <w:rPr>
                <w:rFonts w:ascii="Times New Roman" w:hAnsi="Times New Roman" w:cs="Times New Roman"/>
                <w:b/>
              </w:rPr>
              <w:t>Browser</w:t>
            </w:r>
          </w:p>
        </w:tc>
      </w:tr>
      <w:tr w:rsidR="007372AD" w:rsidRPr="005A6F07" w14:paraId="20B33D41" w14:textId="77777777" w:rsidTr="00FF3343">
        <w:trPr>
          <w:trHeight w:val="165"/>
        </w:trPr>
        <w:tc>
          <w:tcPr>
            <w:tcW w:w="2700" w:type="dxa"/>
            <w:tcBorders>
              <w:left w:val="single" w:sz="4" w:space="0" w:color="000000"/>
              <w:bottom w:val="single" w:sz="4" w:space="0" w:color="000000"/>
            </w:tcBorders>
          </w:tcPr>
          <w:p w14:paraId="4A1EB677"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QA web server</w:t>
            </w:r>
          </w:p>
        </w:tc>
        <w:tc>
          <w:tcPr>
            <w:tcW w:w="900" w:type="dxa"/>
            <w:tcBorders>
              <w:left w:val="single" w:sz="4" w:space="0" w:color="000000"/>
              <w:bottom w:val="single" w:sz="4" w:space="0" w:color="000000"/>
            </w:tcBorders>
          </w:tcPr>
          <w:p w14:paraId="174AE0A1"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40 GB</w:t>
            </w:r>
          </w:p>
        </w:tc>
        <w:tc>
          <w:tcPr>
            <w:tcW w:w="1080" w:type="dxa"/>
            <w:tcBorders>
              <w:left w:val="single" w:sz="4" w:space="0" w:color="000000"/>
              <w:bottom w:val="single" w:sz="4" w:space="0" w:color="000000"/>
            </w:tcBorders>
          </w:tcPr>
          <w:p w14:paraId="2E983B7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 GB</w:t>
            </w:r>
          </w:p>
        </w:tc>
        <w:tc>
          <w:tcPr>
            <w:tcW w:w="1620" w:type="dxa"/>
            <w:tcBorders>
              <w:left w:val="single" w:sz="4" w:space="0" w:color="000000"/>
              <w:bottom w:val="single" w:sz="4" w:space="0" w:color="000000"/>
            </w:tcBorders>
          </w:tcPr>
          <w:p w14:paraId="212DCF79"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Intel Pentium 4, 2.8 GHz</w:t>
            </w:r>
          </w:p>
        </w:tc>
        <w:tc>
          <w:tcPr>
            <w:tcW w:w="1620" w:type="dxa"/>
            <w:tcBorders>
              <w:left w:val="single" w:sz="4" w:space="0" w:color="000000"/>
              <w:bottom w:val="single" w:sz="4" w:space="0" w:color="000000"/>
            </w:tcBorders>
          </w:tcPr>
          <w:p w14:paraId="757D11DF"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XP Professional</w:t>
            </w:r>
          </w:p>
        </w:tc>
        <w:tc>
          <w:tcPr>
            <w:tcW w:w="1630" w:type="dxa"/>
            <w:tcBorders>
              <w:left w:val="single" w:sz="4" w:space="0" w:color="000000"/>
              <w:bottom w:val="single" w:sz="4" w:space="0" w:color="000000"/>
              <w:right w:val="single" w:sz="4" w:space="0" w:color="000000"/>
            </w:tcBorders>
          </w:tcPr>
          <w:p w14:paraId="5A238BB3" w14:textId="77777777" w:rsidR="007372AD" w:rsidRPr="005A6F07" w:rsidRDefault="007372AD" w:rsidP="00FF3343">
            <w:pPr>
              <w:snapToGrid w:val="0"/>
              <w:rPr>
                <w:rFonts w:ascii="Times New Roman" w:hAnsi="Times New Roman" w:cs="Times New Roman"/>
              </w:rPr>
            </w:pPr>
          </w:p>
        </w:tc>
      </w:tr>
      <w:tr w:rsidR="007372AD" w:rsidRPr="005A6F07" w14:paraId="581A3AED" w14:textId="77777777" w:rsidTr="00FF3343">
        <w:trPr>
          <w:trHeight w:val="165"/>
        </w:trPr>
        <w:tc>
          <w:tcPr>
            <w:tcW w:w="2700" w:type="dxa"/>
            <w:tcBorders>
              <w:left w:val="single" w:sz="4" w:space="0" w:color="000000"/>
              <w:bottom w:val="single" w:sz="4" w:space="0" w:color="000000"/>
            </w:tcBorders>
          </w:tcPr>
          <w:p w14:paraId="17419752"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 xml:space="preserve">QA Database </w:t>
            </w:r>
            <w:proofErr w:type="gramStart"/>
            <w:r w:rsidRPr="005A6F07">
              <w:rPr>
                <w:rFonts w:ascii="Times New Roman" w:hAnsi="Times New Roman" w:cs="Times New Roman"/>
                <w:b/>
              </w:rPr>
              <w:t>Server(</w:t>
            </w:r>
            <w:proofErr w:type="gramEnd"/>
            <w:r w:rsidRPr="005A6F07">
              <w:rPr>
                <w:rFonts w:ascii="Times New Roman" w:hAnsi="Times New Roman" w:cs="Times New Roman"/>
                <w:b/>
              </w:rPr>
              <w:t>MYSQL)</w:t>
            </w:r>
          </w:p>
        </w:tc>
        <w:tc>
          <w:tcPr>
            <w:tcW w:w="900" w:type="dxa"/>
            <w:tcBorders>
              <w:left w:val="single" w:sz="4" w:space="0" w:color="000000"/>
              <w:bottom w:val="single" w:sz="4" w:space="0" w:color="000000"/>
            </w:tcBorders>
          </w:tcPr>
          <w:p w14:paraId="4A56DAD0"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280 GB</w:t>
            </w:r>
          </w:p>
        </w:tc>
        <w:tc>
          <w:tcPr>
            <w:tcW w:w="1080" w:type="dxa"/>
            <w:tcBorders>
              <w:left w:val="single" w:sz="4" w:space="0" w:color="000000"/>
              <w:bottom w:val="single" w:sz="4" w:space="0" w:color="000000"/>
            </w:tcBorders>
          </w:tcPr>
          <w:p w14:paraId="011535FB"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 GB</w:t>
            </w:r>
          </w:p>
        </w:tc>
        <w:tc>
          <w:tcPr>
            <w:tcW w:w="1620" w:type="dxa"/>
            <w:tcBorders>
              <w:left w:val="single" w:sz="4" w:space="0" w:color="000000"/>
              <w:bottom w:val="single" w:sz="4" w:space="0" w:color="000000"/>
            </w:tcBorders>
          </w:tcPr>
          <w:p w14:paraId="25C49E8D"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Intel Pentium 4, 2.8 GHz</w:t>
            </w:r>
          </w:p>
        </w:tc>
        <w:tc>
          <w:tcPr>
            <w:tcW w:w="1620" w:type="dxa"/>
            <w:tcBorders>
              <w:left w:val="single" w:sz="4" w:space="0" w:color="000000"/>
              <w:bottom w:val="single" w:sz="4" w:space="0" w:color="000000"/>
            </w:tcBorders>
          </w:tcPr>
          <w:p w14:paraId="03033BD4"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2000 Server</w:t>
            </w:r>
          </w:p>
        </w:tc>
        <w:tc>
          <w:tcPr>
            <w:tcW w:w="1630" w:type="dxa"/>
            <w:tcBorders>
              <w:left w:val="single" w:sz="4" w:space="0" w:color="000000"/>
              <w:bottom w:val="single" w:sz="4" w:space="0" w:color="000000"/>
              <w:right w:val="single" w:sz="4" w:space="0" w:color="000000"/>
            </w:tcBorders>
          </w:tcPr>
          <w:p w14:paraId="2E1AE043" w14:textId="77777777" w:rsidR="007372AD" w:rsidRPr="005A6F07" w:rsidRDefault="007372AD" w:rsidP="00FF3343">
            <w:pPr>
              <w:snapToGrid w:val="0"/>
              <w:rPr>
                <w:rFonts w:ascii="Times New Roman" w:hAnsi="Times New Roman" w:cs="Times New Roman"/>
              </w:rPr>
            </w:pPr>
          </w:p>
        </w:tc>
      </w:tr>
      <w:tr w:rsidR="007372AD" w:rsidRPr="005A6F07" w14:paraId="4EE815D6" w14:textId="77777777" w:rsidTr="00FF3343">
        <w:trPr>
          <w:trHeight w:val="165"/>
        </w:trPr>
        <w:tc>
          <w:tcPr>
            <w:tcW w:w="2700" w:type="dxa"/>
            <w:tcBorders>
              <w:left w:val="single" w:sz="4" w:space="0" w:color="000000"/>
              <w:bottom w:val="single" w:sz="4" w:space="0" w:color="000000"/>
            </w:tcBorders>
          </w:tcPr>
          <w:p w14:paraId="0153815D"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 xml:space="preserve">Test 1 (Desktop class) / </w:t>
            </w:r>
          </w:p>
          <w:p w14:paraId="7B966DC0" w14:textId="77777777" w:rsidR="007372AD" w:rsidRPr="005A6F07" w:rsidRDefault="007372AD" w:rsidP="00FF3343">
            <w:pPr>
              <w:rPr>
                <w:rFonts w:ascii="Times New Roman" w:hAnsi="Times New Roman" w:cs="Times New Roman"/>
                <w:b/>
              </w:rPr>
            </w:pPr>
            <w:r w:rsidRPr="005A6F07">
              <w:rPr>
                <w:rFonts w:ascii="Times New Roman" w:hAnsi="Times New Roman" w:cs="Times New Roman"/>
                <w:b/>
              </w:rPr>
              <w:t>Base</w:t>
            </w:r>
          </w:p>
        </w:tc>
        <w:tc>
          <w:tcPr>
            <w:tcW w:w="900" w:type="dxa"/>
            <w:tcBorders>
              <w:left w:val="single" w:sz="4" w:space="0" w:color="000000"/>
              <w:bottom w:val="single" w:sz="4" w:space="0" w:color="000000"/>
            </w:tcBorders>
          </w:tcPr>
          <w:p w14:paraId="54FD5BF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40 GB</w:t>
            </w:r>
          </w:p>
        </w:tc>
        <w:tc>
          <w:tcPr>
            <w:tcW w:w="1080" w:type="dxa"/>
            <w:tcBorders>
              <w:left w:val="single" w:sz="4" w:space="0" w:color="000000"/>
              <w:bottom w:val="single" w:sz="4" w:space="0" w:color="000000"/>
            </w:tcBorders>
          </w:tcPr>
          <w:p w14:paraId="16BD991A"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 GB</w:t>
            </w:r>
          </w:p>
        </w:tc>
        <w:tc>
          <w:tcPr>
            <w:tcW w:w="1620" w:type="dxa"/>
            <w:tcBorders>
              <w:left w:val="single" w:sz="4" w:space="0" w:color="000000"/>
              <w:bottom w:val="single" w:sz="4" w:space="0" w:color="000000"/>
            </w:tcBorders>
          </w:tcPr>
          <w:p w14:paraId="02A73EC9"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Intel Pentium 4, 2.4 GHz</w:t>
            </w:r>
          </w:p>
        </w:tc>
        <w:tc>
          <w:tcPr>
            <w:tcW w:w="1620" w:type="dxa"/>
            <w:tcBorders>
              <w:left w:val="single" w:sz="4" w:space="0" w:color="000000"/>
              <w:bottom w:val="single" w:sz="4" w:space="0" w:color="000000"/>
            </w:tcBorders>
          </w:tcPr>
          <w:p w14:paraId="65204B4E"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XP Professional</w:t>
            </w:r>
          </w:p>
        </w:tc>
        <w:tc>
          <w:tcPr>
            <w:tcW w:w="1630" w:type="dxa"/>
            <w:tcBorders>
              <w:left w:val="single" w:sz="4" w:space="0" w:color="000000"/>
              <w:bottom w:val="single" w:sz="4" w:space="0" w:color="000000"/>
              <w:right w:val="single" w:sz="4" w:space="0" w:color="000000"/>
            </w:tcBorders>
          </w:tcPr>
          <w:p w14:paraId="22F5E893"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IE6.0</w:t>
            </w:r>
          </w:p>
        </w:tc>
      </w:tr>
      <w:tr w:rsidR="007372AD" w:rsidRPr="005A6F07" w14:paraId="13D9BE90" w14:textId="77777777" w:rsidTr="00FF3343">
        <w:trPr>
          <w:trHeight w:val="165"/>
        </w:trPr>
        <w:tc>
          <w:tcPr>
            <w:tcW w:w="2700" w:type="dxa"/>
            <w:tcBorders>
              <w:left w:val="single" w:sz="4" w:space="0" w:color="000000"/>
              <w:bottom w:val="single" w:sz="4" w:space="0" w:color="000000"/>
            </w:tcBorders>
          </w:tcPr>
          <w:p w14:paraId="389A82B1"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Test 2 (Desktop class) / Certification</w:t>
            </w:r>
          </w:p>
        </w:tc>
        <w:tc>
          <w:tcPr>
            <w:tcW w:w="900" w:type="dxa"/>
            <w:tcBorders>
              <w:left w:val="single" w:sz="4" w:space="0" w:color="000000"/>
              <w:bottom w:val="single" w:sz="4" w:space="0" w:color="000000"/>
            </w:tcBorders>
          </w:tcPr>
          <w:p w14:paraId="1A9492E0"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80 GB</w:t>
            </w:r>
          </w:p>
        </w:tc>
        <w:tc>
          <w:tcPr>
            <w:tcW w:w="1080" w:type="dxa"/>
            <w:tcBorders>
              <w:left w:val="single" w:sz="4" w:space="0" w:color="000000"/>
              <w:bottom w:val="single" w:sz="4" w:space="0" w:color="000000"/>
            </w:tcBorders>
          </w:tcPr>
          <w:p w14:paraId="50D3554B"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 GB</w:t>
            </w:r>
          </w:p>
        </w:tc>
        <w:tc>
          <w:tcPr>
            <w:tcW w:w="1620" w:type="dxa"/>
            <w:tcBorders>
              <w:left w:val="single" w:sz="4" w:space="0" w:color="000000"/>
              <w:bottom w:val="single" w:sz="4" w:space="0" w:color="000000"/>
            </w:tcBorders>
          </w:tcPr>
          <w:p w14:paraId="567C07BE"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Intel Pentium 4, 2.4 GHz</w:t>
            </w:r>
          </w:p>
        </w:tc>
        <w:tc>
          <w:tcPr>
            <w:tcW w:w="1620" w:type="dxa"/>
            <w:tcBorders>
              <w:left w:val="single" w:sz="4" w:space="0" w:color="000000"/>
              <w:bottom w:val="single" w:sz="4" w:space="0" w:color="000000"/>
            </w:tcBorders>
          </w:tcPr>
          <w:p w14:paraId="6F41FAA2"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XP Professional</w:t>
            </w:r>
          </w:p>
        </w:tc>
        <w:tc>
          <w:tcPr>
            <w:tcW w:w="1630" w:type="dxa"/>
            <w:tcBorders>
              <w:left w:val="single" w:sz="4" w:space="0" w:color="000000"/>
              <w:bottom w:val="single" w:sz="4" w:space="0" w:color="000000"/>
              <w:right w:val="single" w:sz="4" w:space="0" w:color="000000"/>
            </w:tcBorders>
          </w:tcPr>
          <w:p w14:paraId="5139074C"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IE 7.0</w:t>
            </w:r>
          </w:p>
        </w:tc>
      </w:tr>
      <w:tr w:rsidR="007372AD" w:rsidRPr="005A6F07" w14:paraId="2013F1FE" w14:textId="77777777" w:rsidTr="00FF3343">
        <w:trPr>
          <w:trHeight w:val="165"/>
        </w:trPr>
        <w:tc>
          <w:tcPr>
            <w:tcW w:w="2700" w:type="dxa"/>
            <w:tcBorders>
              <w:left w:val="single" w:sz="4" w:space="0" w:color="000000"/>
              <w:bottom w:val="single" w:sz="4" w:space="0" w:color="000000"/>
            </w:tcBorders>
          </w:tcPr>
          <w:p w14:paraId="23704686"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Bugzilla Server</w:t>
            </w:r>
          </w:p>
        </w:tc>
        <w:tc>
          <w:tcPr>
            <w:tcW w:w="900" w:type="dxa"/>
            <w:tcBorders>
              <w:left w:val="single" w:sz="4" w:space="0" w:color="000000"/>
              <w:bottom w:val="single" w:sz="4" w:space="0" w:color="000000"/>
            </w:tcBorders>
          </w:tcPr>
          <w:p w14:paraId="254E3C9A"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40 GB</w:t>
            </w:r>
          </w:p>
        </w:tc>
        <w:tc>
          <w:tcPr>
            <w:tcW w:w="1080" w:type="dxa"/>
            <w:tcBorders>
              <w:left w:val="single" w:sz="4" w:space="0" w:color="000000"/>
              <w:bottom w:val="single" w:sz="4" w:space="0" w:color="000000"/>
            </w:tcBorders>
          </w:tcPr>
          <w:p w14:paraId="4577A31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 GB</w:t>
            </w:r>
          </w:p>
        </w:tc>
        <w:tc>
          <w:tcPr>
            <w:tcW w:w="1620" w:type="dxa"/>
            <w:tcBorders>
              <w:left w:val="single" w:sz="4" w:space="0" w:color="000000"/>
              <w:bottom w:val="single" w:sz="4" w:space="0" w:color="000000"/>
            </w:tcBorders>
          </w:tcPr>
          <w:p w14:paraId="19B82CE1"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Intel Pentium 4, 2.66 GHz</w:t>
            </w:r>
          </w:p>
        </w:tc>
        <w:tc>
          <w:tcPr>
            <w:tcW w:w="1620" w:type="dxa"/>
            <w:tcBorders>
              <w:left w:val="single" w:sz="4" w:space="0" w:color="000000"/>
              <w:bottom w:val="single" w:sz="4" w:space="0" w:color="000000"/>
            </w:tcBorders>
          </w:tcPr>
          <w:p w14:paraId="499E7BD2"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Windows XP Professional</w:t>
            </w:r>
          </w:p>
        </w:tc>
        <w:tc>
          <w:tcPr>
            <w:tcW w:w="1630" w:type="dxa"/>
            <w:tcBorders>
              <w:left w:val="single" w:sz="4" w:space="0" w:color="000000"/>
              <w:bottom w:val="single" w:sz="4" w:space="0" w:color="000000"/>
              <w:right w:val="single" w:sz="4" w:space="0" w:color="000000"/>
            </w:tcBorders>
          </w:tcPr>
          <w:p w14:paraId="6000F716" w14:textId="77777777" w:rsidR="007372AD" w:rsidRPr="005A6F07" w:rsidRDefault="007372AD" w:rsidP="00FF3343">
            <w:pPr>
              <w:snapToGrid w:val="0"/>
              <w:rPr>
                <w:rFonts w:ascii="Times New Roman" w:hAnsi="Times New Roman" w:cs="Times New Roman"/>
              </w:rPr>
            </w:pPr>
          </w:p>
        </w:tc>
      </w:tr>
    </w:tbl>
    <w:p w14:paraId="38375F70" w14:textId="77777777" w:rsidR="007372AD" w:rsidRPr="00AA7025" w:rsidRDefault="007372AD" w:rsidP="007372AD">
      <w:pPr>
        <w:rPr>
          <w:rFonts w:ascii="Times New Roman" w:hAnsi="Times New Roman" w:cs="Times New Roman"/>
          <w:sz w:val="23"/>
          <w:szCs w:val="23"/>
        </w:rPr>
      </w:pPr>
    </w:p>
    <w:p w14:paraId="3F550E13" w14:textId="3B32F859" w:rsidR="007372AD" w:rsidRPr="005A6F07" w:rsidRDefault="007372AD" w:rsidP="007372AD">
      <w:pPr>
        <w:pStyle w:val="Heading2"/>
        <w:rPr>
          <w:rFonts w:ascii="Times New Roman" w:hAnsi="Times New Roman" w:cs="Times New Roman"/>
          <w:color w:val="auto"/>
        </w:rPr>
      </w:pPr>
      <w:bookmarkStart w:id="28" w:name="_Toc210767059"/>
      <w:r w:rsidRPr="005A6F07">
        <w:rPr>
          <w:rFonts w:ascii="Times New Roman" w:hAnsi="Times New Roman" w:cs="Times New Roman"/>
          <w:color w:val="auto"/>
        </w:rPr>
        <w:t xml:space="preserve">3.3 </w:t>
      </w:r>
      <w:r w:rsidRPr="005A6F07">
        <w:rPr>
          <w:rFonts w:ascii="Times New Roman" w:hAnsi="Times New Roman" w:cs="Times New Roman"/>
          <w:color w:val="auto"/>
        </w:rPr>
        <w:t>Human Resources</w:t>
      </w:r>
      <w:bookmarkEnd w:id="28"/>
    </w:p>
    <w:p w14:paraId="3D09C632" w14:textId="785B60D3"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sz w:val="23"/>
          <w:szCs w:val="23"/>
        </w:rPr>
        <w:drawing>
          <wp:inline distT="0" distB="0" distL="0" distR="0" wp14:anchorId="3A0C31BF" wp14:editId="0F27790B">
            <wp:extent cx="6053455" cy="117475"/>
            <wp:effectExtent l="0" t="0" r="4445" b="0"/>
            <wp:docPr id="1004811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7475"/>
                    </a:xfrm>
                    <a:prstGeom prst="rect">
                      <a:avLst/>
                    </a:prstGeom>
                    <a:solidFill>
                      <a:srgbClr val="FFFFFF"/>
                    </a:solidFill>
                    <a:ln>
                      <a:noFill/>
                    </a:ln>
                  </pic:spPr>
                </pic:pic>
              </a:graphicData>
            </a:graphic>
          </wp:inline>
        </w:drawing>
      </w:r>
    </w:p>
    <w:p w14:paraId="3B053718" w14:textId="77777777" w:rsidR="007372AD" w:rsidRPr="00AA7025" w:rsidRDefault="007372AD" w:rsidP="007372AD">
      <w:pPr>
        <w:rPr>
          <w:rFonts w:ascii="Times New Roman" w:hAnsi="Times New Roman" w:cs="Times New Roman"/>
          <w:sz w:val="23"/>
          <w:szCs w:val="23"/>
        </w:rPr>
      </w:pPr>
    </w:p>
    <w:tbl>
      <w:tblPr>
        <w:tblW w:w="0" w:type="auto"/>
        <w:tblInd w:w="108" w:type="dxa"/>
        <w:tblLayout w:type="fixed"/>
        <w:tblLook w:val="0000" w:firstRow="0" w:lastRow="0" w:firstColumn="0" w:lastColumn="0" w:noHBand="0" w:noVBand="0"/>
      </w:tblPr>
      <w:tblGrid>
        <w:gridCol w:w="4140"/>
        <w:gridCol w:w="1260"/>
        <w:gridCol w:w="1620"/>
        <w:gridCol w:w="2530"/>
      </w:tblGrid>
      <w:tr w:rsidR="007372AD" w:rsidRPr="00AA7025" w14:paraId="6ED67D8C" w14:textId="77777777" w:rsidTr="00FF3343">
        <w:tc>
          <w:tcPr>
            <w:tcW w:w="4140" w:type="dxa"/>
            <w:tcBorders>
              <w:top w:val="single" w:sz="4" w:space="0" w:color="000000"/>
              <w:left w:val="single" w:sz="4" w:space="0" w:color="000000"/>
              <w:bottom w:val="single" w:sz="4" w:space="0" w:color="000000"/>
            </w:tcBorders>
            <w:shd w:val="clear" w:color="auto" w:fill="E6E6E6"/>
          </w:tcPr>
          <w:p w14:paraId="521F5FC5"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Resource Title</w:t>
            </w:r>
          </w:p>
        </w:tc>
        <w:tc>
          <w:tcPr>
            <w:tcW w:w="1260" w:type="dxa"/>
            <w:tcBorders>
              <w:top w:val="single" w:sz="4" w:space="0" w:color="000000"/>
              <w:left w:val="single" w:sz="4" w:space="0" w:color="000000"/>
              <w:bottom w:val="single" w:sz="4" w:space="0" w:color="000000"/>
            </w:tcBorders>
            <w:shd w:val="clear" w:color="auto" w:fill="E6E6E6"/>
          </w:tcPr>
          <w:p w14:paraId="18A9F06B"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Number</w:t>
            </w:r>
          </w:p>
        </w:tc>
        <w:tc>
          <w:tcPr>
            <w:tcW w:w="1620" w:type="dxa"/>
            <w:tcBorders>
              <w:top w:val="single" w:sz="4" w:space="0" w:color="000000"/>
              <w:left w:val="single" w:sz="4" w:space="0" w:color="000000"/>
              <w:bottom w:val="single" w:sz="4" w:space="0" w:color="000000"/>
            </w:tcBorders>
            <w:shd w:val="clear" w:color="auto" w:fill="E6E6E6"/>
          </w:tcPr>
          <w:p w14:paraId="4A790945"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Date Required</w:t>
            </w:r>
          </w:p>
        </w:tc>
        <w:tc>
          <w:tcPr>
            <w:tcW w:w="2530" w:type="dxa"/>
            <w:tcBorders>
              <w:top w:val="single" w:sz="4" w:space="0" w:color="000000"/>
              <w:left w:val="single" w:sz="4" w:space="0" w:color="000000"/>
              <w:bottom w:val="single" w:sz="4" w:space="0" w:color="000000"/>
              <w:right w:val="single" w:sz="4" w:space="0" w:color="000000"/>
            </w:tcBorders>
            <w:shd w:val="clear" w:color="auto" w:fill="E6E6E6"/>
          </w:tcPr>
          <w:p w14:paraId="20657216" w14:textId="77777777" w:rsidR="007372AD" w:rsidRPr="005A6F07" w:rsidRDefault="007372AD" w:rsidP="00FF3343">
            <w:pPr>
              <w:snapToGrid w:val="0"/>
              <w:rPr>
                <w:rFonts w:ascii="Times New Roman" w:hAnsi="Times New Roman" w:cs="Times New Roman"/>
                <w:b/>
              </w:rPr>
            </w:pPr>
            <w:r w:rsidRPr="005A6F07">
              <w:rPr>
                <w:rFonts w:ascii="Times New Roman" w:hAnsi="Times New Roman" w:cs="Times New Roman"/>
                <w:b/>
              </w:rPr>
              <w:t>Resource name</w:t>
            </w:r>
          </w:p>
        </w:tc>
      </w:tr>
      <w:tr w:rsidR="007372AD" w:rsidRPr="00AA7025" w14:paraId="6886646E" w14:textId="77777777" w:rsidTr="00FF3343">
        <w:tc>
          <w:tcPr>
            <w:tcW w:w="4140" w:type="dxa"/>
            <w:tcBorders>
              <w:left w:val="single" w:sz="4" w:space="0" w:color="000000"/>
              <w:bottom w:val="single" w:sz="4" w:space="0" w:color="000000"/>
            </w:tcBorders>
          </w:tcPr>
          <w:p w14:paraId="359B4F9B"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QA lead</w:t>
            </w:r>
          </w:p>
        </w:tc>
        <w:tc>
          <w:tcPr>
            <w:tcW w:w="1260" w:type="dxa"/>
            <w:tcBorders>
              <w:left w:val="single" w:sz="4" w:space="0" w:color="000000"/>
              <w:bottom w:val="single" w:sz="4" w:space="0" w:color="000000"/>
            </w:tcBorders>
          </w:tcPr>
          <w:p w14:paraId="2249CEF1"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w:t>
            </w:r>
          </w:p>
        </w:tc>
        <w:tc>
          <w:tcPr>
            <w:tcW w:w="1620" w:type="dxa"/>
            <w:tcBorders>
              <w:left w:val="single" w:sz="4" w:space="0" w:color="000000"/>
              <w:bottom w:val="single" w:sz="4" w:space="0" w:color="000000"/>
            </w:tcBorders>
          </w:tcPr>
          <w:p w14:paraId="0494C108" w14:textId="77777777" w:rsidR="007372AD" w:rsidRPr="005A6F07" w:rsidRDefault="007372AD" w:rsidP="00FF3343">
            <w:pPr>
              <w:snapToGrid w:val="0"/>
              <w:rPr>
                <w:rFonts w:ascii="Times New Roman" w:hAnsi="Times New Roman" w:cs="Times New Roman"/>
              </w:rPr>
            </w:pPr>
          </w:p>
        </w:tc>
        <w:tc>
          <w:tcPr>
            <w:tcW w:w="2530" w:type="dxa"/>
            <w:tcBorders>
              <w:left w:val="single" w:sz="4" w:space="0" w:color="000000"/>
              <w:bottom w:val="single" w:sz="4" w:space="0" w:color="000000"/>
              <w:right w:val="single" w:sz="4" w:space="0" w:color="000000"/>
            </w:tcBorders>
          </w:tcPr>
          <w:p w14:paraId="59BDFC56" w14:textId="77777777" w:rsidR="007372AD" w:rsidRPr="005A6F07" w:rsidRDefault="007372AD" w:rsidP="00FF3343">
            <w:pPr>
              <w:snapToGrid w:val="0"/>
              <w:rPr>
                <w:rFonts w:ascii="Times New Roman" w:hAnsi="Times New Roman" w:cs="Times New Roman"/>
              </w:rPr>
            </w:pPr>
          </w:p>
        </w:tc>
      </w:tr>
      <w:tr w:rsidR="007372AD" w:rsidRPr="00AA7025" w14:paraId="2CD033AD" w14:textId="77777777" w:rsidTr="00FF3343">
        <w:tc>
          <w:tcPr>
            <w:tcW w:w="4140" w:type="dxa"/>
            <w:tcBorders>
              <w:left w:val="single" w:sz="4" w:space="0" w:color="000000"/>
              <w:bottom w:val="single" w:sz="4" w:space="0" w:color="000000"/>
            </w:tcBorders>
          </w:tcPr>
          <w:p w14:paraId="06C7AD1A"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Test Engineer </w:t>
            </w:r>
          </w:p>
          <w:p w14:paraId="35486975" w14:textId="77777777" w:rsidR="007372AD" w:rsidRPr="005A6F07" w:rsidRDefault="007372AD" w:rsidP="00FF3343">
            <w:pPr>
              <w:rPr>
                <w:rFonts w:ascii="Times New Roman" w:hAnsi="Times New Roman" w:cs="Times New Roman"/>
              </w:rPr>
            </w:pPr>
            <w:r w:rsidRPr="005A6F07">
              <w:rPr>
                <w:rFonts w:ascii="Times New Roman" w:hAnsi="Times New Roman" w:cs="Times New Roman"/>
              </w:rPr>
              <w:t>(For performing Testing of types- Functionality, Gui/Usability, Database, Smoke, Regression)</w:t>
            </w:r>
          </w:p>
        </w:tc>
        <w:tc>
          <w:tcPr>
            <w:tcW w:w="1260" w:type="dxa"/>
            <w:tcBorders>
              <w:left w:val="single" w:sz="4" w:space="0" w:color="000000"/>
              <w:bottom w:val="single" w:sz="4" w:space="0" w:color="000000"/>
            </w:tcBorders>
          </w:tcPr>
          <w:p w14:paraId="36026B0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2</w:t>
            </w:r>
          </w:p>
        </w:tc>
        <w:tc>
          <w:tcPr>
            <w:tcW w:w="1620" w:type="dxa"/>
            <w:tcBorders>
              <w:left w:val="single" w:sz="4" w:space="0" w:color="000000"/>
              <w:bottom w:val="single" w:sz="4" w:space="0" w:color="000000"/>
            </w:tcBorders>
          </w:tcPr>
          <w:p w14:paraId="15D07D87" w14:textId="77777777" w:rsidR="007372AD" w:rsidRPr="005A6F07" w:rsidRDefault="007372AD" w:rsidP="00FF3343">
            <w:pPr>
              <w:snapToGrid w:val="0"/>
              <w:rPr>
                <w:rFonts w:ascii="Times New Roman" w:hAnsi="Times New Roman" w:cs="Times New Roman"/>
              </w:rPr>
            </w:pPr>
          </w:p>
        </w:tc>
        <w:tc>
          <w:tcPr>
            <w:tcW w:w="2530" w:type="dxa"/>
            <w:tcBorders>
              <w:left w:val="single" w:sz="4" w:space="0" w:color="000000"/>
              <w:bottom w:val="single" w:sz="4" w:space="0" w:color="000000"/>
              <w:right w:val="single" w:sz="4" w:space="0" w:color="000000"/>
            </w:tcBorders>
          </w:tcPr>
          <w:p w14:paraId="7A6C6E4B" w14:textId="77777777" w:rsidR="007372AD" w:rsidRPr="005A6F07" w:rsidRDefault="007372AD" w:rsidP="00FF3343">
            <w:pPr>
              <w:snapToGrid w:val="0"/>
              <w:rPr>
                <w:rFonts w:ascii="Times New Roman" w:hAnsi="Times New Roman" w:cs="Times New Roman"/>
              </w:rPr>
            </w:pPr>
          </w:p>
        </w:tc>
      </w:tr>
      <w:tr w:rsidR="007372AD" w:rsidRPr="00AA7025" w14:paraId="16BF44C1" w14:textId="77777777" w:rsidTr="00FF3343">
        <w:tc>
          <w:tcPr>
            <w:tcW w:w="4140" w:type="dxa"/>
            <w:tcBorders>
              <w:left w:val="single" w:sz="4" w:space="0" w:color="000000"/>
              <w:bottom w:val="single" w:sz="4" w:space="0" w:color="000000"/>
            </w:tcBorders>
          </w:tcPr>
          <w:p w14:paraId="4A5B3436"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 xml:space="preserve">Test Engineer </w:t>
            </w:r>
          </w:p>
          <w:p w14:paraId="27EED695" w14:textId="77777777" w:rsidR="007372AD" w:rsidRPr="005A6F07" w:rsidRDefault="007372AD" w:rsidP="00FF3343">
            <w:pPr>
              <w:rPr>
                <w:rFonts w:ascii="Times New Roman" w:hAnsi="Times New Roman" w:cs="Times New Roman"/>
              </w:rPr>
            </w:pPr>
            <w:r w:rsidRPr="005A6F07">
              <w:rPr>
                <w:rFonts w:ascii="Times New Roman" w:hAnsi="Times New Roman" w:cs="Times New Roman"/>
              </w:rPr>
              <w:t xml:space="preserve">(For performing Testing of types- Performance, Load/Volume, </w:t>
            </w:r>
            <w:proofErr w:type="gramStart"/>
            <w:r w:rsidRPr="005A6F07">
              <w:rPr>
                <w:rFonts w:ascii="Times New Roman" w:hAnsi="Times New Roman" w:cs="Times New Roman"/>
              </w:rPr>
              <w:t>Compatibility,  Security</w:t>
            </w:r>
            <w:proofErr w:type="gramEnd"/>
            <w:r w:rsidRPr="005A6F07">
              <w:rPr>
                <w:rFonts w:ascii="Times New Roman" w:hAnsi="Times New Roman" w:cs="Times New Roman"/>
              </w:rPr>
              <w:t>, Adhoc)</w:t>
            </w:r>
          </w:p>
        </w:tc>
        <w:tc>
          <w:tcPr>
            <w:tcW w:w="1260" w:type="dxa"/>
            <w:tcBorders>
              <w:left w:val="single" w:sz="4" w:space="0" w:color="000000"/>
              <w:bottom w:val="single" w:sz="4" w:space="0" w:color="000000"/>
            </w:tcBorders>
          </w:tcPr>
          <w:p w14:paraId="10AAD93D"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1</w:t>
            </w:r>
          </w:p>
        </w:tc>
        <w:tc>
          <w:tcPr>
            <w:tcW w:w="1620" w:type="dxa"/>
            <w:tcBorders>
              <w:left w:val="single" w:sz="4" w:space="0" w:color="000000"/>
              <w:bottom w:val="single" w:sz="4" w:space="0" w:color="000000"/>
            </w:tcBorders>
          </w:tcPr>
          <w:p w14:paraId="055CBB1A" w14:textId="77777777" w:rsidR="007372AD" w:rsidRPr="005A6F07" w:rsidRDefault="007372AD" w:rsidP="00FF3343">
            <w:pPr>
              <w:snapToGrid w:val="0"/>
              <w:rPr>
                <w:rFonts w:ascii="Times New Roman" w:hAnsi="Times New Roman" w:cs="Times New Roman"/>
              </w:rPr>
            </w:pPr>
          </w:p>
        </w:tc>
        <w:tc>
          <w:tcPr>
            <w:tcW w:w="2530" w:type="dxa"/>
            <w:tcBorders>
              <w:left w:val="single" w:sz="4" w:space="0" w:color="000000"/>
              <w:bottom w:val="single" w:sz="4" w:space="0" w:color="000000"/>
              <w:right w:val="single" w:sz="4" w:space="0" w:color="000000"/>
            </w:tcBorders>
          </w:tcPr>
          <w:p w14:paraId="518281ED" w14:textId="77777777" w:rsidR="007372AD" w:rsidRPr="005A6F07" w:rsidRDefault="007372AD" w:rsidP="00FF3343">
            <w:pPr>
              <w:snapToGrid w:val="0"/>
              <w:rPr>
                <w:rFonts w:ascii="Times New Roman" w:hAnsi="Times New Roman" w:cs="Times New Roman"/>
              </w:rPr>
            </w:pPr>
          </w:p>
        </w:tc>
      </w:tr>
    </w:tbl>
    <w:p w14:paraId="42BD69EB" w14:textId="77777777" w:rsidR="007372AD" w:rsidRPr="00AA7025" w:rsidRDefault="007372AD" w:rsidP="007372AD">
      <w:pPr>
        <w:rPr>
          <w:rFonts w:ascii="Times New Roman" w:hAnsi="Times New Roman" w:cs="Times New Roman"/>
          <w:sz w:val="23"/>
          <w:szCs w:val="23"/>
        </w:rPr>
      </w:pPr>
    </w:p>
    <w:p w14:paraId="779532FC" w14:textId="77777777" w:rsidR="007372AD" w:rsidRPr="00AA7025" w:rsidRDefault="007372AD" w:rsidP="007372AD">
      <w:pPr>
        <w:rPr>
          <w:rFonts w:ascii="Times New Roman" w:hAnsi="Times New Roman" w:cs="Times New Roman"/>
          <w:sz w:val="23"/>
          <w:szCs w:val="23"/>
        </w:rPr>
      </w:pPr>
    </w:p>
    <w:p w14:paraId="31D1ECDA" w14:textId="77777777" w:rsidR="007372AD" w:rsidRPr="00AA7025" w:rsidRDefault="007372AD" w:rsidP="007372AD">
      <w:pPr>
        <w:rPr>
          <w:rFonts w:ascii="Times New Roman" w:hAnsi="Times New Roman" w:cs="Times New Roman"/>
          <w:sz w:val="23"/>
          <w:szCs w:val="23"/>
        </w:rPr>
      </w:pPr>
    </w:p>
    <w:p w14:paraId="5D78320C" w14:textId="7D8EBE1A" w:rsidR="007372AD" w:rsidRPr="005A6F07" w:rsidRDefault="007372AD" w:rsidP="005A6F07">
      <w:pPr>
        <w:pStyle w:val="Heading1"/>
        <w:rPr>
          <w:rFonts w:ascii="Times New Roman" w:hAnsi="Times New Roman" w:cs="Times New Roman"/>
          <w:color w:val="auto"/>
        </w:rPr>
      </w:pPr>
      <w:bookmarkStart w:id="29" w:name="_Toc210767060"/>
      <w:r w:rsidRPr="005A6F07">
        <w:rPr>
          <w:rFonts w:ascii="Times New Roman" w:hAnsi="Times New Roman" w:cs="Times New Roman"/>
          <w:color w:val="auto"/>
        </w:rPr>
        <w:t>4</w:t>
      </w:r>
      <w:r w:rsidRPr="005A6F07">
        <w:rPr>
          <w:rFonts w:ascii="Times New Roman" w:hAnsi="Times New Roman" w:cs="Times New Roman"/>
          <w:color w:val="auto"/>
        </w:rPr>
        <w:t>. Roles And Responsibilities</w:t>
      </w:r>
      <w:bookmarkEnd w:id="29"/>
    </w:p>
    <w:p w14:paraId="6724E1CE" w14:textId="77777777" w:rsidR="007372AD" w:rsidRPr="00AA7025" w:rsidRDefault="007372AD" w:rsidP="007372AD">
      <w:pPr>
        <w:rPr>
          <w:rFonts w:ascii="Times New Roman" w:hAnsi="Times New Roman" w:cs="Times New Roman"/>
          <w:sz w:val="23"/>
          <w:szCs w:val="23"/>
        </w:rPr>
      </w:pPr>
    </w:p>
    <w:p w14:paraId="0CF787D0" w14:textId="77777777" w:rsidR="007372AD" w:rsidRPr="00AA7025" w:rsidRDefault="007372AD" w:rsidP="007372AD">
      <w:pPr>
        <w:rPr>
          <w:rFonts w:ascii="Times New Roman" w:hAnsi="Times New Roman" w:cs="Times New Roman"/>
          <w:sz w:val="21"/>
          <w:szCs w:val="21"/>
        </w:rPr>
      </w:pPr>
    </w:p>
    <w:tbl>
      <w:tblPr>
        <w:tblW w:w="0" w:type="auto"/>
        <w:tblInd w:w="108" w:type="dxa"/>
        <w:tblLayout w:type="fixed"/>
        <w:tblLook w:val="0000" w:firstRow="0" w:lastRow="0" w:firstColumn="0" w:lastColumn="0" w:noHBand="0" w:noVBand="0"/>
      </w:tblPr>
      <w:tblGrid>
        <w:gridCol w:w="1260"/>
        <w:gridCol w:w="3600"/>
        <w:gridCol w:w="1800"/>
        <w:gridCol w:w="1440"/>
        <w:gridCol w:w="1450"/>
      </w:tblGrid>
      <w:tr w:rsidR="007372AD" w:rsidRPr="005A6F07" w14:paraId="5818BB84" w14:textId="77777777" w:rsidTr="00FF3343">
        <w:tc>
          <w:tcPr>
            <w:tcW w:w="1260" w:type="dxa"/>
            <w:tcBorders>
              <w:top w:val="single" w:sz="4" w:space="0" w:color="000000"/>
              <w:left w:val="single" w:sz="4" w:space="0" w:color="000000"/>
              <w:bottom w:val="single" w:sz="4" w:space="0" w:color="000000"/>
            </w:tcBorders>
            <w:shd w:val="clear" w:color="auto" w:fill="C0C0C0"/>
          </w:tcPr>
          <w:p w14:paraId="0F21E03A"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Role</w:t>
            </w:r>
          </w:p>
        </w:tc>
        <w:tc>
          <w:tcPr>
            <w:tcW w:w="3600" w:type="dxa"/>
            <w:tcBorders>
              <w:top w:val="single" w:sz="4" w:space="0" w:color="000000"/>
              <w:left w:val="single" w:sz="4" w:space="0" w:color="000000"/>
              <w:bottom w:val="single" w:sz="4" w:space="0" w:color="000000"/>
            </w:tcBorders>
            <w:shd w:val="clear" w:color="auto" w:fill="C0C0C0"/>
          </w:tcPr>
          <w:p w14:paraId="21A3C440"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Responsibility</w:t>
            </w:r>
          </w:p>
        </w:tc>
        <w:tc>
          <w:tcPr>
            <w:tcW w:w="1800" w:type="dxa"/>
            <w:tcBorders>
              <w:top w:val="single" w:sz="4" w:space="0" w:color="000000"/>
              <w:left w:val="single" w:sz="4" w:space="0" w:color="000000"/>
              <w:bottom w:val="single" w:sz="4" w:space="0" w:color="000000"/>
            </w:tcBorders>
            <w:shd w:val="clear" w:color="auto" w:fill="C0C0C0"/>
          </w:tcPr>
          <w:p w14:paraId="22AC810D"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Work Ph, Mobile, Email id</w:t>
            </w:r>
          </w:p>
        </w:tc>
        <w:tc>
          <w:tcPr>
            <w:tcW w:w="1440" w:type="dxa"/>
            <w:tcBorders>
              <w:top w:val="single" w:sz="4" w:space="0" w:color="000000"/>
              <w:left w:val="single" w:sz="4" w:space="0" w:color="000000"/>
              <w:bottom w:val="single" w:sz="4" w:space="0" w:color="000000"/>
            </w:tcBorders>
            <w:shd w:val="clear" w:color="auto" w:fill="C0C0C0"/>
          </w:tcPr>
          <w:p w14:paraId="4EDF933C"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Name</w:t>
            </w:r>
          </w:p>
        </w:tc>
        <w:tc>
          <w:tcPr>
            <w:tcW w:w="1450" w:type="dxa"/>
            <w:tcBorders>
              <w:top w:val="single" w:sz="4" w:space="0" w:color="000000"/>
              <w:left w:val="single" w:sz="4" w:space="0" w:color="000000"/>
              <w:bottom w:val="single" w:sz="4" w:space="0" w:color="000000"/>
              <w:right w:val="single" w:sz="4" w:space="0" w:color="000000"/>
            </w:tcBorders>
            <w:shd w:val="clear" w:color="auto" w:fill="C0C0C0"/>
          </w:tcPr>
          <w:p w14:paraId="72203185"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Secondary Role</w:t>
            </w:r>
          </w:p>
        </w:tc>
      </w:tr>
      <w:tr w:rsidR="007372AD" w:rsidRPr="005A6F07" w14:paraId="0F18AB25" w14:textId="77777777" w:rsidTr="00FF3343">
        <w:tc>
          <w:tcPr>
            <w:tcW w:w="1260" w:type="dxa"/>
            <w:tcBorders>
              <w:left w:val="single" w:sz="4" w:space="0" w:color="000000"/>
              <w:bottom w:val="single" w:sz="4" w:space="0" w:color="000000"/>
            </w:tcBorders>
          </w:tcPr>
          <w:p w14:paraId="47DEAF10" w14:textId="77777777" w:rsidR="007372AD" w:rsidRPr="005A6F07" w:rsidRDefault="007372AD" w:rsidP="00FF3343">
            <w:pPr>
              <w:snapToGrid w:val="0"/>
              <w:rPr>
                <w:rFonts w:ascii="Times New Roman" w:hAnsi="Times New Roman" w:cs="Times New Roman"/>
              </w:rPr>
            </w:pPr>
          </w:p>
        </w:tc>
        <w:tc>
          <w:tcPr>
            <w:tcW w:w="3600" w:type="dxa"/>
            <w:tcBorders>
              <w:left w:val="single" w:sz="4" w:space="0" w:color="000000"/>
              <w:bottom w:val="single" w:sz="4" w:space="0" w:color="000000"/>
            </w:tcBorders>
          </w:tcPr>
          <w:p w14:paraId="44EED92C" w14:textId="77777777" w:rsidR="007372AD" w:rsidRPr="005A6F07" w:rsidRDefault="007372AD" w:rsidP="00FF3343">
            <w:pPr>
              <w:snapToGrid w:val="0"/>
              <w:rPr>
                <w:rFonts w:ascii="Times New Roman" w:hAnsi="Times New Roman" w:cs="Times New Roman"/>
              </w:rPr>
            </w:pPr>
          </w:p>
        </w:tc>
        <w:tc>
          <w:tcPr>
            <w:tcW w:w="1800" w:type="dxa"/>
            <w:tcBorders>
              <w:left w:val="single" w:sz="4" w:space="0" w:color="000000"/>
              <w:bottom w:val="single" w:sz="4" w:space="0" w:color="000000"/>
            </w:tcBorders>
          </w:tcPr>
          <w:p w14:paraId="1A0E3717" w14:textId="77777777" w:rsidR="007372AD" w:rsidRPr="005A6F07" w:rsidRDefault="007372AD" w:rsidP="00FF3343">
            <w:pPr>
              <w:snapToGrid w:val="0"/>
              <w:rPr>
                <w:rFonts w:ascii="Times New Roman" w:hAnsi="Times New Roman" w:cs="Times New Roman"/>
              </w:rPr>
            </w:pPr>
          </w:p>
        </w:tc>
        <w:tc>
          <w:tcPr>
            <w:tcW w:w="1440" w:type="dxa"/>
            <w:tcBorders>
              <w:left w:val="single" w:sz="4" w:space="0" w:color="000000"/>
              <w:bottom w:val="single" w:sz="4" w:space="0" w:color="000000"/>
            </w:tcBorders>
          </w:tcPr>
          <w:p w14:paraId="2E64397C" w14:textId="77777777" w:rsidR="007372AD" w:rsidRPr="005A6F07" w:rsidRDefault="007372AD" w:rsidP="00FF3343">
            <w:pPr>
              <w:snapToGrid w:val="0"/>
              <w:rPr>
                <w:rFonts w:ascii="Times New Roman" w:hAnsi="Times New Roman" w:cs="Times New Roman"/>
              </w:rPr>
            </w:pPr>
          </w:p>
        </w:tc>
        <w:tc>
          <w:tcPr>
            <w:tcW w:w="1450" w:type="dxa"/>
            <w:tcBorders>
              <w:left w:val="single" w:sz="4" w:space="0" w:color="000000"/>
              <w:bottom w:val="single" w:sz="4" w:space="0" w:color="000000"/>
              <w:right w:val="single" w:sz="4" w:space="0" w:color="000000"/>
            </w:tcBorders>
          </w:tcPr>
          <w:p w14:paraId="55FE1280" w14:textId="77777777" w:rsidR="007372AD" w:rsidRPr="005A6F07" w:rsidRDefault="007372AD" w:rsidP="00FF3343">
            <w:pPr>
              <w:snapToGrid w:val="0"/>
              <w:rPr>
                <w:rFonts w:ascii="Times New Roman" w:hAnsi="Times New Roman" w:cs="Times New Roman"/>
              </w:rPr>
            </w:pPr>
          </w:p>
        </w:tc>
      </w:tr>
      <w:tr w:rsidR="007372AD" w:rsidRPr="005A6F07" w14:paraId="43CA26A9" w14:textId="77777777" w:rsidTr="00FF3343">
        <w:tc>
          <w:tcPr>
            <w:tcW w:w="1260" w:type="dxa"/>
            <w:tcBorders>
              <w:left w:val="single" w:sz="4" w:space="0" w:color="000000"/>
              <w:bottom w:val="single" w:sz="4" w:space="0" w:color="000000"/>
            </w:tcBorders>
          </w:tcPr>
          <w:p w14:paraId="406A5A79"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QA lead</w:t>
            </w:r>
          </w:p>
          <w:p w14:paraId="4B1D97FE" w14:textId="77777777" w:rsidR="007372AD" w:rsidRPr="005A6F07" w:rsidRDefault="007372AD" w:rsidP="00FF3343">
            <w:pPr>
              <w:rPr>
                <w:rFonts w:ascii="Times New Roman" w:hAnsi="Times New Roman" w:cs="Times New Roman"/>
              </w:rPr>
            </w:pPr>
            <w:r w:rsidRPr="005A6F07">
              <w:rPr>
                <w:rFonts w:ascii="Times New Roman" w:hAnsi="Times New Roman" w:cs="Times New Roman"/>
              </w:rPr>
              <w:t>(Team member)</w:t>
            </w:r>
          </w:p>
        </w:tc>
        <w:tc>
          <w:tcPr>
            <w:tcW w:w="3600" w:type="dxa"/>
            <w:tcBorders>
              <w:left w:val="single" w:sz="4" w:space="0" w:color="000000"/>
              <w:bottom w:val="single" w:sz="4" w:space="0" w:color="000000"/>
            </w:tcBorders>
          </w:tcPr>
          <w:p w14:paraId="495CC26A" w14:textId="77777777" w:rsidR="007372AD" w:rsidRPr="005A6F07" w:rsidRDefault="007372AD" w:rsidP="007372AD">
            <w:pPr>
              <w:numPr>
                <w:ilvl w:val="0"/>
                <w:numId w:val="46"/>
              </w:numPr>
              <w:tabs>
                <w:tab w:val="left" w:pos="360"/>
              </w:tabs>
              <w:suppressAutoHyphens/>
              <w:snapToGrid w:val="0"/>
              <w:spacing w:after="0" w:line="240" w:lineRule="auto"/>
              <w:rPr>
                <w:rFonts w:ascii="Times New Roman" w:hAnsi="Times New Roman" w:cs="Times New Roman"/>
              </w:rPr>
            </w:pPr>
            <w:r w:rsidRPr="005A6F07">
              <w:rPr>
                <w:rFonts w:ascii="Times New Roman" w:hAnsi="Times New Roman" w:cs="Times New Roman"/>
              </w:rPr>
              <w:t>Preparing/Updating the Test plan</w:t>
            </w:r>
          </w:p>
          <w:p w14:paraId="069B3FDE" w14:textId="77777777" w:rsidR="007372AD" w:rsidRPr="005A6F07" w:rsidRDefault="007372AD" w:rsidP="007372AD">
            <w:pPr>
              <w:numPr>
                <w:ilvl w:val="0"/>
                <w:numId w:val="46"/>
              </w:numPr>
              <w:tabs>
                <w:tab w:val="left" w:pos="360"/>
              </w:tabs>
              <w:suppressAutoHyphens/>
              <w:spacing w:after="0" w:line="240" w:lineRule="auto"/>
              <w:rPr>
                <w:rFonts w:ascii="Times New Roman" w:hAnsi="Times New Roman" w:cs="Times New Roman"/>
              </w:rPr>
            </w:pPr>
            <w:r w:rsidRPr="005A6F07">
              <w:rPr>
                <w:rFonts w:ascii="Times New Roman" w:hAnsi="Times New Roman" w:cs="Times New Roman"/>
              </w:rPr>
              <w:t>Preparing and maintaining Test Scenarios and Traceability Matrix.</w:t>
            </w:r>
          </w:p>
          <w:p w14:paraId="0CEDD595" w14:textId="77777777" w:rsidR="007372AD" w:rsidRPr="005A6F07" w:rsidRDefault="007372AD" w:rsidP="007372AD">
            <w:pPr>
              <w:numPr>
                <w:ilvl w:val="0"/>
                <w:numId w:val="46"/>
              </w:numPr>
              <w:tabs>
                <w:tab w:val="left" w:pos="360"/>
              </w:tabs>
              <w:suppressAutoHyphens/>
              <w:spacing w:after="0" w:line="240" w:lineRule="auto"/>
              <w:rPr>
                <w:rFonts w:ascii="Times New Roman" w:hAnsi="Times New Roman" w:cs="Times New Roman"/>
              </w:rPr>
            </w:pPr>
            <w:r w:rsidRPr="005A6F07">
              <w:rPr>
                <w:rFonts w:ascii="Times New Roman" w:hAnsi="Times New Roman" w:cs="Times New Roman"/>
              </w:rPr>
              <w:t>Reviewing and approving Test Cases.</w:t>
            </w:r>
          </w:p>
          <w:p w14:paraId="1B2775DF" w14:textId="77777777" w:rsidR="007372AD" w:rsidRPr="005A6F07" w:rsidRDefault="007372AD" w:rsidP="007372AD">
            <w:pPr>
              <w:numPr>
                <w:ilvl w:val="0"/>
                <w:numId w:val="46"/>
              </w:numPr>
              <w:tabs>
                <w:tab w:val="left" w:pos="360"/>
              </w:tabs>
              <w:suppressAutoHyphens/>
              <w:spacing w:after="0" w:line="240" w:lineRule="auto"/>
              <w:rPr>
                <w:rFonts w:ascii="Times New Roman" w:hAnsi="Times New Roman" w:cs="Times New Roman"/>
              </w:rPr>
            </w:pPr>
            <w:r w:rsidRPr="005A6F07">
              <w:rPr>
                <w:rFonts w:ascii="Times New Roman" w:hAnsi="Times New Roman" w:cs="Times New Roman"/>
              </w:rPr>
              <w:t>Building and deploying the application in the QA/System Integration environment for the Palm platform.</w:t>
            </w:r>
          </w:p>
          <w:p w14:paraId="53E19D17" w14:textId="77777777" w:rsidR="007372AD" w:rsidRPr="005A6F07" w:rsidRDefault="007372AD" w:rsidP="007372AD">
            <w:pPr>
              <w:numPr>
                <w:ilvl w:val="0"/>
                <w:numId w:val="46"/>
              </w:numPr>
              <w:tabs>
                <w:tab w:val="left" w:pos="360"/>
              </w:tabs>
              <w:suppressAutoHyphens/>
              <w:spacing w:after="0" w:line="240" w:lineRule="auto"/>
              <w:rPr>
                <w:rFonts w:ascii="Times New Roman" w:hAnsi="Times New Roman" w:cs="Times New Roman"/>
              </w:rPr>
            </w:pPr>
            <w:r w:rsidRPr="005A6F07">
              <w:rPr>
                <w:rFonts w:ascii="Times New Roman" w:hAnsi="Times New Roman" w:cs="Times New Roman"/>
              </w:rPr>
              <w:t>Coordinating with the development team for version builds and release schedules.</w:t>
            </w:r>
          </w:p>
          <w:p w14:paraId="11545439" w14:textId="77777777" w:rsidR="007372AD" w:rsidRPr="005A6F07" w:rsidRDefault="007372AD" w:rsidP="007372AD">
            <w:pPr>
              <w:numPr>
                <w:ilvl w:val="0"/>
                <w:numId w:val="46"/>
              </w:numPr>
              <w:tabs>
                <w:tab w:val="left" w:pos="360"/>
              </w:tabs>
              <w:suppressAutoHyphens/>
              <w:spacing w:after="0" w:line="240" w:lineRule="auto"/>
              <w:rPr>
                <w:rFonts w:ascii="Times New Roman" w:hAnsi="Times New Roman" w:cs="Times New Roman"/>
              </w:rPr>
            </w:pPr>
            <w:r w:rsidRPr="005A6F07">
              <w:rPr>
                <w:rFonts w:ascii="Times New Roman" w:hAnsi="Times New Roman" w:cs="Times New Roman"/>
              </w:rPr>
              <w:t>Preparing the Daily Test Plan* (see below for details).</w:t>
            </w:r>
          </w:p>
          <w:p w14:paraId="6B2FD284" w14:textId="77777777" w:rsidR="007372AD" w:rsidRPr="005A6F07" w:rsidRDefault="007372AD" w:rsidP="007372AD">
            <w:pPr>
              <w:numPr>
                <w:ilvl w:val="0"/>
                <w:numId w:val="46"/>
              </w:numPr>
              <w:tabs>
                <w:tab w:val="left" w:pos="360"/>
              </w:tabs>
              <w:suppressAutoHyphens/>
              <w:spacing w:after="0" w:line="240" w:lineRule="auto"/>
              <w:rPr>
                <w:rFonts w:ascii="Times New Roman" w:hAnsi="Times New Roman" w:cs="Times New Roman"/>
              </w:rPr>
            </w:pPr>
            <w:r w:rsidRPr="005A6F07">
              <w:rPr>
                <w:rFonts w:ascii="Times New Roman" w:hAnsi="Times New Roman" w:cs="Times New Roman"/>
              </w:rPr>
              <w:t>Generating the Test Summary Report at the end of each build cycle.</w:t>
            </w:r>
          </w:p>
        </w:tc>
        <w:tc>
          <w:tcPr>
            <w:tcW w:w="1800" w:type="dxa"/>
            <w:tcBorders>
              <w:left w:val="single" w:sz="4" w:space="0" w:color="000000"/>
              <w:bottom w:val="single" w:sz="4" w:space="0" w:color="000000"/>
            </w:tcBorders>
          </w:tcPr>
          <w:p w14:paraId="24ABFA8E" w14:textId="77777777" w:rsidR="007372AD" w:rsidRPr="005A6F07" w:rsidRDefault="007372AD" w:rsidP="00FF3343">
            <w:pPr>
              <w:pStyle w:val="Header"/>
              <w:snapToGrid w:val="0"/>
              <w:rPr>
                <w:rFonts w:ascii="Times New Roman" w:hAnsi="Times New Roman" w:cs="Times New Roman"/>
              </w:rPr>
            </w:pPr>
          </w:p>
        </w:tc>
        <w:tc>
          <w:tcPr>
            <w:tcW w:w="1440" w:type="dxa"/>
            <w:tcBorders>
              <w:left w:val="single" w:sz="4" w:space="0" w:color="000000"/>
              <w:bottom w:val="single" w:sz="4" w:space="0" w:color="000000"/>
            </w:tcBorders>
          </w:tcPr>
          <w:p w14:paraId="74B7E2F0" w14:textId="77777777" w:rsidR="007372AD" w:rsidRPr="005A6F07" w:rsidRDefault="007372AD" w:rsidP="00FF3343">
            <w:pPr>
              <w:snapToGrid w:val="0"/>
              <w:rPr>
                <w:rFonts w:ascii="Times New Roman" w:hAnsi="Times New Roman" w:cs="Times New Roman"/>
              </w:rPr>
            </w:pPr>
          </w:p>
        </w:tc>
        <w:tc>
          <w:tcPr>
            <w:tcW w:w="1450" w:type="dxa"/>
            <w:tcBorders>
              <w:left w:val="single" w:sz="4" w:space="0" w:color="000000"/>
              <w:bottom w:val="single" w:sz="4" w:space="0" w:color="000000"/>
              <w:right w:val="single" w:sz="4" w:space="0" w:color="000000"/>
            </w:tcBorders>
          </w:tcPr>
          <w:p w14:paraId="4D8A0AB8"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Project Lead / Project Manager</w:t>
            </w:r>
          </w:p>
        </w:tc>
      </w:tr>
      <w:tr w:rsidR="007372AD" w:rsidRPr="005A6F07" w14:paraId="6433AB8A" w14:textId="77777777" w:rsidTr="00FF3343">
        <w:tc>
          <w:tcPr>
            <w:tcW w:w="1260" w:type="dxa"/>
            <w:tcBorders>
              <w:left w:val="single" w:sz="4" w:space="0" w:color="000000"/>
              <w:bottom w:val="single" w:sz="4" w:space="0" w:color="000000"/>
            </w:tcBorders>
          </w:tcPr>
          <w:p w14:paraId="3D39F7DD" w14:textId="77777777" w:rsidR="007372AD" w:rsidRPr="005A6F07" w:rsidRDefault="007372AD" w:rsidP="00FF3343">
            <w:pPr>
              <w:pStyle w:val="TableText"/>
              <w:snapToGrid w:val="0"/>
              <w:spacing w:before="0"/>
              <w:rPr>
                <w:rFonts w:ascii="Times New Roman" w:hAnsi="Times New Roman"/>
                <w:sz w:val="24"/>
                <w:szCs w:val="24"/>
              </w:rPr>
            </w:pPr>
            <w:r w:rsidRPr="005A6F07">
              <w:rPr>
                <w:rFonts w:ascii="Times New Roman" w:hAnsi="Times New Roman"/>
                <w:sz w:val="24"/>
                <w:szCs w:val="24"/>
              </w:rPr>
              <w:t xml:space="preserve">Tester 1/2/3 </w:t>
            </w:r>
          </w:p>
          <w:p w14:paraId="73E6A449" w14:textId="77777777" w:rsidR="007372AD" w:rsidRPr="005A6F07" w:rsidRDefault="007372AD" w:rsidP="00FF3343">
            <w:pPr>
              <w:pStyle w:val="TableText"/>
              <w:spacing w:before="0"/>
              <w:rPr>
                <w:rFonts w:ascii="Times New Roman" w:hAnsi="Times New Roman"/>
                <w:sz w:val="24"/>
                <w:szCs w:val="24"/>
              </w:rPr>
            </w:pPr>
            <w:r w:rsidRPr="005A6F07">
              <w:rPr>
                <w:rFonts w:ascii="Times New Roman" w:hAnsi="Times New Roman"/>
                <w:sz w:val="24"/>
                <w:szCs w:val="24"/>
              </w:rPr>
              <w:t>(Team member)</w:t>
            </w:r>
          </w:p>
        </w:tc>
        <w:tc>
          <w:tcPr>
            <w:tcW w:w="3600" w:type="dxa"/>
            <w:tcBorders>
              <w:left w:val="single" w:sz="4" w:space="0" w:color="000000"/>
              <w:bottom w:val="single" w:sz="4" w:space="0" w:color="000000"/>
            </w:tcBorders>
          </w:tcPr>
          <w:p w14:paraId="72397DE7" w14:textId="77777777" w:rsidR="007372AD" w:rsidRPr="005A6F07" w:rsidRDefault="007372AD" w:rsidP="007372AD">
            <w:pPr>
              <w:numPr>
                <w:ilvl w:val="0"/>
                <w:numId w:val="13"/>
              </w:numPr>
              <w:tabs>
                <w:tab w:val="left" w:pos="360"/>
              </w:tabs>
              <w:suppressAutoHyphens/>
              <w:spacing w:after="0" w:line="240" w:lineRule="auto"/>
              <w:rPr>
                <w:rFonts w:ascii="Times New Roman" w:hAnsi="Times New Roman" w:cs="Times New Roman"/>
              </w:rPr>
            </w:pPr>
            <w:r w:rsidRPr="005A6F07">
              <w:rPr>
                <w:rFonts w:ascii="Times New Roman" w:hAnsi="Times New Roman" w:cs="Times New Roman"/>
              </w:rPr>
              <w:t xml:space="preserve">Preparing and updating Test Cases based on requirements and design </w:t>
            </w:r>
            <w:proofErr w:type="gramStart"/>
            <w:r w:rsidRPr="005A6F07">
              <w:rPr>
                <w:rFonts w:ascii="Times New Roman" w:hAnsi="Times New Roman" w:cs="Times New Roman"/>
              </w:rPr>
              <w:t>specifications.Reviewing</w:t>
            </w:r>
            <w:proofErr w:type="gramEnd"/>
            <w:r w:rsidRPr="005A6F07">
              <w:rPr>
                <w:rFonts w:ascii="Times New Roman" w:hAnsi="Times New Roman" w:cs="Times New Roman"/>
              </w:rPr>
              <w:t xml:space="preserve"> the test cases</w:t>
            </w:r>
          </w:p>
          <w:p w14:paraId="229FEAA6" w14:textId="77777777" w:rsidR="007372AD" w:rsidRPr="005A6F07" w:rsidRDefault="007372AD" w:rsidP="007372AD">
            <w:pPr>
              <w:numPr>
                <w:ilvl w:val="0"/>
                <w:numId w:val="13"/>
              </w:numPr>
              <w:tabs>
                <w:tab w:val="left" w:pos="360"/>
              </w:tabs>
              <w:suppressAutoHyphens/>
              <w:spacing w:after="0" w:line="240" w:lineRule="auto"/>
              <w:rPr>
                <w:rFonts w:ascii="Times New Roman" w:hAnsi="Times New Roman" w:cs="Times New Roman"/>
                <w:bCs/>
              </w:rPr>
            </w:pPr>
            <w:r w:rsidRPr="005A6F07">
              <w:rPr>
                <w:rFonts w:ascii="Times New Roman" w:hAnsi="Times New Roman" w:cs="Times New Roman"/>
                <w:bCs/>
              </w:rPr>
              <w:t>Reviewing peer test cases for accuracy and coverage.</w:t>
            </w:r>
          </w:p>
          <w:p w14:paraId="6BF9B326" w14:textId="77777777" w:rsidR="007372AD" w:rsidRPr="005A6F07" w:rsidRDefault="007372AD" w:rsidP="007372AD">
            <w:pPr>
              <w:numPr>
                <w:ilvl w:val="0"/>
                <w:numId w:val="13"/>
              </w:numPr>
              <w:tabs>
                <w:tab w:val="left" w:pos="360"/>
              </w:tabs>
              <w:suppressAutoHyphens/>
              <w:spacing w:after="0" w:line="240" w:lineRule="auto"/>
              <w:rPr>
                <w:rFonts w:ascii="Times New Roman" w:hAnsi="Times New Roman" w:cs="Times New Roman"/>
                <w:bCs/>
              </w:rPr>
            </w:pPr>
            <w:r w:rsidRPr="005A6F07">
              <w:rPr>
                <w:rFonts w:ascii="Times New Roman" w:hAnsi="Times New Roman" w:cs="Times New Roman"/>
                <w:bCs/>
              </w:rPr>
              <w:t>Executing test cases in the Integration/System Test Environment for Palm OS builds.</w:t>
            </w:r>
          </w:p>
          <w:p w14:paraId="655AB8A1" w14:textId="77777777" w:rsidR="007372AD" w:rsidRPr="005A6F07" w:rsidRDefault="007372AD" w:rsidP="007372AD">
            <w:pPr>
              <w:numPr>
                <w:ilvl w:val="0"/>
                <w:numId w:val="13"/>
              </w:numPr>
              <w:tabs>
                <w:tab w:val="left" w:pos="360"/>
              </w:tabs>
              <w:suppressAutoHyphens/>
              <w:spacing w:after="0" w:line="240" w:lineRule="auto"/>
              <w:rPr>
                <w:rFonts w:ascii="Times New Roman" w:hAnsi="Times New Roman" w:cs="Times New Roman"/>
                <w:bCs/>
              </w:rPr>
            </w:pPr>
            <w:r w:rsidRPr="005A6F07">
              <w:rPr>
                <w:rFonts w:ascii="Times New Roman" w:hAnsi="Times New Roman" w:cs="Times New Roman"/>
                <w:bCs/>
              </w:rPr>
              <w:t>Recording and validating test results.</w:t>
            </w:r>
          </w:p>
          <w:p w14:paraId="6469F431" w14:textId="77777777" w:rsidR="007372AD" w:rsidRPr="005A6F07" w:rsidRDefault="007372AD" w:rsidP="007372AD">
            <w:pPr>
              <w:numPr>
                <w:ilvl w:val="0"/>
                <w:numId w:val="13"/>
              </w:numPr>
              <w:tabs>
                <w:tab w:val="left" w:pos="360"/>
              </w:tabs>
              <w:suppressAutoHyphens/>
              <w:spacing w:after="0" w:line="240" w:lineRule="auto"/>
              <w:rPr>
                <w:rFonts w:ascii="Times New Roman" w:hAnsi="Times New Roman" w:cs="Times New Roman"/>
                <w:bCs/>
              </w:rPr>
            </w:pPr>
            <w:r w:rsidRPr="005A6F07">
              <w:rPr>
                <w:rFonts w:ascii="Times New Roman" w:hAnsi="Times New Roman" w:cs="Times New Roman"/>
                <w:bCs/>
              </w:rPr>
              <w:t>Performing impact analysis for failed test cases.</w:t>
            </w:r>
          </w:p>
          <w:p w14:paraId="4FC9F7BB" w14:textId="77777777" w:rsidR="007372AD" w:rsidRPr="005A6F07" w:rsidRDefault="007372AD" w:rsidP="007372AD">
            <w:pPr>
              <w:numPr>
                <w:ilvl w:val="0"/>
                <w:numId w:val="13"/>
              </w:numPr>
              <w:tabs>
                <w:tab w:val="left" w:pos="360"/>
              </w:tabs>
              <w:suppressAutoHyphens/>
              <w:spacing w:after="0" w:line="240" w:lineRule="auto"/>
              <w:rPr>
                <w:rFonts w:ascii="Times New Roman" w:hAnsi="Times New Roman" w:cs="Times New Roman"/>
                <w:bCs/>
              </w:rPr>
            </w:pPr>
            <w:r w:rsidRPr="005A6F07">
              <w:rPr>
                <w:rFonts w:ascii="Times New Roman" w:hAnsi="Times New Roman" w:cs="Times New Roman"/>
                <w:bCs/>
              </w:rPr>
              <w:t>Logging, verifying, and tracking defects in Mantis Bug Tracker until closure.</w:t>
            </w:r>
          </w:p>
          <w:p w14:paraId="1231AB69" w14:textId="77777777" w:rsidR="007372AD" w:rsidRPr="005A6F07" w:rsidRDefault="007372AD" w:rsidP="007372AD">
            <w:pPr>
              <w:numPr>
                <w:ilvl w:val="0"/>
                <w:numId w:val="13"/>
              </w:numPr>
              <w:tabs>
                <w:tab w:val="left" w:pos="360"/>
              </w:tabs>
              <w:suppressAutoHyphens/>
              <w:spacing w:after="0" w:line="240" w:lineRule="auto"/>
              <w:rPr>
                <w:rFonts w:ascii="Times New Roman" w:hAnsi="Times New Roman" w:cs="Times New Roman"/>
                <w:bCs/>
              </w:rPr>
            </w:pPr>
            <w:r w:rsidRPr="005A6F07">
              <w:rPr>
                <w:rFonts w:ascii="Times New Roman" w:hAnsi="Times New Roman" w:cs="Times New Roman"/>
                <w:bCs/>
              </w:rPr>
              <w:t>Raising issues or clarification requests via the issue tracker.</w:t>
            </w:r>
          </w:p>
          <w:p w14:paraId="168992E5" w14:textId="77777777" w:rsidR="007372AD" w:rsidRPr="005A6F07" w:rsidRDefault="007372AD" w:rsidP="007372AD">
            <w:pPr>
              <w:numPr>
                <w:ilvl w:val="0"/>
                <w:numId w:val="13"/>
              </w:numPr>
              <w:tabs>
                <w:tab w:val="left" w:pos="360"/>
              </w:tabs>
              <w:suppressAutoHyphens/>
              <w:spacing w:after="0" w:line="240" w:lineRule="auto"/>
              <w:rPr>
                <w:rFonts w:ascii="Times New Roman" w:hAnsi="Times New Roman" w:cs="Times New Roman"/>
                <w:bCs/>
              </w:rPr>
            </w:pPr>
            <w:r w:rsidRPr="005A6F07">
              <w:rPr>
                <w:rFonts w:ascii="Times New Roman" w:hAnsi="Times New Roman" w:cs="Times New Roman"/>
                <w:bCs/>
              </w:rPr>
              <w:lastRenderedPageBreak/>
              <w:t>Performing multiple test types including Functionality, Smoke,</w:t>
            </w:r>
          </w:p>
        </w:tc>
        <w:tc>
          <w:tcPr>
            <w:tcW w:w="1800" w:type="dxa"/>
            <w:tcBorders>
              <w:left w:val="single" w:sz="4" w:space="0" w:color="000000"/>
              <w:bottom w:val="single" w:sz="4" w:space="0" w:color="000000"/>
            </w:tcBorders>
          </w:tcPr>
          <w:p w14:paraId="36D51410" w14:textId="77777777" w:rsidR="007372AD" w:rsidRPr="005A6F07" w:rsidRDefault="007372AD" w:rsidP="00FF3343">
            <w:pPr>
              <w:snapToGrid w:val="0"/>
              <w:rPr>
                <w:rFonts w:ascii="Times New Roman" w:hAnsi="Times New Roman" w:cs="Times New Roman"/>
              </w:rPr>
            </w:pPr>
          </w:p>
        </w:tc>
        <w:tc>
          <w:tcPr>
            <w:tcW w:w="1440" w:type="dxa"/>
            <w:tcBorders>
              <w:left w:val="single" w:sz="4" w:space="0" w:color="000000"/>
              <w:bottom w:val="single" w:sz="4" w:space="0" w:color="000000"/>
            </w:tcBorders>
          </w:tcPr>
          <w:p w14:paraId="276F7E7C" w14:textId="77777777" w:rsidR="007372AD" w:rsidRPr="005A6F07" w:rsidRDefault="007372AD" w:rsidP="00FF3343">
            <w:pPr>
              <w:snapToGrid w:val="0"/>
              <w:rPr>
                <w:rFonts w:ascii="Times New Roman" w:hAnsi="Times New Roman" w:cs="Times New Roman"/>
              </w:rPr>
            </w:pPr>
          </w:p>
        </w:tc>
        <w:tc>
          <w:tcPr>
            <w:tcW w:w="1450" w:type="dxa"/>
            <w:tcBorders>
              <w:left w:val="single" w:sz="4" w:space="0" w:color="000000"/>
              <w:bottom w:val="single" w:sz="4" w:space="0" w:color="000000"/>
              <w:right w:val="single" w:sz="4" w:space="0" w:color="000000"/>
            </w:tcBorders>
          </w:tcPr>
          <w:p w14:paraId="7B541843" w14:textId="77777777" w:rsidR="007372AD" w:rsidRPr="005A6F07" w:rsidRDefault="007372AD" w:rsidP="00FF3343">
            <w:pPr>
              <w:snapToGrid w:val="0"/>
              <w:rPr>
                <w:rFonts w:ascii="Times New Roman" w:hAnsi="Times New Roman" w:cs="Times New Roman"/>
              </w:rPr>
            </w:pPr>
            <w:r w:rsidRPr="005A6F07">
              <w:rPr>
                <w:rFonts w:ascii="Times New Roman" w:hAnsi="Times New Roman" w:cs="Times New Roman"/>
              </w:rPr>
              <w:t>QA lead</w:t>
            </w:r>
          </w:p>
        </w:tc>
      </w:tr>
    </w:tbl>
    <w:p w14:paraId="2D48A7DF" w14:textId="77777777" w:rsidR="007372AD" w:rsidRPr="005A6F07" w:rsidRDefault="007372AD" w:rsidP="007372AD">
      <w:pPr>
        <w:rPr>
          <w:rFonts w:ascii="Times New Roman" w:hAnsi="Times New Roman" w:cs="Times New Roman"/>
        </w:rPr>
      </w:pPr>
    </w:p>
    <w:p w14:paraId="575CEE93" w14:textId="77777777" w:rsidR="007372AD" w:rsidRPr="005A6F07" w:rsidRDefault="007372AD" w:rsidP="007372AD">
      <w:pPr>
        <w:rPr>
          <w:rFonts w:ascii="Times New Roman" w:hAnsi="Times New Roman" w:cs="Times New Roman"/>
        </w:rPr>
      </w:pPr>
    </w:p>
    <w:p w14:paraId="23397211" w14:textId="77777777" w:rsidR="007372AD" w:rsidRPr="005A6F07" w:rsidRDefault="007372AD" w:rsidP="007372AD">
      <w:pPr>
        <w:pStyle w:val="TOC1"/>
        <w:spacing w:after="0"/>
        <w:rPr>
          <w:rFonts w:ascii="Times New Roman" w:hAnsi="Times New Roman" w:cs="Times New Roman"/>
          <w:caps/>
        </w:rPr>
      </w:pPr>
      <w:r w:rsidRPr="005A6F07">
        <w:rPr>
          <w:rFonts w:ascii="Times New Roman" w:hAnsi="Times New Roman" w:cs="Times New Roman"/>
          <w:caps/>
        </w:rPr>
        <w:t>Daily Test plan preparation***</w:t>
      </w:r>
    </w:p>
    <w:p w14:paraId="6DD9C8E5" w14:textId="77777777" w:rsidR="007372AD" w:rsidRPr="005A6F07" w:rsidRDefault="007372AD" w:rsidP="007372AD">
      <w:pPr>
        <w:rPr>
          <w:rFonts w:ascii="Times New Roman" w:hAnsi="Times New Roman" w:cs="Times New Roman"/>
          <w:b/>
          <w:bCs/>
        </w:rPr>
      </w:pPr>
    </w:p>
    <w:p w14:paraId="56FCE769" w14:textId="77777777" w:rsidR="007372AD" w:rsidRPr="005A6F07" w:rsidRDefault="007372AD" w:rsidP="007372AD">
      <w:pPr>
        <w:rPr>
          <w:rFonts w:ascii="Times New Roman" w:hAnsi="Times New Roman" w:cs="Times New Roman"/>
        </w:rPr>
      </w:pPr>
      <w:r w:rsidRPr="005A6F07">
        <w:rPr>
          <w:rFonts w:ascii="Times New Roman" w:hAnsi="Times New Roman" w:cs="Times New Roman"/>
        </w:rPr>
        <w:t>The QA Lead is responsible for preparing and communicating the Daily Test Plan, which shall include the following tasks:</w:t>
      </w:r>
    </w:p>
    <w:p w14:paraId="3F46887A" w14:textId="77777777" w:rsidR="007372AD" w:rsidRPr="005A6F07" w:rsidRDefault="007372AD" w:rsidP="007372AD">
      <w:pPr>
        <w:numPr>
          <w:ilvl w:val="1"/>
          <w:numId w:val="48"/>
        </w:numPr>
        <w:tabs>
          <w:tab w:val="left" w:pos="1512"/>
        </w:tabs>
        <w:suppressAutoHyphens/>
        <w:spacing w:after="0" w:line="240" w:lineRule="auto"/>
        <w:rPr>
          <w:rFonts w:ascii="Times New Roman" w:hAnsi="Times New Roman" w:cs="Times New Roman"/>
        </w:rPr>
      </w:pPr>
      <w:r w:rsidRPr="005A6F07">
        <w:rPr>
          <w:rFonts w:ascii="Times New Roman" w:hAnsi="Times New Roman" w:cs="Times New Roman"/>
        </w:rPr>
        <w:t>Allocate and distribute workload among testers based on priority features or builds (e.g., contact management, messaging, ICQ connectivity</w:t>
      </w:r>
      <w:proofErr w:type="gramStart"/>
      <w:r w:rsidRPr="005A6F07">
        <w:rPr>
          <w:rFonts w:ascii="Times New Roman" w:hAnsi="Times New Roman" w:cs="Times New Roman"/>
        </w:rPr>
        <w:t>).Plan</w:t>
      </w:r>
      <w:proofErr w:type="gramEnd"/>
      <w:r w:rsidRPr="005A6F07">
        <w:rPr>
          <w:rFonts w:ascii="Times New Roman" w:hAnsi="Times New Roman" w:cs="Times New Roman"/>
        </w:rPr>
        <w:t xml:space="preserve"> to ensure that the tests being performed will cover all required functionality for the required OS and Browser.</w:t>
      </w:r>
    </w:p>
    <w:p w14:paraId="0FEE884A" w14:textId="77777777" w:rsidR="007372AD" w:rsidRPr="005A6F07" w:rsidRDefault="007372AD" w:rsidP="007372AD">
      <w:pPr>
        <w:numPr>
          <w:ilvl w:val="1"/>
          <w:numId w:val="48"/>
        </w:numPr>
        <w:tabs>
          <w:tab w:val="left" w:pos="1512"/>
        </w:tabs>
        <w:suppressAutoHyphens/>
        <w:spacing w:after="0" w:line="240" w:lineRule="auto"/>
        <w:rPr>
          <w:rFonts w:ascii="Times New Roman" w:hAnsi="Times New Roman" w:cs="Times New Roman"/>
        </w:rPr>
      </w:pPr>
      <w:r w:rsidRPr="005A6F07">
        <w:rPr>
          <w:rFonts w:ascii="Times New Roman" w:hAnsi="Times New Roman" w:cs="Times New Roman"/>
        </w:rPr>
        <w:t>Ensure that daily test activities cover all required functionality, environments, and device configurations on the Palm platform.</w:t>
      </w:r>
    </w:p>
    <w:p w14:paraId="4CEF3BCD" w14:textId="77777777" w:rsidR="007372AD" w:rsidRPr="005A6F07" w:rsidRDefault="007372AD" w:rsidP="007372AD">
      <w:pPr>
        <w:numPr>
          <w:ilvl w:val="1"/>
          <w:numId w:val="48"/>
        </w:numPr>
        <w:tabs>
          <w:tab w:val="left" w:pos="1512"/>
        </w:tabs>
        <w:suppressAutoHyphens/>
        <w:spacing w:after="0" w:line="240" w:lineRule="auto"/>
        <w:rPr>
          <w:rFonts w:ascii="Times New Roman" w:hAnsi="Times New Roman" w:cs="Times New Roman"/>
        </w:rPr>
      </w:pPr>
      <w:r w:rsidRPr="005A6F07">
        <w:rPr>
          <w:rFonts w:ascii="Times New Roman" w:hAnsi="Times New Roman" w:cs="Times New Roman"/>
        </w:rPr>
        <w:t>Maintain and update a list that defines the range of scripts and test cases to be completed each day.</w:t>
      </w:r>
    </w:p>
    <w:p w14:paraId="10D5F4CD" w14:textId="77777777" w:rsidR="007372AD" w:rsidRPr="005A6F07" w:rsidRDefault="007372AD" w:rsidP="007372AD">
      <w:pPr>
        <w:numPr>
          <w:ilvl w:val="1"/>
          <w:numId w:val="48"/>
        </w:numPr>
        <w:tabs>
          <w:tab w:val="left" w:pos="1512"/>
        </w:tabs>
        <w:suppressAutoHyphens/>
        <w:spacing w:after="0" w:line="240" w:lineRule="auto"/>
        <w:rPr>
          <w:rFonts w:ascii="Times New Roman" w:hAnsi="Times New Roman" w:cs="Times New Roman"/>
        </w:rPr>
      </w:pPr>
      <w:r w:rsidRPr="005A6F07">
        <w:rPr>
          <w:rFonts w:ascii="Times New Roman" w:hAnsi="Times New Roman" w:cs="Times New Roman"/>
        </w:rPr>
        <w:t>Communicate the daily test assignments and testing goals clearly to all testers.</w:t>
      </w:r>
    </w:p>
    <w:p w14:paraId="7B1D2154" w14:textId="77777777" w:rsidR="007372AD" w:rsidRPr="005A6F07" w:rsidRDefault="007372AD" w:rsidP="007372AD">
      <w:pPr>
        <w:numPr>
          <w:ilvl w:val="1"/>
          <w:numId w:val="48"/>
        </w:numPr>
        <w:tabs>
          <w:tab w:val="left" w:pos="1512"/>
        </w:tabs>
        <w:suppressAutoHyphens/>
        <w:spacing w:after="0" w:line="240" w:lineRule="auto"/>
        <w:rPr>
          <w:rFonts w:ascii="Times New Roman" w:hAnsi="Times New Roman" w:cs="Times New Roman"/>
        </w:rPr>
      </w:pPr>
      <w:r w:rsidRPr="005A6F07">
        <w:rPr>
          <w:rFonts w:ascii="Times New Roman" w:hAnsi="Times New Roman" w:cs="Times New Roman"/>
        </w:rPr>
        <w:t>Distribute the finalized Daily Test Plan to the Project Manager and update progress reports accordingly</w:t>
      </w:r>
    </w:p>
    <w:p w14:paraId="279490F3" w14:textId="77777777" w:rsidR="007372AD" w:rsidRPr="005A6F07" w:rsidRDefault="007372AD" w:rsidP="007372AD">
      <w:pPr>
        <w:rPr>
          <w:rFonts w:ascii="Times New Roman" w:hAnsi="Times New Roman" w:cs="Times New Roman"/>
        </w:rPr>
      </w:pPr>
    </w:p>
    <w:p w14:paraId="09897074" w14:textId="77777777" w:rsidR="007372AD" w:rsidRPr="005A6F07" w:rsidRDefault="007372AD" w:rsidP="007372AD">
      <w:pPr>
        <w:rPr>
          <w:rFonts w:ascii="Times New Roman" w:hAnsi="Times New Roman" w:cs="Times New Roman"/>
        </w:rPr>
      </w:pPr>
    </w:p>
    <w:p w14:paraId="78ABD220" w14:textId="77777777" w:rsidR="007372AD" w:rsidRPr="005A6F07" w:rsidRDefault="007372AD" w:rsidP="007372AD">
      <w:pPr>
        <w:rPr>
          <w:rFonts w:ascii="Times New Roman" w:hAnsi="Times New Roman" w:cs="Times New Roman"/>
        </w:rPr>
      </w:pPr>
    </w:p>
    <w:p w14:paraId="72A91A78" w14:textId="77777777" w:rsidR="007372AD" w:rsidRPr="005A6F07" w:rsidRDefault="007372AD" w:rsidP="007372AD">
      <w:pPr>
        <w:pStyle w:val="ListBullet"/>
        <w:tabs>
          <w:tab w:val="clear" w:pos="540"/>
          <w:tab w:val="left" w:pos="2952"/>
        </w:tabs>
        <w:rPr>
          <w:rFonts w:ascii="Times New Roman" w:hAnsi="Times New Roman"/>
          <w:sz w:val="24"/>
          <w:szCs w:val="24"/>
        </w:rPr>
      </w:pPr>
    </w:p>
    <w:p w14:paraId="5C007F63" w14:textId="77777777" w:rsidR="007372AD" w:rsidRPr="005A6F07" w:rsidRDefault="007372AD" w:rsidP="007372AD">
      <w:pPr>
        <w:pStyle w:val="ListBullet"/>
        <w:tabs>
          <w:tab w:val="clear" w:pos="540"/>
          <w:tab w:val="left" w:pos="2952"/>
        </w:tabs>
        <w:rPr>
          <w:rFonts w:ascii="Times New Roman" w:hAnsi="Times New Roman"/>
          <w:sz w:val="24"/>
          <w:szCs w:val="24"/>
        </w:rPr>
      </w:pPr>
    </w:p>
    <w:p w14:paraId="30D465CE" w14:textId="12C5C404" w:rsidR="007372AD" w:rsidRPr="005A6F07" w:rsidRDefault="007372AD" w:rsidP="005A6F07">
      <w:pPr>
        <w:pStyle w:val="TOCHeading"/>
        <w:ind w:right="-7"/>
        <w:jc w:val="center"/>
        <w:rPr>
          <w:rFonts w:ascii="Times New Roman" w:hAnsi="Times New Roman" w:cs="Times New Roman"/>
          <w:sz w:val="27"/>
          <w:szCs w:val="27"/>
          <w:lang w:val="en-US"/>
        </w:rPr>
      </w:pPr>
      <w:r w:rsidRPr="00AA7025">
        <w:rPr>
          <w:rFonts w:ascii="Times New Roman" w:hAnsi="Times New Roman" w:cs="Times New Roman"/>
          <w:sz w:val="27"/>
          <w:szCs w:val="27"/>
          <w:lang w:val="en-US"/>
        </w:rPr>
        <w:t xml:space="preserve">                   </w:t>
      </w:r>
    </w:p>
    <w:p w14:paraId="67E83439" w14:textId="053FA1DF" w:rsidR="007372AD" w:rsidRPr="005A6F07" w:rsidRDefault="007372AD" w:rsidP="007372AD">
      <w:pPr>
        <w:pStyle w:val="Heading1"/>
        <w:rPr>
          <w:rFonts w:ascii="Times New Roman" w:hAnsi="Times New Roman" w:cs="Times New Roman"/>
          <w:color w:val="auto"/>
        </w:rPr>
      </w:pPr>
      <w:bookmarkStart w:id="30" w:name="_Toc210767061"/>
      <w:r w:rsidRPr="005A6F07">
        <w:rPr>
          <w:rFonts w:ascii="Times New Roman" w:hAnsi="Times New Roman" w:cs="Times New Roman"/>
          <w:color w:val="auto"/>
        </w:rPr>
        <w:t>5</w:t>
      </w:r>
      <w:r w:rsidRPr="005A6F07">
        <w:rPr>
          <w:rFonts w:ascii="Times New Roman" w:hAnsi="Times New Roman" w:cs="Times New Roman"/>
          <w:color w:val="auto"/>
        </w:rPr>
        <w:t>. TEST STRATIGY</w:t>
      </w:r>
      <w:bookmarkEnd w:id="30"/>
    </w:p>
    <w:p w14:paraId="52284C71" w14:textId="77777777" w:rsidR="007372AD" w:rsidRPr="005A6F07" w:rsidRDefault="007372AD" w:rsidP="007372AD">
      <w:pPr>
        <w:rPr>
          <w:rFonts w:ascii="Times New Roman" w:hAnsi="Times New Roman" w:cs="Times New Roman"/>
        </w:rPr>
      </w:pPr>
      <w:r w:rsidRPr="00AA7025">
        <w:rPr>
          <w:rFonts w:ascii="Times New Roman" w:hAnsi="Times New Roman" w:cs="Times New Roman"/>
          <w:sz w:val="22"/>
          <w:szCs w:val="22"/>
        </w:rPr>
        <w:tab/>
      </w:r>
      <w:r w:rsidRPr="005A6F07">
        <w:rPr>
          <w:rFonts w:ascii="Times New Roman" w:hAnsi="Times New Roman" w:cs="Times New Roman"/>
        </w:rPr>
        <w:t>The Test Strategy presents the recommended approach to the testing of the ABC Development Project. The previous section on Test Requirements described what would be tested; this section describes how it will be tested.</w:t>
      </w:r>
    </w:p>
    <w:p w14:paraId="6F096DCE" w14:textId="77777777" w:rsidR="007372AD" w:rsidRPr="00AA7025" w:rsidRDefault="007372AD" w:rsidP="007372AD">
      <w:pPr>
        <w:rPr>
          <w:rFonts w:ascii="Times New Roman" w:hAnsi="Times New Roman" w:cs="Times New Roman"/>
        </w:rPr>
      </w:pPr>
    </w:p>
    <w:p w14:paraId="57C6611C" w14:textId="209721FD" w:rsidR="007372AD" w:rsidRPr="005A6F07" w:rsidRDefault="00AA7025" w:rsidP="00AA7025">
      <w:pPr>
        <w:pStyle w:val="Heading2"/>
        <w:rPr>
          <w:rFonts w:ascii="Times New Roman" w:hAnsi="Times New Roman" w:cs="Times New Roman"/>
          <w:color w:val="auto"/>
        </w:rPr>
      </w:pPr>
      <w:bookmarkStart w:id="31" w:name="_Toc210767062"/>
      <w:r w:rsidRPr="005A6F07">
        <w:rPr>
          <w:rFonts w:ascii="Times New Roman" w:hAnsi="Times New Roman" w:cs="Times New Roman"/>
          <w:color w:val="auto"/>
        </w:rPr>
        <w:lastRenderedPageBreak/>
        <w:t xml:space="preserve">5.1 </w:t>
      </w:r>
      <w:r w:rsidR="007372AD" w:rsidRPr="005A6F07">
        <w:rPr>
          <w:rFonts w:ascii="Times New Roman" w:hAnsi="Times New Roman" w:cs="Times New Roman"/>
          <w:color w:val="auto"/>
        </w:rPr>
        <w:t>Test Process Workflow</w:t>
      </w:r>
      <w:bookmarkEnd w:id="31"/>
    </w:p>
    <w:p w14:paraId="708850F3" w14:textId="73E6934E"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rPr>
        <w:drawing>
          <wp:anchor distT="0" distB="0" distL="114300" distR="114300" simplePos="0" relativeHeight="251681792" behindDoc="0" locked="0" layoutInCell="1" allowOverlap="1" wp14:anchorId="63E7EAED" wp14:editId="0C7FD810">
            <wp:simplePos x="0" y="0"/>
            <wp:positionH relativeFrom="margin">
              <wp:posOffset>-71755</wp:posOffset>
            </wp:positionH>
            <wp:positionV relativeFrom="margin">
              <wp:posOffset>2874645</wp:posOffset>
            </wp:positionV>
            <wp:extent cx="6053455" cy="3484245"/>
            <wp:effectExtent l="0" t="0" r="4445" b="1905"/>
            <wp:wrapSquare wrapText="bothSides"/>
            <wp:docPr id="547303864" name="Picture 17" descr="A close-up of a project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03864" name="Picture 17" descr="A close-up of a project workflow&#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3455" cy="3484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7025">
        <w:rPr>
          <w:rFonts w:ascii="Times New Roman" w:hAnsi="Times New Roman" w:cs="Times New Roman"/>
          <w:noProof/>
          <w:sz w:val="23"/>
          <w:szCs w:val="23"/>
        </w:rPr>
        <w:drawing>
          <wp:inline distT="0" distB="0" distL="0" distR="0" wp14:anchorId="6C2680CB" wp14:editId="73E46CD1">
            <wp:extent cx="6053455" cy="117475"/>
            <wp:effectExtent l="0" t="0" r="4445" b="0"/>
            <wp:docPr id="8145126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7475"/>
                    </a:xfrm>
                    <a:prstGeom prst="rect">
                      <a:avLst/>
                    </a:prstGeom>
                    <a:solidFill>
                      <a:srgbClr val="FFFFFF"/>
                    </a:solidFill>
                    <a:ln>
                      <a:noFill/>
                    </a:ln>
                  </pic:spPr>
                </pic:pic>
              </a:graphicData>
            </a:graphic>
          </wp:inline>
        </w:drawing>
      </w:r>
    </w:p>
    <w:p w14:paraId="0021EFA5" w14:textId="77777777" w:rsidR="007372AD" w:rsidRPr="00AA7025" w:rsidRDefault="007372AD" w:rsidP="007372AD">
      <w:pPr>
        <w:rPr>
          <w:rFonts w:ascii="Times New Roman" w:hAnsi="Times New Roman" w:cs="Times New Roman"/>
          <w:sz w:val="21"/>
          <w:szCs w:val="21"/>
        </w:rPr>
      </w:pPr>
    </w:p>
    <w:p w14:paraId="30F33627" w14:textId="77777777" w:rsidR="007372AD" w:rsidRPr="005A6F07" w:rsidRDefault="007372AD" w:rsidP="007372AD">
      <w:pPr>
        <w:rPr>
          <w:rFonts w:ascii="Times New Roman" w:hAnsi="Times New Roman" w:cs="Times New Roman"/>
          <w:b/>
          <w:bCs/>
        </w:rPr>
      </w:pPr>
      <w:r w:rsidRPr="005A6F07">
        <w:rPr>
          <w:rFonts w:ascii="Times New Roman" w:hAnsi="Times New Roman" w:cs="Times New Roman"/>
          <w:b/>
          <w:bCs/>
        </w:rPr>
        <w:t>Following are the steps which explain in detail the Test Strategy to be followed for ABC Project:</w:t>
      </w:r>
    </w:p>
    <w:p w14:paraId="7D714C42" w14:textId="77777777" w:rsidR="007372AD" w:rsidRPr="005A6F07" w:rsidRDefault="007372AD" w:rsidP="007372AD">
      <w:pPr>
        <w:rPr>
          <w:rFonts w:ascii="Times New Roman" w:hAnsi="Times New Roman" w:cs="Times New Roman"/>
        </w:rPr>
      </w:pPr>
      <w:r w:rsidRPr="005A6F07">
        <w:rPr>
          <w:rFonts w:ascii="Times New Roman" w:hAnsi="Times New Roman" w:cs="Times New Roman"/>
          <w:b/>
          <w:bCs/>
        </w:rPr>
        <w:t>Step 1.</w:t>
      </w:r>
      <w:r w:rsidRPr="005A6F07">
        <w:rPr>
          <w:rFonts w:ascii="Times New Roman" w:hAnsi="Times New Roman" w:cs="Times New Roman"/>
        </w:rPr>
        <w:t xml:space="preserve"> Test Organization / Review Project Documentation</w:t>
      </w:r>
      <w:r w:rsidRPr="005A6F07">
        <w:rPr>
          <w:rFonts w:ascii="Times New Roman" w:hAnsi="Times New Roman" w:cs="Times New Roman"/>
        </w:rPr>
        <w:br/>
      </w:r>
      <w:r w:rsidRPr="005A6F07">
        <w:rPr>
          <w:rFonts w:ascii="Times New Roman" w:hAnsi="Times New Roman" w:cs="Times New Roman"/>
          <w:b/>
          <w:bCs/>
        </w:rPr>
        <w:t>Step 2.</w:t>
      </w:r>
      <w:r w:rsidRPr="005A6F07">
        <w:rPr>
          <w:rFonts w:ascii="Times New Roman" w:hAnsi="Times New Roman" w:cs="Times New Roman"/>
        </w:rPr>
        <w:t xml:space="preserve"> Test Planning</w:t>
      </w:r>
      <w:r w:rsidRPr="005A6F07">
        <w:rPr>
          <w:rFonts w:ascii="Times New Roman" w:hAnsi="Times New Roman" w:cs="Times New Roman"/>
        </w:rPr>
        <w:br/>
      </w:r>
      <w:r w:rsidRPr="005A6F07">
        <w:rPr>
          <w:rFonts w:ascii="Times New Roman" w:hAnsi="Times New Roman" w:cs="Times New Roman"/>
          <w:b/>
          <w:bCs/>
        </w:rPr>
        <w:t>Step 3.</w:t>
      </w:r>
      <w:r w:rsidRPr="005A6F07">
        <w:rPr>
          <w:rFonts w:ascii="Times New Roman" w:hAnsi="Times New Roman" w:cs="Times New Roman"/>
        </w:rPr>
        <w:t xml:space="preserve"> Test Design and Development</w:t>
      </w:r>
      <w:r w:rsidRPr="005A6F07">
        <w:rPr>
          <w:rFonts w:ascii="Times New Roman" w:hAnsi="Times New Roman" w:cs="Times New Roman"/>
        </w:rPr>
        <w:br/>
      </w:r>
      <w:r w:rsidRPr="005A6F07">
        <w:rPr>
          <w:rFonts w:ascii="Times New Roman" w:hAnsi="Times New Roman" w:cs="Times New Roman"/>
          <w:b/>
          <w:bCs/>
        </w:rPr>
        <w:t>Step 4.</w:t>
      </w:r>
      <w:r w:rsidRPr="005A6F07">
        <w:rPr>
          <w:rFonts w:ascii="Times New Roman" w:hAnsi="Times New Roman" w:cs="Times New Roman"/>
        </w:rPr>
        <w:t xml:space="preserve"> Unit Test Execution (by Developer)</w:t>
      </w:r>
      <w:r w:rsidRPr="005A6F07">
        <w:rPr>
          <w:rFonts w:ascii="Times New Roman" w:hAnsi="Times New Roman" w:cs="Times New Roman"/>
        </w:rPr>
        <w:br/>
      </w:r>
      <w:r w:rsidRPr="005A6F07">
        <w:rPr>
          <w:rFonts w:ascii="Times New Roman" w:hAnsi="Times New Roman" w:cs="Times New Roman"/>
          <w:b/>
          <w:bCs/>
        </w:rPr>
        <w:t>Step 5.</w:t>
      </w:r>
      <w:r w:rsidRPr="005A6F07">
        <w:rPr>
          <w:rFonts w:ascii="Times New Roman" w:hAnsi="Times New Roman" w:cs="Times New Roman"/>
        </w:rPr>
        <w:t xml:space="preserve"> Integration and System Test Execution</w:t>
      </w:r>
      <w:r w:rsidRPr="005A6F07">
        <w:rPr>
          <w:rFonts w:ascii="Times New Roman" w:hAnsi="Times New Roman" w:cs="Times New Roman"/>
        </w:rPr>
        <w:br/>
      </w:r>
      <w:r w:rsidRPr="005A6F07">
        <w:rPr>
          <w:rFonts w:ascii="Times New Roman" w:hAnsi="Times New Roman" w:cs="Times New Roman"/>
          <w:b/>
          <w:bCs/>
        </w:rPr>
        <w:t>Step 6.</w:t>
      </w:r>
      <w:r w:rsidRPr="005A6F07">
        <w:rPr>
          <w:rFonts w:ascii="Times New Roman" w:hAnsi="Times New Roman" w:cs="Times New Roman"/>
        </w:rPr>
        <w:t xml:space="preserve"> Defect Tracking and Management</w:t>
      </w:r>
      <w:r w:rsidRPr="005A6F07">
        <w:rPr>
          <w:rFonts w:ascii="Times New Roman" w:hAnsi="Times New Roman" w:cs="Times New Roman"/>
        </w:rPr>
        <w:br/>
      </w:r>
      <w:r w:rsidRPr="005A6F07">
        <w:rPr>
          <w:rFonts w:ascii="Times New Roman" w:hAnsi="Times New Roman" w:cs="Times New Roman"/>
          <w:b/>
          <w:bCs/>
        </w:rPr>
        <w:t>Step 7.</w:t>
      </w:r>
      <w:r w:rsidRPr="005A6F07">
        <w:rPr>
          <w:rFonts w:ascii="Times New Roman" w:hAnsi="Times New Roman" w:cs="Times New Roman"/>
        </w:rPr>
        <w:t xml:space="preserve"> Update Documents and Test Results</w:t>
      </w:r>
      <w:r w:rsidRPr="005A6F07">
        <w:rPr>
          <w:rFonts w:ascii="Times New Roman" w:hAnsi="Times New Roman" w:cs="Times New Roman"/>
        </w:rPr>
        <w:br/>
      </w:r>
      <w:r w:rsidRPr="005A6F07">
        <w:rPr>
          <w:rFonts w:ascii="Times New Roman" w:hAnsi="Times New Roman" w:cs="Times New Roman"/>
          <w:b/>
          <w:bCs/>
        </w:rPr>
        <w:t>Step 8.</w:t>
      </w:r>
      <w:r w:rsidRPr="005A6F07">
        <w:rPr>
          <w:rFonts w:ascii="Times New Roman" w:hAnsi="Times New Roman" w:cs="Times New Roman"/>
        </w:rPr>
        <w:t xml:space="preserve"> Test Reports and QA Summary</w:t>
      </w:r>
      <w:r w:rsidRPr="005A6F07">
        <w:rPr>
          <w:rFonts w:ascii="Times New Roman" w:hAnsi="Times New Roman" w:cs="Times New Roman"/>
        </w:rPr>
        <w:br/>
      </w:r>
      <w:r w:rsidRPr="005A6F07">
        <w:rPr>
          <w:rFonts w:ascii="Times New Roman" w:hAnsi="Times New Roman" w:cs="Times New Roman"/>
          <w:b/>
          <w:bCs/>
        </w:rPr>
        <w:t>Step 9.</w:t>
      </w:r>
      <w:r w:rsidRPr="005A6F07">
        <w:rPr>
          <w:rFonts w:ascii="Times New Roman" w:hAnsi="Times New Roman" w:cs="Times New Roman"/>
        </w:rPr>
        <w:t xml:space="preserve"> UAT Support and Test Closure</w:t>
      </w:r>
    </w:p>
    <w:p w14:paraId="7E87833F" w14:textId="77777777" w:rsidR="007372AD" w:rsidRPr="00AA7025" w:rsidRDefault="007372AD" w:rsidP="007372AD">
      <w:pPr>
        <w:rPr>
          <w:rFonts w:ascii="Times New Roman" w:hAnsi="Times New Roman" w:cs="Times New Roman"/>
          <w:sz w:val="21"/>
          <w:szCs w:val="21"/>
        </w:rPr>
      </w:pPr>
    </w:p>
    <w:p w14:paraId="2FC31115" w14:textId="77777777" w:rsidR="007372AD" w:rsidRPr="00AA7025" w:rsidRDefault="007372AD" w:rsidP="007372AD">
      <w:pPr>
        <w:rPr>
          <w:rFonts w:ascii="Times New Roman" w:hAnsi="Times New Roman" w:cs="Times New Roman"/>
        </w:rPr>
      </w:pPr>
    </w:p>
    <w:p w14:paraId="69731C95" w14:textId="30C99885" w:rsidR="007372AD" w:rsidRPr="005A6F07" w:rsidRDefault="00AA7025" w:rsidP="00AA7025">
      <w:pPr>
        <w:pStyle w:val="Heading2"/>
        <w:rPr>
          <w:rFonts w:ascii="Times New Roman" w:hAnsi="Times New Roman" w:cs="Times New Roman"/>
          <w:color w:val="auto"/>
        </w:rPr>
      </w:pPr>
      <w:bookmarkStart w:id="32" w:name="_Toc210767063"/>
      <w:r w:rsidRPr="005A6F07">
        <w:rPr>
          <w:rFonts w:ascii="Times New Roman" w:hAnsi="Times New Roman" w:cs="Times New Roman"/>
          <w:color w:val="auto"/>
        </w:rPr>
        <w:t>5.2</w:t>
      </w:r>
      <w:r w:rsidR="007372AD" w:rsidRPr="005A6F07">
        <w:rPr>
          <w:rFonts w:ascii="Times New Roman" w:hAnsi="Times New Roman" w:cs="Times New Roman"/>
          <w:color w:val="auto"/>
        </w:rPr>
        <w:t xml:space="preserve"> Test Organize / Review Project Documentation</w:t>
      </w:r>
      <w:bookmarkEnd w:id="32"/>
    </w:p>
    <w:p w14:paraId="001C64B0"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Documentation reviews ensure the accuracy, clarity, and completeness of all project documents required for the ABC Instant Messenger testing activities. Periodic reviews will be performed by the QA Team and Project Lead to verify that all specifications are consistent and testable across the Palm OS platform. These reviews will:</w:t>
      </w:r>
    </w:p>
    <w:p w14:paraId="5C4F5E45" w14:textId="77777777" w:rsidR="007372AD" w:rsidRPr="00AA7025" w:rsidRDefault="007372AD" w:rsidP="007372AD">
      <w:pPr>
        <w:numPr>
          <w:ilvl w:val="0"/>
          <w:numId w:val="71"/>
        </w:numPr>
        <w:suppressAutoHyphens/>
        <w:spacing w:after="0" w:line="240" w:lineRule="auto"/>
        <w:rPr>
          <w:rFonts w:ascii="Times New Roman" w:hAnsi="Times New Roman" w:cs="Times New Roman"/>
        </w:rPr>
      </w:pPr>
      <w:r w:rsidRPr="00AA7025">
        <w:rPr>
          <w:rFonts w:ascii="Times New Roman" w:hAnsi="Times New Roman" w:cs="Times New Roman"/>
        </w:rPr>
        <w:lastRenderedPageBreak/>
        <w:t>Ensure that the Software Requirements Specification (SRS) clearly defines all messenger features, including account setup, contact list management, message sending/receiving, alerts, and status updates.</w:t>
      </w:r>
    </w:p>
    <w:p w14:paraId="6BE06EF5" w14:textId="77777777" w:rsidR="007372AD" w:rsidRPr="00AA7025" w:rsidRDefault="007372AD" w:rsidP="007372AD">
      <w:pPr>
        <w:numPr>
          <w:ilvl w:val="0"/>
          <w:numId w:val="71"/>
        </w:numPr>
        <w:suppressAutoHyphens/>
        <w:spacing w:after="0" w:line="240" w:lineRule="auto"/>
        <w:rPr>
          <w:rFonts w:ascii="Times New Roman" w:hAnsi="Times New Roman" w:cs="Times New Roman"/>
        </w:rPr>
      </w:pPr>
      <w:r w:rsidRPr="00AA7025">
        <w:rPr>
          <w:rFonts w:ascii="Times New Roman" w:hAnsi="Times New Roman" w:cs="Times New Roman"/>
        </w:rPr>
        <w:t>Verify that Functional and Design Specifications accurately describe all workflows and user interactions supported on Palm OS 3.5–5.0 devices.</w:t>
      </w:r>
    </w:p>
    <w:p w14:paraId="1C0D98D4" w14:textId="77777777" w:rsidR="007372AD" w:rsidRPr="00AA7025" w:rsidRDefault="007372AD" w:rsidP="007372AD">
      <w:pPr>
        <w:numPr>
          <w:ilvl w:val="0"/>
          <w:numId w:val="71"/>
        </w:numPr>
        <w:suppressAutoHyphens/>
        <w:spacing w:after="0" w:line="240" w:lineRule="auto"/>
        <w:rPr>
          <w:rFonts w:ascii="Times New Roman" w:hAnsi="Times New Roman" w:cs="Times New Roman"/>
        </w:rPr>
      </w:pPr>
      <w:r w:rsidRPr="00AA7025">
        <w:rPr>
          <w:rFonts w:ascii="Times New Roman" w:hAnsi="Times New Roman" w:cs="Times New Roman"/>
        </w:rPr>
        <w:t>Confirm that technical documents, including communication protocols, architecture diagrams, and emulator configurations, provide enough details for test case creation.</w:t>
      </w:r>
    </w:p>
    <w:p w14:paraId="50ACBF2D" w14:textId="77777777" w:rsidR="007372AD" w:rsidRPr="00AA7025" w:rsidRDefault="007372AD" w:rsidP="007372AD">
      <w:pPr>
        <w:numPr>
          <w:ilvl w:val="0"/>
          <w:numId w:val="71"/>
        </w:numPr>
        <w:suppressAutoHyphens/>
        <w:spacing w:after="0" w:line="240" w:lineRule="auto"/>
        <w:rPr>
          <w:rFonts w:ascii="Times New Roman" w:hAnsi="Times New Roman" w:cs="Times New Roman"/>
        </w:rPr>
      </w:pPr>
      <w:r w:rsidRPr="00AA7025">
        <w:rPr>
          <w:rFonts w:ascii="Times New Roman" w:hAnsi="Times New Roman" w:cs="Times New Roman"/>
        </w:rPr>
        <w:t>Identify any missing, ambiguous, or conflicting information within project documents and recommend corrective updates before the test execution phase begins.</w:t>
      </w:r>
    </w:p>
    <w:p w14:paraId="0E2F0A1A" w14:textId="77777777" w:rsidR="007372AD" w:rsidRPr="00AA7025" w:rsidRDefault="007372AD" w:rsidP="007372AD">
      <w:pPr>
        <w:numPr>
          <w:ilvl w:val="0"/>
          <w:numId w:val="71"/>
        </w:numPr>
        <w:suppressAutoHyphens/>
        <w:spacing w:after="0" w:line="240" w:lineRule="auto"/>
        <w:rPr>
          <w:rFonts w:ascii="Times New Roman" w:hAnsi="Times New Roman" w:cs="Times New Roman"/>
        </w:rPr>
      </w:pPr>
      <w:r w:rsidRPr="00AA7025">
        <w:rPr>
          <w:rFonts w:ascii="Times New Roman" w:hAnsi="Times New Roman" w:cs="Times New Roman"/>
        </w:rPr>
        <w:pict w14:anchorId="1C27CDE8">
          <v:rect id="_x0000_i1052" style="width:0;height:1.5pt" o:hralign="center" o:hrstd="t" o:hr="t" fillcolor="#a0a0a0" stroked="f"/>
        </w:pict>
      </w:r>
    </w:p>
    <w:p w14:paraId="3DA33860" w14:textId="768B36A1" w:rsidR="007372AD" w:rsidRPr="005A6F07" w:rsidRDefault="00AA7025" w:rsidP="00AA7025">
      <w:pPr>
        <w:pStyle w:val="Heading2"/>
        <w:rPr>
          <w:rFonts w:ascii="Times New Roman" w:hAnsi="Times New Roman" w:cs="Times New Roman"/>
          <w:color w:val="auto"/>
        </w:rPr>
      </w:pPr>
      <w:bookmarkStart w:id="33" w:name="_Toc210767064"/>
      <w:r w:rsidRPr="005A6F07">
        <w:rPr>
          <w:rFonts w:ascii="Times New Roman" w:hAnsi="Times New Roman" w:cs="Times New Roman"/>
          <w:color w:val="auto"/>
        </w:rPr>
        <w:t>5.3</w:t>
      </w:r>
      <w:r w:rsidR="007372AD" w:rsidRPr="005A6F07">
        <w:rPr>
          <w:rFonts w:ascii="Times New Roman" w:hAnsi="Times New Roman" w:cs="Times New Roman"/>
          <w:color w:val="auto"/>
        </w:rPr>
        <w:t xml:space="preserve"> Develop System Test Plan</w:t>
      </w:r>
      <w:bookmarkEnd w:id="33"/>
    </w:p>
    <w:p w14:paraId="39B685CE"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This step defines the creation of the System Test Plan for the ABC Project. The document serves as a master plan outlining the objectives, scope, approach, and resources required for system testing of the Palm Instant Messenger application.</w:t>
      </w:r>
    </w:p>
    <w:p w14:paraId="2A37FBE4" w14:textId="77777777" w:rsidR="007372AD" w:rsidRPr="00AA7025" w:rsidRDefault="007372AD" w:rsidP="007372AD">
      <w:pPr>
        <w:numPr>
          <w:ilvl w:val="0"/>
          <w:numId w:val="72"/>
        </w:numPr>
        <w:suppressAutoHyphens/>
        <w:spacing w:after="0" w:line="240" w:lineRule="auto"/>
        <w:rPr>
          <w:rFonts w:ascii="Times New Roman" w:hAnsi="Times New Roman" w:cs="Times New Roman"/>
        </w:rPr>
      </w:pPr>
      <w:r w:rsidRPr="00AA7025">
        <w:rPr>
          <w:rFonts w:ascii="Times New Roman" w:hAnsi="Times New Roman" w:cs="Times New Roman"/>
        </w:rPr>
        <w:t>The Test Plan defines the testing strategy, test levels (Integration, System, UAT), test environment, and defect management process to be followed throughout the project.</w:t>
      </w:r>
    </w:p>
    <w:p w14:paraId="40C71B51" w14:textId="77777777" w:rsidR="007372AD" w:rsidRPr="00AA7025" w:rsidRDefault="007372AD" w:rsidP="007372AD">
      <w:pPr>
        <w:numPr>
          <w:ilvl w:val="0"/>
          <w:numId w:val="72"/>
        </w:numPr>
        <w:suppressAutoHyphens/>
        <w:spacing w:after="0" w:line="240" w:lineRule="auto"/>
        <w:rPr>
          <w:rFonts w:ascii="Times New Roman" w:hAnsi="Times New Roman" w:cs="Times New Roman"/>
        </w:rPr>
      </w:pPr>
      <w:r w:rsidRPr="00AA7025">
        <w:rPr>
          <w:rFonts w:ascii="Times New Roman" w:hAnsi="Times New Roman" w:cs="Times New Roman"/>
        </w:rPr>
        <w:t>The QA Team will design and maintain all related test artifacts, including Test Scenarios, Test Cases, and Test Data, derived from the approved requirements and design documents.</w:t>
      </w:r>
    </w:p>
    <w:p w14:paraId="316FC2D3" w14:textId="77777777" w:rsidR="007372AD" w:rsidRPr="00AA7025" w:rsidRDefault="007372AD" w:rsidP="007372AD">
      <w:pPr>
        <w:numPr>
          <w:ilvl w:val="0"/>
          <w:numId w:val="72"/>
        </w:numPr>
        <w:suppressAutoHyphens/>
        <w:spacing w:after="0" w:line="240" w:lineRule="auto"/>
        <w:rPr>
          <w:rFonts w:ascii="Times New Roman" w:hAnsi="Times New Roman" w:cs="Times New Roman"/>
        </w:rPr>
      </w:pPr>
      <w:r w:rsidRPr="00AA7025">
        <w:rPr>
          <w:rFonts w:ascii="Times New Roman" w:hAnsi="Times New Roman" w:cs="Times New Roman"/>
        </w:rPr>
        <w:t>Each Test Scenario will be documented in a separate Test Scenario Specification file.</w:t>
      </w:r>
    </w:p>
    <w:p w14:paraId="2791EEAC" w14:textId="77777777" w:rsidR="007372AD" w:rsidRPr="00AA7025" w:rsidRDefault="007372AD" w:rsidP="007372AD">
      <w:pPr>
        <w:numPr>
          <w:ilvl w:val="0"/>
          <w:numId w:val="72"/>
        </w:numPr>
        <w:suppressAutoHyphens/>
        <w:spacing w:after="0" w:line="240" w:lineRule="auto"/>
        <w:rPr>
          <w:rFonts w:ascii="Times New Roman" w:hAnsi="Times New Roman" w:cs="Times New Roman"/>
        </w:rPr>
      </w:pPr>
      <w:r w:rsidRPr="00AA7025">
        <w:rPr>
          <w:rFonts w:ascii="Times New Roman" w:hAnsi="Times New Roman" w:cs="Times New Roman"/>
        </w:rPr>
        <w:t>Each Test Case will include preconditions, input data, expected results, and test steps documented in Test Case Specification sheets.</w:t>
      </w:r>
    </w:p>
    <w:p w14:paraId="247E040B" w14:textId="77777777" w:rsidR="007372AD" w:rsidRPr="00AA7025" w:rsidRDefault="007372AD" w:rsidP="007372AD">
      <w:pPr>
        <w:numPr>
          <w:ilvl w:val="0"/>
          <w:numId w:val="72"/>
        </w:numPr>
        <w:suppressAutoHyphens/>
        <w:spacing w:after="0" w:line="240" w:lineRule="auto"/>
        <w:rPr>
          <w:rFonts w:ascii="Times New Roman" w:hAnsi="Times New Roman" w:cs="Times New Roman"/>
        </w:rPr>
      </w:pPr>
      <w:r w:rsidRPr="00AA7025">
        <w:rPr>
          <w:rFonts w:ascii="Times New Roman" w:hAnsi="Times New Roman" w:cs="Times New Roman"/>
        </w:rPr>
        <w:t>The QA Team will coordinate with the Development Team to obtain valid ICQ service accounts, emulator setup, and Palm OS environments for functional and integration testing.</w:t>
      </w:r>
    </w:p>
    <w:p w14:paraId="116DDF62" w14:textId="77777777" w:rsidR="007372AD" w:rsidRPr="00AA7025" w:rsidRDefault="007372AD" w:rsidP="007372AD">
      <w:pPr>
        <w:numPr>
          <w:ilvl w:val="0"/>
          <w:numId w:val="72"/>
        </w:numPr>
        <w:suppressAutoHyphens/>
        <w:spacing w:after="0" w:line="240" w:lineRule="auto"/>
        <w:rPr>
          <w:rFonts w:ascii="Times New Roman" w:hAnsi="Times New Roman" w:cs="Times New Roman"/>
        </w:rPr>
      </w:pPr>
      <w:r w:rsidRPr="00AA7025">
        <w:rPr>
          <w:rFonts w:ascii="Times New Roman" w:hAnsi="Times New Roman" w:cs="Times New Roman"/>
        </w:rPr>
        <w:t>The finalized Test Plan will be reviewed and approved by the Project Manager prior to the start of formal test execution.</w:t>
      </w:r>
    </w:p>
    <w:p w14:paraId="3F1F6DB8" w14:textId="5C234420" w:rsidR="007372AD" w:rsidRPr="005A6F07" w:rsidRDefault="00AA7025" w:rsidP="00AA7025">
      <w:pPr>
        <w:pStyle w:val="Heading2"/>
        <w:rPr>
          <w:rFonts w:ascii="Times New Roman" w:hAnsi="Times New Roman" w:cs="Times New Roman"/>
          <w:color w:val="auto"/>
        </w:rPr>
      </w:pPr>
      <w:bookmarkStart w:id="34" w:name="_Toc210767065"/>
      <w:r w:rsidRPr="005A6F07">
        <w:rPr>
          <w:rFonts w:ascii="Times New Roman" w:hAnsi="Times New Roman" w:cs="Times New Roman"/>
          <w:color w:val="auto"/>
        </w:rPr>
        <w:t xml:space="preserve">5.4 </w:t>
      </w:r>
      <w:r w:rsidR="007372AD" w:rsidRPr="005A6F07">
        <w:rPr>
          <w:rFonts w:ascii="Times New Roman" w:hAnsi="Times New Roman" w:cs="Times New Roman"/>
          <w:color w:val="auto"/>
        </w:rPr>
        <w:t>Test Design/Development</w:t>
      </w:r>
      <w:bookmarkEnd w:id="34"/>
    </w:p>
    <w:p w14:paraId="33C111BF" w14:textId="752F3488"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sz w:val="23"/>
          <w:szCs w:val="23"/>
        </w:rPr>
        <w:drawing>
          <wp:inline distT="0" distB="0" distL="0" distR="0" wp14:anchorId="3E12EEF6" wp14:editId="19E15965">
            <wp:extent cx="6053455" cy="117475"/>
            <wp:effectExtent l="0" t="0" r="4445" b="0"/>
            <wp:docPr id="1917166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7475"/>
                    </a:xfrm>
                    <a:prstGeom prst="rect">
                      <a:avLst/>
                    </a:prstGeom>
                    <a:solidFill>
                      <a:srgbClr val="FFFFFF"/>
                    </a:solidFill>
                    <a:ln>
                      <a:noFill/>
                    </a:ln>
                  </pic:spPr>
                </pic:pic>
              </a:graphicData>
            </a:graphic>
          </wp:inline>
        </w:drawing>
      </w:r>
    </w:p>
    <w:p w14:paraId="10D2A76E" w14:textId="77777777" w:rsidR="007372AD" w:rsidRPr="00AA7025" w:rsidRDefault="007372AD" w:rsidP="007372AD">
      <w:pPr>
        <w:rPr>
          <w:rFonts w:ascii="Times New Roman" w:hAnsi="Times New Roman" w:cs="Times New Roman"/>
          <w:sz w:val="23"/>
          <w:szCs w:val="23"/>
        </w:rPr>
      </w:pPr>
    </w:p>
    <w:p w14:paraId="7C6DCEAB" w14:textId="19110F0A" w:rsidR="007372AD" w:rsidRPr="00AA7025" w:rsidRDefault="007372AD" w:rsidP="007372AD">
      <w:pPr>
        <w:rPr>
          <w:rFonts w:ascii="Times New Roman" w:hAnsi="Times New Roman" w:cs="Times New Roman"/>
          <w:sz w:val="21"/>
          <w:szCs w:val="21"/>
        </w:rPr>
      </w:pPr>
      <w:r w:rsidRPr="00AA7025">
        <w:rPr>
          <w:rFonts w:ascii="Times New Roman" w:hAnsi="Times New Roman" w:cs="Times New Roman"/>
          <w:noProof/>
          <w:sz w:val="21"/>
          <w:szCs w:val="21"/>
        </w:rPr>
        <w:lastRenderedPageBreak/>
        <w:drawing>
          <wp:inline distT="0" distB="0" distL="0" distR="0" wp14:anchorId="77661740" wp14:editId="7531A47A">
            <wp:extent cx="6053455" cy="3510915"/>
            <wp:effectExtent l="0" t="0" r="4445" b="0"/>
            <wp:docPr id="1830539567"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9567" name="Picture 13" descr="A screenshot of a computer scr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3455" cy="3510915"/>
                    </a:xfrm>
                    <a:prstGeom prst="rect">
                      <a:avLst/>
                    </a:prstGeom>
                    <a:noFill/>
                    <a:ln>
                      <a:noFill/>
                    </a:ln>
                  </pic:spPr>
                </pic:pic>
              </a:graphicData>
            </a:graphic>
          </wp:inline>
        </w:drawing>
      </w:r>
    </w:p>
    <w:p w14:paraId="1B9E80AB" w14:textId="77777777" w:rsidR="007372AD" w:rsidRPr="00AA7025" w:rsidRDefault="007372AD" w:rsidP="007372AD">
      <w:pPr>
        <w:rPr>
          <w:rFonts w:ascii="Times New Roman" w:hAnsi="Times New Roman" w:cs="Times New Roman"/>
          <w:sz w:val="21"/>
          <w:szCs w:val="21"/>
        </w:rPr>
      </w:pPr>
    </w:p>
    <w:p w14:paraId="2ABACE0E" w14:textId="77777777" w:rsidR="007372AD" w:rsidRPr="00AA7025" w:rsidRDefault="007372AD" w:rsidP="007372AD">
      <w:pPr>
        <w:jc w:val="both"/>
        <w:rPr>
          <w:rFonts w:ascii="Times New Roman" w:hAnsi="Times New Roman" w:cs="Times New Roman"/>
        </w:rPr>
      </w:pPr>
      <w:r w:rsidRPr="00AA7025">
        <w:rPr>
          <w:rFonts w:ascii="Times New Roman" w:hAnsi="Times New Roman" w:cs="Times New Roman"/>
        </w:rPr>
        <w:t>This phase defines the process for designing, developing, and maintaining test scenarios, test cases, and test scripts in alignment with the overall QA workflow described in the process flow diagram above.</w:t>
      </w:r>
      <w:r w:rsidRPr="00AA7025">
        <w:rPr>
          <w:rFonts w:ascii="Times New Roman" w:hAnsi="Times New Roman" w:cs="Times New Roman"/>
        </w:rPr>
        <w:br/>
        <w:t>The purpose of this phase is to ensure that all system functionalities and usability features of the ABC Instant Messenger application are validated systematically and traceably.</w:t>
      </w:r>
    </w:p>
    <w:tbl>
      <w:tblPr>
        <w:tblW w:w="0" w:type="auto"/>
        <w:tblInd w:w="108" w:type="dxa"/>
        <w:tblLayout w:type="fixed"/>
        <w:tblLook w:val="0000" w:firstRow="0" w:lastRow="0" w:firstColumn="0" w:lastColumn="0" w:noHBand="0" w:noVBand="0"/>
      </w:tblPr>
      <w:tblGrid>
        <w:gridCol w:w="915"/>
        <w:gridCol w:w="8635"/>
      </w:tblGrid>
      <w:tr w:rsidR="007372AD" w:rsidRPr="00AA7025" w14:paraId="402EB696" w14:textId="77777777" w:rsidTr="00FF3343">
        <w:trPr>
          <w:trHeight w:val="575"/>
        </w:trPr>
        <w:tc>
          <w:tcPr>
            <w:tcW w:w="915" w:type="dxa"/>
            <w:tcBorders>
              <w:top w:val="single" w:sz="4" w:space="0" w:color="000000"/>
              <w:left w:val="single" w:sz="4" w:space="0" w:color="000000"/>
              <w:bottom w:val="single" w:sz="4" w:space="0" w:color="000000"/>
            </w:tcBorders>
          </w:tcPr>
          <w:p w14:paraId="5B7FAFD3"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T</w:t>
            </w:r>
            <w:proofErr w:type="gramStart"/>
            <w:r w:rsidRPr="00AA7025">
              <w:rPr>
                <w:rFonts w:ascii="Times New Roman" w:hAnsi="Times New Roman" w:cs="Times New Roman"/>
              </w:rPr>
              <w:t>1,T</w:t>
            </w:r>
            <w:proofErr w:type="gramEnd"/>
            <w:r w:rsidRPr="00AA7025">
              <w:rPr>
                <w:rFonts w:ascii="Times New Roman" w:hAnsi="Times New Roman" w:cs="Times New Roman"/>
              </w:rPr>
              <w:t>2</w:t>
            </w:r>
          </w:p>
        </w:tc>
        <w:tc>
          <w:tcPr>
            <w:tcW w:w="8635" w:type="dxa"/>
            <w:tcBorders>
              <w:top w:val="single" w:sz="4" w:space="0" w:color="000000"/>
              <w:left w:val="single" w:sz="4" w:space="0" w:color="000000"/>
              <w:bottom w:val="single" w:sz="4" w:space="0" w:color="000000"/>
              <w:right w:val="single" w:sz="4" w:space="0" w:color="000000"/>
            </w:tcBorders>
          </w:tcPr>
          <w:p w14:paraId="4C890918"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 xml:space="preserve">The QA Lead participates in the review of project requirements and assists in preparing deliverables such as the </w:t>
            </w:r>
            <w:r w:rsidRPr="00AA7025">
              <w:rPr>
                <w:rFonts w:ascii="Times New Roman" w:hAnsi="Times New Roman" w:cs="Times New Roman"/>
                <w:b/>
                <w:bCs/>
              </w:rPr>
              <w:t>System Test Plan</w:t>
            </w:r>
            <w:r w:rsidRPr="00AA7025">
              <w:rPr>
                <w:rFonts w:ascii="Times New Roman" w:hAnsi="Times New Roman" w:cs="Times New Roman"/>
              </w:rPr>
              <w:t>.</w:t>
            </w:r>
            <w:r w:rsidRPr="00AA7025">
              <w:rPr>
                <w:rFonts w:ascii="Times New Roman" w:hAnsi="Times New Roman" w:cs="Times New Roman"/>
              </w:rPr>
              <w:br/>
              <w:t xml:space="preserve">During this phase, the QA Lead defines the </w:t>
            </w:r>
            <w:r w:rsidRPr="00AA7025">
              <w:rPr>
                <w:rFonts w:ascii="Times New Roman" w:hAnsi="Times New Roman" w:cs="Times New Roman"/>
                <w:b/>
                <w:bCs/>
              </w:rPr>
              <w:t>overall test design strategy</w:t>
            </w:r>
            <w:r w:rsidRPr="00AA7025">
              <w:rPr>
                <w:rFonts w:ascii="Times New Roman" w:hAnsi="Times New Roman" w:cs="Times New Roman"/>
              </w:rPr>
              <w:t>, including the structure of scenarios, templates, and documentation standards.</w:t>
            </w:r>
            <w:r w:rsidRPr="00AA7025">
              <w:rPr>
                <w:rFonts w:ascii="Times New Roman" w:hAnsi="Times New Roman" w:cs="Times New Roman"/>
              </w:rPr>
              <w:br/>
              <w:t xml:space="preserve">All related test artifacts are stored and version-controlled in the </w:t>
            </w:r>
            <w:r w:rsidRPr="00AA7025">
              <w:rPr>
                <w:rFonts w:ascii="Times New Roman" w:hAnsi="Times New Roman" w:cs="Times New Roman"/>
                <w:b/>
                <w:bCs/>
              </w:rPr>
              <w:t>CVS repository</w:t>
            </w:r>
            <w:r w:rsidRPr="00AA7025">
              <w:rPr>
                <w:rFonts w:ascii="Times New Roman" w:hAnsi="Times New Roman" w:cs="Times New Roman"/>
              </w:rPr>
              <w:t>.</w:t>
            </w:r>
          </w:p>
        </w:tc>
      </w:tr>
      <w:tr w:rsidR="007372AD" w:rsidRPr="00AA7025" w14:paraId="6A7B76C1" w14:textId="77777777" w:rsidTr="00FF3343">
        <w:trPr>
          <w:trHeight w:val="1070"/>
        </w:trPr>
        <w:tc>
          <w:tcPr>
            <w:tcW w:w="915" w:type="dxa"/>
            <w:tcBorders>
              <w:left w:val="single" w:sz="4" w:space="0" w:color="000000"/>
              <w:bottom w:val="single" w:sz="4" w:space="0" w:color="000000"/>
            </w:tcBorders>
          </w:tcPr>
          <w:p w14:paraId="5B1F5C4D"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T3, T4</w:t>
            </w:r>
          </w:p>
        </w:tc>
        <w:tc>
          <w:tcPr>
            <w:tcW w:w="8635" w:type="dxa"/>
            <w:tcBorders>
              <w:left w:val="single" w:sz="4" w:space="0" w:color="000000"/>
              <w:bottom w:val="single" w:sz="4" w:space="0" w:color="000000"/>
              <w:right w:val="single" w:sz="4" w:space="0" w:color="000000"/>
            </w:tcBorders>
          </w:tcPr>
          <w:p w14:paraId="5D24DE92"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 xml:space="preserve">The QA Lead develops preliminary </w:t>
            </w:r>
            <w:r w:rsidRPr="00AA7025">
              <w:rPr>
                <w:rFonts w:ascii="Times New Roman" w:hAnsi="Times New Roman" w:cs="Times New Roman"/>
                <w:b/>
                <w:bCs/>
              </w:rPr>
              <w:t>Test Scenarios</w:t>
            </w:r>
            <w:r w:rsidRPr="00AA7025">
              <w:rPr>
                <w:rFonts w:ascii="Times New Roman" w:hAnsi="Times New Roman" w:cs="Times New Roman"/>
              </w:rPr>
              <w:t xml:space="preserve"> based on the approved </w:t>
            </w:r>
            <w:r w:rsidRPr="00AA7025">
              <w:rPr>
                <w:rFonts w:ascii="Times New Roman" w:hAnsi="Times New Roman" w:cs="Times New Roman"/>
                <w:b/>
                <w:bCs/>
              </w:rPr>
              <w:t>Software Requirements Specification (SRS)</w:t>
            </w:r>
            <w:r w:rsidRPr="00AA7025">
              <w:rPr>
                <w:rFonts w:ascii="Times New Roman" w:hAnsi="Times New Roman" w:cs="Times New Roman"/>
              </w:rPr>
              <w:t xml:space="preserve"> and </w:t>
            </w:r>
            <w:r w:rsidRPr="00AA7025">
              <w:rPr>
                <w:rFonts w:ascii="Times New Roman" w:hAnsi="Times New Roman" w:cs="Times New Roman"/>
                <w:b/>
                <w:bCs/>
              </w:rPr>
              <w:t>Design Documents</w:t>
            </w:r>
            <w:r w:rsidRPr="00AA7025">
              <w:rPr>
                <w:rFonts w:ascii="Times New Roman" w:hAnsi="Times New Roman" w:cs="Times New Roman"/>
              </w:rPr>
              <w:t>.</w:t>
            </w:r>
            <w:r w:rsidRPr="00AA7025">
              <w:rPr>
                <w:rFonts w:ascii="Times New Roman" w:hAnsi="Times New Roman" w:cs="Times New Roman"/>
              </w:rPr>
              <w:br/>
              <w:t xml:space="preserve">Once reviewed and finalized, these scenarios are checked into </w:t>
            </w:r>
            <w:r w:rsidRPr="00AA7025">
              <w:rPr>
                <w:rFonts w:ascii="Times New Roman" w:hAnsi="Times New Roman" w:cs="Times New Roman"/>
                <w:b/>
                <w:bCs/>
              </w:rPr>
              <w:t>CVS</w:t>
            </w:r>
            <w:r w:rsidRPr="00AA7025">
              <w:rPr>
                <w:rFonts w:ascii="Times New Roman" w:hAnsi="Times New Roman" w:cs="Times New Roman"/>
              </w:rPr>
              <w:t xml:space="preserve"> for reference by the test team.</w:t>
            </w:r>
            <w:r w:rsidRPr="00AA7025">
              <w:rPr>
                <w:rFonts w:ascii="Times New Roman" w:hAnsi="Times New Roman" w:cs="Times New Roman"/>
              </w:rPr>
              <w:br/>
              <w:t xml:space="preserve">The QA Lead then assigns </w:t>
            </w:r>
            <w:r w:rsidRPr="00AA7025">
              <w:rPr>
                <w:rFonts w:ascii="Times New Roman" w:hAnsi="Times New Roman" w:cs="Times New Roman"/>
                <w:b/>
                <w:bCs/>
              </w:rPr>
              <w:t>test case creation and data setup tasks</w:t>
            </w:r>
            <w:r w:rsidRPr="00AA7025">
              <w:rPr>
                <w:rFonts w:ascii="Times New Roman" w:hAnsi="Times New Roman" w:cs="Times New Roman"/>
              </w:rPr>
              <w:t xml:space="preserve"> to individual testers according to their assigned modules (e.g., contact management, message handling, connection management).</w:t>
            </w:r>
          </w:p>
        </w:tc>
      </w:tr>
      <w:tr w:rsidR="007372AD" w:rsidRPr="00AA7025" w14:paraId="671E9522" w14:textId="77777777" w:rsidTr="00FF3343">
        <w:trPr>
          <w:trHeight w:val="530"/>
        </w:trPr>
        <w:tc>
          <w:tcPr>
            <w:tcW w:w="915" w:type="dxa"/>
            <w:tcBorders>
              <w:left w:val="single" w:sz="4" w:space="0" w:color="000000"/>
              <w:bottom w:val="single" w:sz="4" w:space="0" w:color="000000"/>
            </w:tcBorders>
          </w:tcPr>
          <w:p w14:paraId="1D87C3A6"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T5</w:t>
            </w:r>
          </w:p>
        </w:tc>
        <w:tc>
          <w:tcPr>
            <w:tcW w:w="8635" w:type="dxa"/>
            <w:tcBorders>
              <w:left w:val="single" w:sz="4" w:space="0" w:color="000000"/>
              <w:bottom w:val="single" w:sz="4" w:space="0" w:color="000000"/>
              <w:right w:val="single" w:sz="4" w:space="0" w:color="000000"/>
            </w:tcBorders>
          </w:tcPr>
          <w:p w14:paraId="7C69829B"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The QA Lead reviews test cases and test data for completeness, coverage, and consistency with the defined requirements and design documents.</w:t>
            </w:r>
            <w:r w:rsidRPr="00AA7025">
              <w:rPr>
                <w:rFonts w:ascii="Times New Roman" w:hAnsi="Times New Roman" w:cs="Times New Roman"/>
              </w:rPr>
              <w:br/>
              <w:t>Any identified issues or improvements are noted and shared with the responsible tester.</w:t>
            </w:r>
          </w:p>
          <w:p w14:paraId="76C46333" w14:textId="77777777" w:rsidR="007372AD" w:rsidRPr="00AA7025" w:rsidRDefault="007372AD" w:rsidP="00FF3343">
            <w:pPr>
              <w:snapToGrid w:val="0"/>
              <w:jc w:val="both"/>
              <w:rPr>
                <w:rFonts w:ascii="Times New Roman" w:hAnsi="Times New Roman" w:cs="Times New Roman"/>
              </w:rPr>
            </w:pPr>
          </w:p>
        </w:tc>
      </w:tr>
      <w:tr w:rsidR="007372AD" w:rsidRPr="00AA7025" w14:paraId="2E9C364D" w14:textId="77777777" w:rsidTr="00FF3343">
        <w:trPr>
          <w:trHeight w:val="710"/>
        </w:trPr>
        <w:tc>
          <w:tcPr>
            <w:tcW w:w="915" w:type="dxa"/>
            <w:tcBorders>
              <w:left w:val="single" w:sz="4" w:space="0" w:color="000000"/>
              <w:bottom w:val="single" w:sz="4" w:space="0" w:color="000000"/>
            </w:tcBorders>
          </w:tcPr>
          <w:p w14:paraId="1B4C3210"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lastRenderedPageBreak/>
              <w:t>T6, T7</w:t>
            </w:r>
          </w:p>
        </w:tc>
        <w:tc>
          <w:tcPr>
            <w:tcW w:w="8635" w:type="dxa"/>
            <w:tcBorders>
              <w:left w:val="single" w:sz="4" w:space="0" w:color="000000"/>
              <w:bottom w:val="single" w:sz="4" w:space="0" w:color="000000"/>
              <w:right w:val="single" w:sz="4" w:space="0" w:color="000000"/>
            </w:tcBorders>
          </w:tcPr>
          <w:p w14:paraId="55295B30"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 xml:space="preserve">Based on the approved Test Scenarios, </w:t>
            </w:r>
            <w:r w:rsidRPr="00AA7025">
              <w:rPr>
                <w:rFonts w:ascii="Times New Roman" w:hAnsi="Times New Roman" w:cs="Times New Roman"/>
                <w:b/>
                <w:bCs/>
              </w:rPr>
              <w:t>testers</w:t>
            </w:r>
            <w:r w:rsidRPr="00AA7025">
              <w:rPr>
                <w:rFonts w:ascii="Times New Roman" w:hAnsi="Times New Roman" w:cs="Times New Roman"/>
              </w:rPr>
              <w:t xml:space="preserve"> create detailed </w:t>
            </w:r>
            <w:r w:rsidRPr="00AA7025">
              <w:rPr>
                <w:rFonts w:ascii="Times New Roman" w:hAnsi="Times New Roman" w:cs="Times New Roman"/>
                <w:b/>
                <w:bCs/>
              </w:rPr>
              <w:t>Test Cases</w:t>
            </w:r>
            <w:r w:rsidRPr="00AA7025">
              <w:rPr>
                <w:rFonts w:ascii="Times New Roman" w:hAnsi="Times New Roman" w:cs="Times New Roman"/>
              </w:rPr>
              <w:t xml:space="preserve"> and </w:t>
            </w:r>
            <w:r w:rsidRPr="00AA7025">
              <w:rPr>
                <w:rFonts w:ascii="Times New Roman" w:hAnsi="Times New Roman" w:cs="Times New Roman"/>
                <w:b/>
                <w:bCs/>
              </w:rPr>
              <w:t>Test Data</w:t>
            </w:r>
            <w:r w:rsidRPr="00AA7025">
              <w:rPr>
                <w:rFonts w:ascii="Times New Roman" w:hAnsi="Times New Roman" w:cs="Times New Roman"/>
              </w:rPr>
              <w:t xml:space="preserve"> describing the specific steps, input conditions, and expected results for each feature (e.g., adding a contact, sending and receiving messages, or managing connection status).</w:t>
            </w:r>
            <w:r w:rsidRPr="00AA7025">
              <w:rPr>
                <w:rFonts w:ascii="Times New Roman" w:hAnsi="Times New Roman" w:cs="Times New Roman"/>
              </w:rPr>
              <w:br/>
              <w:t xml:space="preserve">All created artifacts are stored and version-controlled in </w:t>
            </w:r>
            <w:r w:rsidRPr="00AA7025">
              <w:rPr>
                <w:rFonts w:ascii="Times New Roman" w:hAnsi="Times New Roman" w:cs="Times New Roman"/>
                <w:b/>
                <w:bCs/>
              </w:rPr>
              <w:t>CVS</w:t>
            </w:r>
            <w:r w:rsidRPr="00AA7025">
              <w:rPr>
                <w:rFonts w:ascii="Times New Roman" w:hAnsi="Times New Roman" w:cs="Times New Roman"/>
              </w:rPr>
              <w:t>.</w:t>
            </w:r>
          </w:p>
        </w:tc>
      </w:tr>
      <w:tr w:rsidR="007372AD" w:rsidRPr="00AA7025" w14:paraId="01C362D3" w14:textId="77777777" w:rsidTr="00FF3343">
        <w:trPr>
          <w:trHeight w:val="485"/>
        </w:trPr>
        <w:tc>
          <w:tcPr>
            <w:tcW w:w="915" w:type="dxa"/>
            <w:tcBorders>
              <w:left w:val="single" w:sz="4" w:space="0" w:color="000000"/>
              <w:bottom w:val="single" w:sz="4" w:space="0" w:color="000000"/>
            </w:tcBorders>
          </w:tcPr>
          <w:p w14:paraId="39DBF719"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T8</w:t>
            </w:r>
          </w:p>
        </w:tc>
        <w:tc>
          <w:tcPr>
            <w:tcW w:w="8635" w:type="dxa"/>
            <w:tcBorders>
              <w:left w:val="single" w:sz="4" w:space="0" w:color="000000"/>
              <w:bottom w:val="single" w:sz="4" w:space="0" w:color="000000"/>
              <w:right w:val="single" w:sz="4" w:space="0" w:color="000000"/>
            </w:tcBorders>
          </w:tcPr>
          <w:p w14:paraId="46A34CBA"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 xml:space="preserve">After completing their assigned tasks, testers </w:t>
            </w:r>
            <w:r w:rsidRPr="00AA7025">
              <w:rPr>
                <w:rFonts w:ascii="Times New Roman" w:hAnsi="Times New Roman" w:cs="Times New Roman"/>
                <w:b/>
                <w:bCs/>
              </w:rPr>
              <w:t>upload or update test artifacts</w:t>
            </w:r>
            <w:r w:rsidRPr="00AA7025">
              <w:rPr>
                <w:rFonts w:ascii="Times New Roman" w:hAnsi="Times New Roman" w:cs="Times New Roman"/>
              </w:rPr>
              <w:t xml:space="preserve"> in the </w:t>
            </w:r>
            <w:r w:rsidRPr="00AA7025">
              <w:rPr>
                <w:rFonts w:ascii="Times New Roman" w:hAnsi="Times New Roman" w:cs="Times New Roman"/>
                <w:b/>
                <w:bCs/>
              </w:rPr>
              <w:t>CVS repository</w:t>
            </w:r>
            <w:r w:rsidRPr="00AA7025">
              <w:rPr>
                <w:rFonts w:ascii="Times New Roman" w:hAnsi="Times New Roman" w:cs="Times New Roman"/>
              </w:rPr>
              <w:t xml:space="preserve"> to ensure centralized access and configuration management.</w:t>
            </w:r>
          </w:p>
        </w:tc>
      </w:tr>
      <w:tr w:rsidR="007372AD" w:rsidRPr="00AA7025" w14:paraId="199F19F4" w14:textId="77777777" w:rsidTr="00FF3343">
        <w:trPr>
          <w:trHeight w:val="530"/>
        </w:trPr>
        <w:tc>
          <w:tcPr>
            <w:tcW w:w="915" w:type="dxa"/>
            <w:tcBorders>
              <w:left w:val="single" w:sz="4" w:space="0" w:color="000000"/>
              <w:bottom w:val="single" w:sz="4" w:space="0" w:color="000000"/>
            </w:tcBorders>
          </w:tcPr>
          <w:p w14:paraId="3FB2F7AB"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T9</w:t>
            </w:r>
          </w:p>
        </w:tc>
        <w:tc>
          <w:tcPr>
            <w:tcW w:w="8635" w:type="dxa"/>
            <w:tcBorders>
              <w:left w:val="single" w:sz="4" w:space="0" w:color="000000"/>
              <w:bottom w:val="single" w:sz="4" w:space="0" w:color="000000"/>
              <w:right w:val="single" w:sz="4" w:space="0" w:color="000000"/>
            </w:tcBorders>
          </w:tcPr>
          <w:p w14:paraId="4FD42BBF"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The QA Lead reviews and verifies all submitted test cases and provides feedback.</w:t>
            </w:r>
            <w:r w:rsidRPr="00AA7025">
              <w:rPr>
                <w:rFonts w:ascii="Times New Roman" w:hAnsi="Times New Roman" w:cs="Times New Roman"/>
              </w:rPr>
              <w:br/>
              <w:t>Testers update the documents accordingly based on QA Lead comments to ensure accuracy and alignment with system requirements.</w:t>
            </w:r>
          </w:p>
        </w:tc>
      </w:tr>
      <w:tr w:rsidR="007372AD" w:rsidRPr="00AA7025" w14:paraId="1CDF3966" w14:textId="77777777" w:rsidTr="00FF3343">
        <w:trPr>
          <w:trHeight w:val="350"/>
        </w:trPr>
        <w:tc>
          <w:tcPr>
            <w:tcW w:w="915" w:type="dxa"/>
            <w:tcBorders>
              <w:left w:val="single" w:sz="4" w:space="0" w:color="000000"/>
              <w:bottom w:val="single" w:sz="4" w:space="0" w:color="000000"/>
            </w:tcBorders>
          </w:tcPr>
          <w:p w14:paraId="07B357C5"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T10</w:t>
            </w:r>
          </w:p>
        </w:tc>
        <w:tc>
          <w:tcPr>
            <w:tcW w:w="8635" w:type="dxa"/>
            <w:tcBorders>
              <w:left w:val="single" w:sz="4" w:space="0" w:color="000000"/>
              <w:bottom w:val="single" w:sz="4" w:space="0" w:color="000000"/>
              <w:right w:val="single" w:sz="4" w:space="0" w:color="000000"/>
            </w:tcBorders>
          </w:tcPr>
          <w:p w14:paraId="063AE7E7" w14:textId="77777777" w:rsidR="007372AD" w:rsidRPr="00AA7025" w:rsidRDefault="007372AD" w:rsidP="00FF3343">
            <w:pPr>
              <w:snapToGrid w:val="0"/>
              <w:jc w:val="both"/>
              <w:rPr>
                <w:rFonts w:ascii="Times New Roman" w:hAnsi="Times New Roman" w:cs="Times New Roman"/>
              </w:rPr>
            </w:pPr>
            <w:r w:rsidRPr="00AA7025">
              <w:rPr>
                <w:rFonts w:ascii="Times New Roman" w:hAnsi="Times New Roman" w:cs="Times New Roman"/>
              </w:rPr>
              <w:t xml:space="preserve">Finalized and reviewed test cases are versioned and maintained in the </w:t>
            </w:r>
            <w:r w:rsidRPr="00AA7025">
              <w:rPr>
                <w:rFonts w:ascii="Times New Roman" w:hAnsi="Times New Roman" w:cs="Times New Roman"/>
                <w:b/>
                <w:bCs/>
              </w:rPr>
              <w:t>CVS repository</w:t>
            </w:r>
            <w:r w:rsidRPr="00AA7025">
              <w:rPr>
                <w:rFonts w:ascii="Times New Roman" w:hAnsi="Times New Roman" w:cs="Times New Roman"/>
              </w:rPr>
              <w:t xml:space="preserve"> for use in the Integration and System Testing phases.</w:t>
            </w:r>
          </w:p>
        </w:tc>
      </w:tr>
    </w:tbl>
    <w:p w14:paraId="3AA9C589" w14:textId="77777777" w:rsidR="007372AD" w:rsidRPr="00AA7025" w:rsidRDefault="007372AD" w:rsidP="007372AD">
      <w:pPr>
        <w:jc w:val="both"/>
        <w:rPr>
          <w:rFonts w:ascii="Times New Roman" w:hAnsi="Times New Roman" w:cs="Times New Roman"/>
          <w:sz w:val="21"/>
          <w:szCs w:val="21"/>
        </w:rPr>
      </w:pPr>
    </w:p>
    <w:p w14:paraId="1E0BFD8D"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Written Test Cases will guide the overall System Testing process.</w:t>
      </w:r>
      <w:r w:rsidRPr="00AA7025">
        <w:rPr>
          <w:rFonts w:ascii="Times New Roman" w:hAnsi="Times New Roman" w:cs="Times New Roman"/>
        </w:rPr>
        <w:br/>
        <w:t>The ABC QA Team prepares these test cases in accordance with the System Test Plan and the defined scope and objectives.</w:t>
      </w:r>
    </w:p>
    <w:p w14:paraId="4D0AC976" w14:textId="77777777" w:rsidR="007372AD" w:rsidRPr="00AA7025" w:rsidRDefault="007372AD" w:rsidP="007372AD">
      <w:pPr>
        <w:numPr>
          <w:ilvl w:val="0"/>
          <w:numId w:val="73"/>
        </w:numPr>
        <w:suppressAutoHyphens/>
        <w:spacing w:after="0" w:line="240" w:lineRule="auto"/>
        <w:rPr>
          <w:rFonts w:ascii="Times New Roman" w:hAnsi="Times New Roman" w:cs="Times New Roman"/>
        </w:rPr>
      </w:pPr>
      <w:r w:rsidRPr="00AA7025">
        <w:rPr>
          <w:rFonts w:ascii="Times New Roman" w:hAnsi="Times New Roman" w:cs="Times New Roman"/>
        </w:rPr>
        <w:t>Functional Testing: Verifies all major functionalities of the ABC Instant Messenger application — including ICQ service connection, message exchange, and contact list management.</w:t>
      </w:r>
    </w:p>
    <w:p w14:paraId="31DF9965" w14:textId="77777777" w:rsidR="007372AD" w:rsidRPr="00AA7025" w:rsidRDefault="007372AD" w:rsidP="007372AD">
      <w:pPr>
        <w:numPr>
          <w:ilvl w:val="0"/>
          <w:numId w:val="73"/>
        </w:numPr>
        <w:suppressAutoHyphens/>
        <w:spacing w:after="0" w:line="240" w:lineRule="auto"/>
        <w:rPr>
          <w:rFonts w:ascii="Times New Roman" w:hAnsi="Times New Roman" w:cs="Times New Roman"/>
        </w:rPr>
      </w:pPr>
      <w:r w:rsidRPr="00AA7025">
        <w:rPr>
          <w:rFonts w:ascii="Times New Roman" w:hAnsi="Times New Roman" w:cs="Times New Roman"/>
        </w:rPr>
        <w:t>Data Validation: Ensures correct data transmission and synchronization across Palm OS devices and ICQ servers.</w:t>
      </w:r>
    </w:p>
    <w:p w14:paraId="6A0C9640" w14:textId="77777777" w:rsidR="007372AD" w:rsidRPr="00AA7025" w:rsidRDefault="007372AD" w:rsidP="007372AD">
      <w:pPr>
        <w:numPr>
          <w:ilvl w:val="0"/>
          <w:numId w:val="73"/>
        </w:numPr>
        <w:suppressAutoHyphens/>
        <w:spacing w:after="0" w:line="240" w:lineRule="auto"/>
        <w:rPr>
          <w:rFonts w:ascii="Times New Roman" w:hAnsi="Times New Roman" w:cs="Times New Roman"/>
        </w:rPr>
      </w:pPr>
      <w:r w:rsidRPr="00AA7025">
        <w:rPr>
          <w:rFonts w:ascii="Times New Roman" w:hAnsi="Times New Roman" w:cs="Times New Roman"/>
        </w:rPr>
        <w:t>Execution Method:</w:t>
      </w:r>
    </w:p>
    <w:p w14:paraId="7FECF7ED" w14:textId="77777777" w:rsidR="007372AD" w:rsidRPr="00AA7025" w:rsidRDefault="007372AD" w:rsidP="007372AD">
      <w:pPr>
        <w:numPr>
          <w:ilvl w:val="0"/>
          <w:numId w:val="73"/>
        </w:numPr>
        <w:suppressAutoHyphens/>
        <w:spacing w:after="0" w:line="240" w:lineRule="auto"/>
        <w:rPr>
          <w:rFonts w:ascii="Times New Roman" w:hAnsi="Times New Roman" w:cs="Times New Roman"/>
        </w:rPr>
      </w:pPr>
      <w:r w:rsidRPr="00AA7025">
        <w:rPr>
          <w:rFonts w:ascii="Times New Roman" w:hAnsi="Times New Roman" w:cs="Times New Roman"/>
        </w:rPr>
        <w:t>Manual testing for Functional, Integration, and Usability areas.</w:t>
      </w:r>
    </w:p>
    <w:p w14:paraId="40F047C4" w14:textId="77777777" w:rsidR="007372AD" w:rsidRPr="00AA7025" w:rsidRDefault="007372AD" w:rsidP="007372AD">
      <w:pPr>
        <w:numPr>
          <w:ilvl w:val="0"/>
          <w:numId w:val="73"/>
        </w:numPr>
        <w:suppressAutoHyphens/>
        <w:spacing w:after="0" w:line="240" w:lineRule="auto"/>
        <w:rPr>
          <w:rFonts w:ascii="Times New Roman" w:hAnsi="Times New Roman" w:cs="Times New Roman"/>
        </w:rPr>
      </w:pPr>
      <w:r w:rsidRPr="00AA7025">
        <w:rPr>
          <w:rFonts w:ascii="Times New Roman" w:hAnsi="Times New Roman" w:cs="Times New Roman"/>
        </w:rPr>
        <w:t>Automated testing for Performance and Load evaluation.</w:t>
      </w:r>
    </w:p>
    <w:p w14:paraId="5CFE1007" w14:textId="77777777" w:rsidR="007372AD" w:rsidRPr="00AA7025" w:rsidRDefault="007372AD" w:rsidP="007372AD">
      <w:pPr>
        <w:numPr>
          <w:ilvl w:val="0"/>
          <w:numId w:val="73"/>
        </w:numPr>
        <w:suppressAutoHyphens/>
        <w:spacing w:after="0" w:line="240" w:lineRule="auto"/>
        <w:rPr>
          <w:rFonts w:ascii="Times New Roman" w:hAnsi="Times New Roman" w:cs="Times New Roman"/>
        </w:rPr>
      </w:pPr>
      <w:r w:rsidRPr="00AA7025">
        <w:rPr>
          <w:rFonts w:ascii="Times New Roman" w:hAnsi="Times New Roman" w:cs="Times New Roman"/>
        </w:rPr>
        <w:t>Result Tracking: Each test will record Pass/Fail, defect severity, and failure cause; results are logged in Mantis for tracking.</w:t>
      </w:r>
    </w:p>
    <w:p w14:paraId="19B9D6FA" w14:textId="77777777" w:rsidR="007372AD" w:rsidRPr="00AA7025" w:rsidRDefault="007372AD" w:rsidP="007372AD">
      <w:pPr>
        <w:numPr>
          <w:ilvl w:val="0"/>
          <w:numId w:val="73"/>
        </w:numPr>
        <w:suppressAutoHyphens/>
        <w:spacing w:after="0" w:line="240" w:lineRule="auto"/>
        <w:rPr>
          <w:rFonts w:ascii="Times New Roman" w:hAnsi="Times New Roman" w:cs="Times New Roman"/>
        </w:rPr>
      </w:pPr>
      <w:r w:rsidRPr="00AA7025">
        <w:rPr>
          <w:rFonts w:ascii="Times New Roman" w:hAnsi="Times New Roman" w:cs="Times New Roman"/>
        </w:rPr>
        <w:t>Performance Testing: Automated scripts assess message latency, connection stability, and system performance under concurrent user sessions.</w:t>
      </w:r>
    </w:p>
    <w:p w14:paraId="09790705" w14:textId="10EA7821" w:rsidR="007372AD" w:rsidRPr="005A6F07" w:rsidRDefault="00AA7025" w:rsidP="00AA7025">
      <w:pPr>
        <w:pStyle w:val="Heading2"/>
        <w:rPr>
          <w:rFonts w:ascii="Times New Roman" w:hAnsi="Times New Roman" w:cs="Times New Roman"/>
          <w:color w:val="auto"/>
        </w:rPr>
      </w:pPr>
      <w:bookmarkStart w:id="35" w:name="_Toc210767066"/>
      <w:r w:rsidRPr="005A6F07">
        <w:rPr>
          <w:rFonts w:ascii="Times New Roman" w:hAnsi="Times New Roman" w:cs="Times New Roman"/>
          <w:color w:val="auto"/>
        </w:rPr>
        <w:t xml:space="preserve">5.5 </w:t>
      </w:r>
      <w:r w:rsidR="007372AD" w:rsidRPr="005A6F07">
        <w:rPr>
          <w:rFonts w:ascii="Times New Roman" w:hAnsi="Times New Roman" w:cs="Times New Roman"/>
          <w:color w:val="auto"/>
        </w:rPr>
        <w:t>Unit Test Execution</w:t>
      </w:r>
      <w:bookmarkEnd w:id="35"/>
    </w:p>
    <w:p w14:paraId="030F0843" w14:textId="7102EA4E"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sz w:val="23"/>
          <w:szCs w:val="23"/>
        </w:rPr>
        <w:drawing>
          <wp:inline distT="0" distB="0" distL="0" distR="0" wp14:anchorId="2296E1D2" wp14:editId="2343899C">
            <wp:extent cx="6053455" cy="117475"/>
            <wp:effectExtent l="0" t="0" r="4445" b="0"/>
            <wp:docPr id="171046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7475"/>
                    </a:xfrm>
                    <a:prstGeom prst="rect">
                      <a:avLst/>
                    </a:prstGeom>
                    <a:solidFill>
                      <a:srgbClr val="FFFFFF"/>
                    </a:solidFill>
                    <a:ln>
                      <a:noFill/>
                    </a:ln>
                  </pic:spPr>
                </pic:pic>
              </a:graphicData>
            </a:graphic>
          </wp:inline>
        </w:drawing>
      </w:r>
    </w:p>
    <w:p w14:paraId="72BCA3B7" w14:textId="77777777" w:rsidR="007372AD" w:rsidRPr="005A6F07" w:rsidRDefault="007372AD" w:rsidP="007372AD">
      <w:pPr>
        <w:rPr>
          <w:rFonts w:ascii="Times New Roman" w:hAnsi="Times New Roman" w:cs="Times New Roman"/>
          <w:sz w:val="28"/>
          <w:szCs w:val="28"/>
        </w:rPr>
      </w:pPr>
    </w:p>
    <w:p w14:paraId="49E19839" w14:textId="77777777" w:rsidR="007372AD" w:rsidRPr="005A6F07" w:rsidRDefault="007372AD" w:rsidP="007372AD">
      <w:pPr>
        <w:rPr>
          <w:rFonts w:ascii="Times New Roman" w:hAnsi="Times New Roman" w:cs="Times New Roman"/>
        </w:rPr>
      </w:pPr>
      <w:r w:rsidRPr="005A6F07">
        <w:rPr>
          <w:rFonts w:ascii="Times New Roman" w:hAnsi="Times New Roman" w:cs="Times New Roman"/>
        </w:rPr>
        <w:t>Unit testing is conducted to verify that each module, function, or class in the ABC Instant Messenger application performs as intended and meets the defined functional and design specifications.</w:t>
      </w:r>
      <w:r w:rsidRPr="005A6F07">
        <w:rPr>
          <w:rFonts w:ascii="Times New Roman" w:hAnsi="Times New Roman" w:cs="Times New Roman"/>
        </w:rPr>
        <w:br/>
        <w:t>A “unit” in this context refers to the smallest testable component in the system—such as message encoding/decoding logic, contact list management methods, or ICQ connection handling functions.</w:t>
      </w:r>
    </w:p>
    <w:p w14:paraId="6E998D1C" w14:textId="77777777" w:rsidR="007372AD" w:rsidRPr="005A6F07" w:rsidRDefault="007372AD" w:rsidP="007372AD">
      <w:pPr>
        <w:rPr>
          <w:rFonts w:ascii="Times New Roman" w:hAnsi="Times New Roman" w:cs="Times New Roman"/>
        </w:rPr>
      </w:pPr>
      <w:r w:rsidRPr="005A6F07">
        <w:rPr>
          <w:rFonts w:ascii="Times New Roman" w:hAnsi="Times New Roman" w:cs="Times New Roman"/>
        </w:rPr>
        <w:t xml:space="preserve">Each </w:t>
      </w:r>
      <w:r w:rsidRPr="005A6F07">
        <w:rPr>
          <w:rFonts w:ascii="Times New Roman" w:hAnsi="Times New Roman" w:cs="Times New Roman"/>
          <w:b/>
          <w:bCs/>
        </w:rPr>
        <w:t>developer</w:t>
      </w:r>
      <w:r w:rsidRPr="005A6F07">
        <w:rPr>
          <w:rFonts w:ascii="Times New Roman" w:hAnsi="Times New Roman" w:cs="Times New Roman"/>
        </w:rPr>
        <w:t xml:space="preserve"> on the ABC project is responsible for designing, executing, and maintaining unit tests for their assigned modules.</w:t>
      </w:r>
      <w:r w:rsidRPr="005A6F07">
        <w:rPr>
          <w:rFonts w:ascii="Times New Roman" w:hAnsi="Times New Roman" w:cs="Times New Roman"/>
        </w:rPr>
        <w:br/>
      </w:r>
      <w:r w:rsidRPr="005A6F07">
        <w:rPr>
          <w:rFonts w:ascii="Times New Roman" w:hAnsi="Times New Roman" w:cs="Times New Roman"/>
        </w:rPr>
        <w:lastRenderedPageBreak/>
        <w:t>Unit tests are executed after each successful code build within the development environment to confirm that recent code changes have not introduced defects or disrupted existing functionality.</w:t>
      </w:r>
    </w:p>
    <w:p w14:paraId="13C7532D" w14:textId="77777777" w:rsidR="007372AD" w:rsidRPr="005A6F07" w:rsidRDefault="007372AD" w:rsidP="007372AD">
      <w:pPr>
        <w:rPr>
          <w:rFonts w:ascii="Times New Roman" w:hAnsi="Times New Roman" w:cs="Times New Roman"/>
        </w:rPr>
      </w:pPr>
      <w:r w:rsidRPr="005A6F07">
        <w:rPr>
          <w:rFonts w:ascii="Times New Roman" w:hAnsi="Times New Roman" w:cs="Times New Roman"/>
        </w:rPr>
        <w:t xml:space="preserve">All unit tests should </w:t>
      </w:r>
      <w:proofErr w:type="gramStart"/>
      <w:r w:rsidRPr="005A6F07">
        <w:rPr>
          <w:rFonts w:ascii="Times New Roman" w:hAnsi="Times New Roman" w:cs="Times New Roman"/>
        </w:rPr>
        <w:t>validate</w:t>
      </w:r>
      <w:proofErr w:type="gramEnd"/>
      <w:r w:rsidRPr="005A6F07">
        <w:rPr>
          <w:rFonts w:ascii="Times New Roman" w:hAnsi="Times New Roman" w:cs="Times New Roman"/>
        </w:rPr>
        <w:t>:</w:t>
      </w:r>
    </w:p>
    <w:p w14:paraId="60CE9D51" w14:textId="77777777" w:rsidR="007372AD" w:rsidRPr="005A6F07" w:rsidRDefault="007372AD" w:rsidP="007372AD">
      <w:pPr>
        <w:numPr>
          <w:ilvl w:val="0"/>
          <w:numId w:val="74"/>
        </w:numPr>
        <w:suppressAutoHyphens/>
        <w:spacing w:after="0" w:line="240" w:lineRule="auto"/>
        <w:rPr>
          <w:rFonts w:ascii="Times New Roman" w:hAnsi="Times New Roman" w:cs="Times New Roman"/>
        </w:rPr>
      </w:pPr>
      <w:r w:rsidRPr="005A6F07">
        <w:rPr>
          <w:rFonts w:ascii="Times New Roman" w:hAnsi="Times New Roman" w:cs="Times New Roman"/>
        </w:rPr>
        <w:t>Logic correctness and data processing results.</w:t>
      </w:r>
    </w:p>
    <w:p w14:paraId="71762090" w14:textId="77777777" w:rsidR="007372AD" w:rsidRPr="005A6F07" w:rsidRDefault="007372AD" w:rsidP="007372AD">
      <w:pPr>
        <w:numPr>
          <w:ilvl w:val="0"/>
          <w:numId w:val="74"/>
        </w:numPr>
        <w:suppressAutoHyphens/>
        <w:spacing w:after="0" w:line="240" w:lineRule="auto"/>
        <w:rPr>
          <w:rFonts w:ascii="Times New Roman" w:hAnsi="Times New Roman" w:cs="Times New Roman"/>
        </w:rPr>
      </w:pPr>
      <w:r w:rsidRPr="005A6F07">
        <w:rPr>
          <w:rFonts w:ascii="Times New Roman" w:hAnsi="Times New Roman" w:cs="Times New Roman"/>
        </w:rPr>
        <w:t>Input validation and boundary conditions.</w:t>
      </w:r>
    </w:p>
    <w:p w14:paraId="5BCC22FB" w14:textId="77777777" w:rsidR="007372AD" w:rsidRPr="005A6F07" w:rsidRDefault="007372AD" w:rsidP="007372AD">
      <w:pPr>
        <w:numPr>
          <w:ilvl w:val="0"/>
          <w:numId w:val="74"/>
        </w:numPr>
        <w:suppressAutoHyphens/>
        <w:spacing w:after="0" w:line="240" w:lineRule="auto"/>
        <w:rPr>
          <w:rFonts w:ascii="Times New Roman" w:hAnsi="Times New Roman" w:cs="Times New Roman"/>
        </w:rPr>
      </w:pPr>
      <w:r w:rsidRPr="005A6F07">
        <w:rPr>
          <w:rFonts w:ascii="Times New Roman" w:hAnsi="Times New Roman" w:cs="Times New Roman"/>
        </w:rPr>
        <w:t>Error handling and exception responses.</w:t>
      </w:r>
    </w:p>
    <w:p w14:paraId="4166DBF6" w14:textId="77777777" w:rsidR="007372AD" w:rsidRPr="005A6F07" w:rsidRDefault="007372AD" w:rsidP="007372AD">
      <w:pPr>
        <w:numPr>
          <w:ilvl w:val="0"/>
          <w:numId w:val="74"/>
        </w:numPr>
        <w:suppressAutoHyphens/>
        <w:spacing w:after="0" w:line="240" w:lineRule="auto"/>
        <w:rPr>
          <w:rFonts w:ascii="Times New Roman" w:hAnsi="Times New Roman" w:cs="Times New Roman"/>
        </w:rPr>
      </w:pPr>
      <w:r w:rsidRPr="005A6F07">
        <w:rPr>
          <w:rFonts w:ascii="Times New Roman" w:hAnsi="Times New Roman" w:cs="Times New Roman"/>
        </w:rPr>
        <w:t>Compatibility with the Palm OS API constraints.</w:t>
      </w:r>
    </w:p>
    <w:p w14:paraId="221151F9" w14:textId="77777777" w:rsidR="007372AD" w:rsidRPr="005A6F07" w:rsidRDefault="007372AD" w:rsidP="007372AD">
      <w:pPr>
        <w:rPr>
          <w:rFonts w:ascii="Times New Roman" w:hAnsi="Times New Roman" w:cs="Times New Roman"/>
        </w:rPr>
      </w:pPr>
      <w:r w:rsidRPr="005A6F07">
        <w:rPr>
          <w:rFonts w:ascii="Times New Roman" w:hAnsi="Times New Roman" w:cs="Times New Roman"/>
        </w:rPr>
        <w:t>Unit test results must be recorded, reviewed, and version-controlled within the development repository to ensure traceability and maintainability.</w:t>
      </w:r>
      <w:r w:rsidRPr="005A6F07">
        <w:rPr>
          <w:rFonts w:ascii="Times New Roman" w:hAnsi="Times New Roman" w:cs="Times New Roman"/>
        </w:rPr>
        <w:br/>
        <w:t xml:space="preserve">A separate </w:t>
      </w:r>
      <w:r w:rsidRPr="005A6F07">
        <w:rPr>
          <w:rFonts w:ascii="Times New Roman" w:hAnsi="Times New Roman" w:cs="Times New Roman"/>
          <w:b/>
          <w:bCs/>
        </w:rPr>
        <w:t>ABC Unit Test Strategy Document</w:t>
      </w:r>
      <w:r w:rsidRPr="005A6F07">
        <w:rPr>
          <w:rFonts w:ascii="Times New Roman" w:hAnsi="Times New Roman" w:cs="Times New Roman"/>
        </w:rPr>
        <w:t xml:space="preserve"> defines detailed procedures, tools, frameworks, and coding standards to be applied during the unit testing process.</w:t>
      </w:r>
    </w:p>
    <w:p w14:paraId="0D827CA0" w14:textId="77777777" w:rsidR="007372AD" w:rsidRPr="00AA7025" w:rsidRDefault="007372AD" w:rsidP="007372AD">
      <w:pPr>
        <w:rPr>
          <w:rFonts w:ascii="Times New Roman" w:hAnsi="Times New Roman" w:cs="Times New Roman"/>
          <w:sz w:val="23"/>
          <w:szCs w:val="23"/>
        </w:rPr>
      </w:pPr>
    </w:p>
    <w:p w14:paraId="61F3BE52" w14:textId="5B89B173" w:rsidR="007372AD" w:rsidRPr="005A6F07" w:rsidRDefault="00AA7025" w:rsidP="00AA7025">
      <w:pPr>
        <w:pStyle w:val="Heading2"/>
        <w:rPr>
          <w:rFonts w:ascii="Times New Roman" w:hAnsi="Times New Roman" w:cs="Times New Roman"/>
          <w:color w:val="auto"/>
        </w:rPr>
      </w:pPr>
      <w:bookmarkStart w:id="36" w:name="_Toc210767067"/>
      <w:r w:rsidRPr="005A6F07">
        <w:rPr>
          <w:rFonts w:ascii="Times New Roman" w:hAnsi="Times New Roman" w:cs="Times New Roman"/>
          <w:color w:val="auto"/>
        </w:rPr>
        <w:t xml:space="preserve">5.6 </w:t>
      </w:r>
      <w:r w:rsidR="007372AD" w:rsidRPr="005A6F07">
        <w:rPr>
          <w:rFonts w:ascii="Times New Roman" w:hAnsi="Times New Roman" w:cs="Times New Roman"/>
          <w:color w:val="auto"/>
        </w:rPr>
        <w:t>Integration/System Test Execution</w:t>
      </w:r>
      <w:bookmarkEnd w:id="36"/>
      <w:r w:rsidR="007372AD" w:rsidRPr="005A6F07">
        <w:rPr>
          <w:rFonts w:ascii="Times New Roman" w:hAnsi="Times New Roman" w:cs="Times New Roman"/>
          <w:color w:val="auto"/>
        </w:rPr>
        <w:t xml:space="preserve"> </w:t>
      </w:r>
    </w:p>
    <w:p w14:paraId="5ED93278" w14:textId="51F75D0E" w:rsidR="007372AD" w:rsidRPr="00AA7025" w:rsidRDefault="007372AD" w:rsidP="007372AD">
      <w:pPr>
        <w:rPr>
          <w:rFonts w:ascii="Times New Roman" w:hAnsi="Times New Roman" w:cs="Times New Roman"/>
          <w:b/>
          <w:bCs/>
          <w:sz w:val="21"/>
          <w:szCs w:val="21"/>
        </w:rPr>
      </w:pPr>
      <w:r w:rsidRPr="00AA7025">
        <w:rPr>
          <w:rFonts w:ascii="Times New Roman" w:hAnsi="Times New Roman" w:cs="Times New Roman"/>
          <w:noProof/>
          <w:sz w:val="23"/>
          <w:szCs w:val="23"/>
        </w:rPr>
        <w:drawing>
          <wp:inline distT="0" distB="0" distL="0" distR="0" wp14:anchorId="1161FA9A" wp14:editId="5826577E">
            <wp:extent cx="6053455" cy="117475"/>
            <wp:effectExtent l="0" t="0" r="4445" b="0"/>
            <wp:docPr id="83178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7475"/>
                    </a:xfrm>
                    <a:prstGeom prst="rect">
                      <a:avLst/>
                    </a:prstGeom>
                    <a:solidFill>
                      <a:srgbClr val="FFFFFF"/>
                    </a:solidFill>
                    <a:ln>
                      <a:noFill/>
                    </a:ln>
                  </pic:spPr>
                </pic:pic>
              </a:graphicData>
            </a:graphic>
          </wp:inline>
        </w:drawing>
      </w:r>
    </w:p>
    <w:p w14:paraId="4D7207E6" w14:textId="1FB83BB9" w:rsidR="007372AD" w:rsidRPr="005A6F07" w:rsidRDefault="00AA7025" w:rsidP="00AA7025">
      <w:pPr>
        <w:pStyle w:val="Heading3"/>
        <w:rPr>
          <w:rFonts w:ascii="Times New Roman" w:hAnsi="Times New Roman" w:cs="Times New Roman"/>
          <w:color w:val="auto"/>
        </w:rPr>
      </w:pPr>
      <w:bookmarkStart w:id="37" w:name="_Toc210767068"/>
      <w:r w:rsidRPr="005A6F07">
        <w:rPr>
          <w:rFonts w:ascii="Times New Roman" w:hAnsi="Times New Roman" w:cs="Times New Roman"/>
          <w:color w:val="auto"/>
        </w:rPr>
        <w:t xml:space="preserve">5.6.1 </w:t>
      </w:r>
      <w:r w:rsidR="007372AD" w:rsidRPr="005A6F07">
        <w:rPr>
          <w:rFonts w:ascii="Times New Roman" w:hAnsi="Times New Roman" w:cs="Times New Roman"/>
          <w:color w:val="auto"/>
        </w:rPr>
        <w:t>Integration Testing</w:t>
      </w:r>
      <w:bookmarkEnd w:id="37"/>
    </w:p>
    <w:p w14:paraId="2AA5E862" w14:textId="77777777" w:rsidR="007372AD" w:rsidRPr="00AA7025" w:rsidRDefault="007372AD" w:rsidP="007372AD">
      <w:pPr>
        <w:rPr>
          <w:rFonts w:ascii="Times New Roman" w:hAnsi="Times New Roman" w:cs="Times New Roman"/>
          <w:sz w:val="23"/>
          <w:szCs w:val="23"/>
        </w:rPr>
      </w:pPr>
    </w:p>
    <w:p w14:paraId="39D0CBAC"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 xml:space="preserve">The objective of </w:t>
      </w:r>
      <w:r w:rsidRPr="00AA7025">
        <w:rPr>
          <w:rFonts w:ascii="Times New Roman" w:hAnsi="Times New Roman" w:cs="Times New Roman"/>
          <w:b/>
          <w:bCs/>
        </w:rPr>
        <w:t>Integration Testing</w:t>
      </w:r>
      <w:r w:rsidRPr="00AA7025">
        <w:rPr>
          <w:rFonts w:ascii="Times New Roman" w:hAnsi="Times New Roman" w:cs="Times New Roman"/>
        </w:rPr>
        <w:t xml:space="preserve"> for the ABC Project is to verify that all modules and services—such as user authentication, ICQ protocol communication, contact synchronization, and message handling—interact correctly as an integrated system.</w:t>
      </w:r>
    </w:p>
    <w:p w14:paraId="1A2257AF"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 xml:space="preserve">Integration testing ensures that data exchange, communication flow, and functional dependencies between components behave as specified in the </w:t>
      </w:r>
      <w:r w:rsidRPr="00AA7025">
        <w:rPr>
          <w:rFonts w:ascii="Times New Roman" w:hAnsi="Times New Roman" w:cs="Times New Roman"/>
          <w:b/>
          <w:bCs/>
        </w:rPr>
        <w:t>Software Design Document (SDD)</w:t>
      </w:r>
      <w:r w:rsidRPr="00AA7025">
        <w:rPr>
          <w:rFonts w:ascii="Times New Roman" w:hAnsi="Times New Roman" w:cs="Times New Roman"/>
        </w:rPr>
        <w:t xml:space="preserve"> and </w:t>
      </w:r>
      <w:r w:rsidRPr="00AA7025">
        <w:rPr>
          <w:rFonts w:ascii="Times New Roman" w:hAnsi="Times New Roman" w:cs="Times New Roman"/>
          <w:b/>
          <w:bCs/>
        </w:rPr>
        <w:t>Software Requirements Specification (SRS)</w:t>
      </w:r>
      <w:r w:rsidRPr="00AA7025">
        <w:rPr>
          <w:rFonts w:ascii="Times New Roman" w:hAnsi="Times New Roman" w:cs="Times New Roman"/>
        </w:rPr>
        <w:t>.</w:t>
      </w:r>
    </w:p>
    <w:p w14:paraId="328A9204"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Entrance Criteria</w:t>
      </w:r>
    </w:p>
    <w:p w14:paraId="09107B33"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Integration testing will begin only when:</w:t>
      </w:r>
    </w:p>
    <w:p w14:paraId="5852FB8A" w14:textId="77777777" w:rsidR="007372AD" w:rsidRPr="00AA7025" w:rsidRDefault="007372AD" w:rsidP="007372AD">
      <w:pPr>
        <w:numPr>
          <w:ilvl w:val="0"/>
          <w:numId w:val="75"/>
        </w:numPr>
        <w:suppressAutoHyphens/>
        <w:spacing w:after="0" w:line="240" w:lineRule="auto"/>
        <w:rPr>
          <w:rFonts w:ascii="Times New Roman" w:hAnsi="Times New Roman" w:cs="Times New Roman"/>
        </w:rPr>
      </w:pPr>
      <w:r w:rsidRPr="00AA7025">
        <w:rPr>
          <w:rFonts w:ascii="Times New Roman" w:hAnsi="Times New Roman" w:cs="Times New Roman"/>
        </w:rPr>
        <w:t>All individual modules have successfully passed Unit Testing.</w:t>
      </w:r>
    </w:p>
    <w:p w14:paraId="0288B6D3" w14:textId="77777777" w:rsidR="007372AD" w:rsidRPr="00AA7025" w:rsidRDefault="007372AD" w:rsidP="007372AD">
      <w:pPr>
        <w:numPr>
          <w:ilvl w:val="0"/>
          <w:numId w:val="75"/>
        </w:numPr>
        <w:suppressAutoHyphens/>
        <w:spacing w:after="0" w:line="240" w:lineRule="auto"/>
        <w:rPr>
          <w:rFonts w:ascii="Times New Roman" w:hAnsi="Times New Roman" w:cs="Times New Roman"/>
        </w:rPr>
      </w:pPr>
      <w:r w:rsidRPr="00AA7025">
        <w:rPr>
          <w:rFonts w:ascii="Times New Roman" w:hAnsi="Times New Roman" w:cs="Times New Roman"/>
        </w:rPr>
        <w:t>All Severity 1 and Severity 2 defects identified during unit testing have been resolved and retested.</w:t>
      </w:r>
    </w:p>
    <w:p w14:paraId="51DA8063" w14:textId="77777777" w:rsidR="007372AD" w:rsidRPr="00AA7025" w:rsidRDefault="007372AD" w:rsidP="007372AD">
      <w:pPr>
        <w:numPr>
          <w:ilvl w:val="0"/>
          <w:numId w:val="75"/>
        </w:numPr>
        <w:suppressAutoHyphens/>
        <w:spacing w:after="0" w:line="240" w:lineRule="auto"/>
        <w:rPr>
          <w:rFonts w:ascii="Times New Roman" w:hAnsi="Times New Roman" w:cs="Times New Roman"/>
        </w:rPr>
      </w:pPr>
      <w:r w:rsidRPr="00AA7025">
        <w:rPr>
          <w:rFonts w:ascii="Times New Roman" w:hAnsi="Times New Roman" w:cs="Times New Roman"/>
        </w:rPr>
        <w:t xml:space="preserve">The integrated build has passed configuration verification and is </w:t>
      </w:r>
      <w:proofErr w:type="gramStart"/>
      <w:r w:rsidRPr="00AA7025">
        <w:rPr>
          <w:rFonts w:ascii="Times New Roman" w:hAnsi="Times New Roman" w:cs="Times New Roman"/>
        </w:rPr>
        <w:t>version-controlled</w:t>
      </w:r>
      <w:proofErr w:type="gramEnd"/>
      <w:r w:rsidRPr="00AA7025">
        <w:rPr>
          <w:rFonts w:ascii="Times New Roman" w:hAnsi="Times New Roman" w:cs="Times New Roman"/>
        </w:rPr>
        <w:t>.</w:t>
      </w:r>
    </w:p>
    <w:p w14:paraId="467C3799" w14:textId="77777777" w:rsidR="007372AD" w:rsidRPr="00AA7025" w:rsidRDefault="007372AD" w:rsidP="007372AD">
      <w:pPr>
        <w:numPr>
          <w:ilvl w:val="0"/>
          <w:numId w:val="75"/>
        </w:numPr>
        <w:suppressAutoHyphens/>
        <w:spacing w:after="0" w:line="240" w:lineRule="auto"/>
        <w:rPr>
          <w:rFonts w:ascii="Times New Roman" w:hAnsi="Times New Roman" w:cs="Times New Roman"/>
        </w:rPr>
      </w:pPr>
      <w:r w:rsidRPr="00AA7025">
        <w:rPr>
          <w:rFonts w:ascii="Times New Roman" w:hAnsi="Times New Roman" w:cs="Times New Roman"/>
        </w:rPr>
        <w:t>Build and deployment reports have been completed and approved.</w:t>
      </w:r>
    </w:p>
    <w:p w14:paraId="266DCD10" w14:textId="77777777" w:rsidR="007372AD" w:rsidRPr="00AA7025" w:rsidRDefault="007372AD" w:rsidP="007372AD">
      <w:pPr>
        <w:numPr>
          <w:ilvl w:val="0"/>
          <w:numId w:val="75"/>
        </w:numPr>
        <w:suppressAutoHyphens/>
        <w:spacing w:after="0" w:line="240" w:lineRule="auto"/>
        <w:rPr>
          <w:rFonts w:ascii="Times New Roman" w:hAnsi="Times New Roman" w:cs="Times New Roman"/>
        </w:rPr>
      </w:pPr>
      <w:r w:rsidRPr="00AA7025">
        <w:rPr>
          <w:rFonts w:ascii="Times New Roman" w:hAnsi="Times New Roman" w:cs="Times New Roman"/>
        </w:rPr>
        <w:t>All network, emulator, and Palm OS configurations required for integration are available.</w:t>
      </w:r>
    </w:p>
    <w:p w14:paraId="5D60A88A" w14:textId="77777777" w:rsidR="007372AD" w:rsidRPr="00AA7025" w:rsidRDefault="007372AD" w:rsidP="007372AD">
      <w:pPr>
        <w:numPr>
          <w:ilvl w:val="0"/>
          <w:numId w:val="75"/>
        </w:numPr>
        <w:suppressAutoHyphens/>
        <w:spacing w:after="0" w:line="240" w:lineRule="auto"/>
        <w:rPr>
          <w:rFonts w:ascii="Times New Roman" w:hAnsi="Times New Roman" w:cs="Times New Roman"/>
        </w:rPr>
      </w:pPr>
      <w:r w:rsidRPr="00AA7025">
        <w:rPr>
          <w:rFonts w:ascii="Times New Roman" w:hAnsi="Times New Roman" w:cs="Times New Roman"/>
        </w:rPr>
        <w:t>Integration test cases and data are reviewed, approved, and accessible in the test repository.</w:t>
      </w:r>
    </w:p>
    <w:p w14:paraId="602EAC25" w14:textId="77777777" w:rsidR="007372AD" w:rsidRPr="00AA7025" w:rsidRDefault="007372AD" w:rsidP="007372AD">
      <w:pPr>
        <w:numPr>
          <w:ilvl w:val="0"/>
          <w:numId w:val="75"/>
        </w:numPr>
        <w:suppressAutoHyphens/>
        <w:spacing w:after="0" w:line="240" w:lineRule="auto"/>
        <w:rPr>
          <w:rFonts w:ascii="Times New Roman" w:hAnsi="Times New Roman" w:cs="Times New Roman"/>
        </w:rPr>
      </w:pPr>
      <w:r w:rsidRPr="00AA7025">
        <w:rPr>
          <w:rFonts w:ascii="Times New Roman" w:hAnsi="Times New Roman" w:cs="Times New Roman"/>
        </w:rPr>
        <w:t>External dependencies (e.g., ICQ server access) are active and functional.</w:t>
      </w:r>
    </w:p>
    <w:p w14:paraId="798EE480"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Exit Criteria</w:t>
      </w:r>
    </w:p>
    <w:p w14:paraId="79E0F344"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Integration Testing is considered complete when:</w:t>
      </w:r>
    </w:p>
    <w:p w14:paraId="45E15FC7" w14:textId="77777777" w:rsidR="007372AD" w:rsidRPr="00AA7025" w:rsidRDefault="007372AD" w:rsidP="007372AD">
      <w:pPr>
        <w:numPr>
          <w:ilvl w:val="0"/>
          <w:numId w:val="76"/>
        </w:numPr>
        <w:suppressAutoHyphens/>
        <w:spacing w:after="0" w:line="240" w:lineRule="auto"/>
        <w:rPr>
          <w:rFonts w:ascii="Times New Roman" w:hAnsi="Times New Roman" w:cs="Times New Roman"/>
        </w:rPr>
      </w:pPr>
      <w:r w:rsidRPr="00AA7025">
        <w:rPr>
          <w:rFonts w:ascii="Times New Roman" w:hAnsi="Times New Roman" w:cs="Times New Roman"/>
        </w:rPr>
        <w:t>All integrated modules have been tested according to SRS and design documentation.</w:t>
      </w:r>
    </w:p>
    <w:p w14:paraId="72243AAB" w14:textId="77777777" w:rsidR="007372AD" w:rsidRPr="00AA7025" w:rsidRDefault="007372AD" w:rsidP="007372AD">
      <w:pPr>
        <w:numPr>
          <w:ilvl w:val="0"/>
          <w:numId w:val="76"/>
        </w:numPr>
        <w:suppressAutoHyphens/>
        <w:spacing w:after="0" w:line="240" w:lineRule="auto"/>
        <w:rPr>
          <w:rFonts w:ascii="Times New Roman" w:hAnsi="Times New Roman" w:cs="Times New Roman"/>
        </w:rPr>
      </w:pPr>
      <w:r w:rsidRPr="00AA7025">
        <w:rPr>
          <w:rFonts w:ascii="Times New Roman" w:hAnsi="Times New Roman" w:cs="Times New Roman"/>
        </w:rPr>
        <w:t>All integration-related defects are logged, reviewed, and prioritized.</w:t>
      </w:r>
    </w:p>
    <w:p w14:paraId="72EBA91B" w14:textId="77777777" w:rsidR="007372AD" w:rsidRPr="00AA7025" w:rsidRDefault="007372AD" w:rsidP="007372AD">
      <w:pPr>
        <w:numPr>
          <w:ilvl w:val="0"/>
          <w:numId w:val="76"/>
        </w:numPr>
        <w:suppressAutoHyphens/>
        <w:spacing w:after="0" w:line="240" w:lineRule="auto"/>
        <w:rPr>
          <w:rFonts w:ascii="Times New Roman" w:hAnsi="Times New Roman" w:cs="Times New Roman"/>
        </w:rPr>
      </w:pPr>
      <w:r w:rsidRPr="00AA7025">
        <w:rPr>
          <w:rFonts w:ascii="Times New Roman" w:hAnsi="Times New Roman" w:cs="Times New Roman"/>
        </w:rPr>
        <w:t>All test cases are executed, and updates have been made for approved changes.</w:t>
      </w:r>
    </w:p>
    <w:p w14:paraId="55C35BBB" w14:textId="77777777" w:rsidR="007372AD" w:rsidRPr="00AA7025" w:rsidRDefault="007372AD" w:rsidP="007372AD">
      <w:pPr>
        <w:numPr>
          <w:ilvl w:val="0"/>
          <w:numId w:val="76"/>
        </w:numPr>
        <w:suppressAutoHyphens/>
        <w:spacing w:after="0" w:line="240" w:lineRule="auto"/>
        <w:rPr>
          <w:rFonts w:ascii="Times New Roman" w:hAnsi="Times New Roman" w:cs="Times New Roman"/>
        </w:rPr>
      </w:pPr>
      <w:r w:rsidRPr="00AA7025">
        <w:rPr>
          <w:rFonts w:ascii="Times New Roman" w:hAnsi="Times New Roman" w:cs="Times New Roman"/>
        </w:rPr>
        <w:lastRenderedPageBreak/>
        <w:t xml:space="preserve">The </w:t>
      </w:r>
      <w:r w:rsidRPr="00AA7025">
        <w:rPr>
          <w:rFonts w:ascii="Times New Roman" w:hAnsi="Times New Roman" w:cs="Times New Roman"/>
          <w:b/>
          <w:bCs/>
        </w:rPr>
        <w:t>Integration Test Summary Report</w:t>
      </w:r>
      <w:r w:rsidRPr="00AA7025">
        <w:rPr>
          <w:rFonts w:ascii="Times New Roman" w:hAnsi="Times New Roman" w:cs="Times New Roman"/>
        </w:rPr>
        <w:t xml:space="preserve"> has been completed and submitted for QA Lead review.</w:t>
      </w:r>
    </w:p>
    <w:p w14:paraId="42A2F691" w14:textId="687FF2BC" w:rsidR="007372AD" w:rsidRPr="005A6F07" w:rsidRDefault="00AA7025" w:rsidP="00AA7025">
      <w:pPr>
        <w:pStyle w:val="Heading3"/>
        <w:rPr>
          <w:rFonts w:ascii="Times New Roman" w:hAnsi="Times New Roman" w:cs="Times New Roman"/>
          <w:color w:val="auto"/>
        </w:rPr>
      </w:pPr>
      <w:bookmarkStart w:id="38" w:name="_Toc210767069"/>
      <w:r w:rsidRPr="005A6F07">
        <w:rPr>
          <w:rFonts w:ascii="Times New Roman" w:hAnsi="Times New Roman" w:cs="Times New Roman"/>
          <w:color w:val="auto"/>
        </w:rPr>
        <w:t xml:space="preserve">5.6.2 </w:t>
      </w:r>
      <w:r w:rsidR="007372AD" w:rsidRPr="005A6F07">
        <w:rPr>
          <w:rFonts w:ascii="Times New Roman" w:hAnsi="Times New Roman" w:cs="Times New Roman"/>
          <w:color w:val="auto"/>
        </w:rPr>
        <w:t>System Testing</w:t>
      </w:r>
      <w:bookmarkEnd w:id="38"/>
    </w:p>
    <w:p w14:paraId="00D9E628" w14:textId="77777777" w:rsidR="007372AD" w:rsidRPr="00AA7025" w:rsidRDefault="007372AD" w:rsidP="007372AD">
      <w:pPr>
        <w:rPr>
          <w:rFonts w:ascii="Times New Roman" w:hAnsi="Times New Roman" w:cs="Times New Roman"/>
          <w:sz w:val="23"/>
          <w:szCs w:val="23"/>
        </w:rPr>
      </w:pPr>
    </w:p>
    <w:p w14:paraId="425F38F7" w14:textId="77777777" w:rsidR="007372AD" w:rsidRPr="00AA7025" w:rsidRDefault="007372AD" w:rsidP="007372AD">
      <w:pPr>
        <w:rPr>
          <w:rFonts w:ascii="Times New Roman" w:hAnsi="Times New Roman" w:cs="Times New Roman"/>
        </w:rPr>
      </w:pPr>
      <w:r w:rsidRPr="00AA7025">
        <w:rPr>
          <w:rFonts w:ascii="Times New Roman" w:hAnsi="Times New Roman" w:cs="Times New Roman"/>
          <w:b/>
          <w:bCs/>
        </w:rPr>
        <w:t>System Testing</w:t>
      </w:r>
      <w:r w:rsidRPr="00AA7025">
        <w:rPr>
          <w:rFonts w:ascii="Times New Roman" w:hAnsi="Times New Roman" w:cs="Times New Roman"/>
        </w:rPr>
        <w:t xml:space="preserve"> is performed by the QA team to verify that the ABC application meets all defined business, functional, and technical requirements under realistic user and device conditions.</w:t>
      </w:r>
    </w:p>
    <w:p w14:paraId="5A192A8E"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After successful Integration Testing, the QA team executes system test suites across all supported Palm OS versions and simulators to validate application stability, compatibility, and performance.</w:t>
      </w:r>
    </w:p>
    <w:p w14:paraId="12827230"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Entrance Criteria</w:t>
      </w:r>
    </w:p>
    <w:p w14:paraId="316364CB" w14:textId="77777777" w:rsidR="007372AD" w:rsidRPr="00AA7025" w:rsidRDefault="007372AD" w:rsidP="007372AD">
      <w:pPr>
        <w:numPr>
          <w:ilvl w:val="0"/>
          <w:numId w:val="77"/>
        </w:numPr>
        <w:suppressAutoHyphens/>
        <w:spacing w:after="0" w:line="240" w:lineRule="auto"/>
        <w:rPr>
          <w:rFonts w:ascii="Times New Roman" w:hAnsi="Times New Roman" w:cs="Times New Roman"/>
        </w:rPr>
      </w:pPr>
      <w:r w:rsidRPr="00AA7025">
        <w:rPr>
          <w:rFonts w:ascii="Times New Roman" w:hAnsi="Times New Roman" w:cs="Times New Roman"/>
        </w:rPr>
        <w:t>Integration Testing is complete and approved.</w:t>
      </w:r>
    </w:p>
    <w:p w14:paraId="4D1E92EB" w14:textId="77777777" w:rsidR="007372AD" w:rsidRPr="00AA7025" w:rsidRDefault="007372AD" w:rsidP="007372AD">
      <w:pPr>
        <w:numPr>
          <w:ilvl w:val="0"/>
          <w:numId w:val="77"/>
        </w:numPr>
        <w:suppressAutoHyphens/>
        <w:spacing w:after="0" w:line="240" w:lineRule="auto"/>
        <w:rPr>
          <w:rFonts w:ascii="Times New Roman" w:hAnsi="Times New Roman" w:cs="Times New Roman"/>
        </w:rPr>
      </w:pPr>
      <w:r w:rsidRPr="00AA7025">
        <w:rPr>
          <w:rFonts w:ascii="Times New Roman" w:hAnsi="Times New Roman" w:cs="Times New Roman"/>
        </w:rPr>
        <w:t>Severity 1 and 2 defects are resolved and retested.</w:t>
      </w:r>
    </w:p>
    <w:p w14:paraId="28F70CAD" w14:textId="77777777" w:rsidR="007372AD" w:rsidRPr="00AA7025" w:rsidRDefault="007372AD" w:rsidP="007372AD">
      <w:pPr>
        <w:numPr>
          <w:ilvl w:val="0"/>
          <w:numId w:val="77"/>
        </w:numPr>
        <w:suppressAutoHyphens/>
        <w:spacing w:after="0" w:line="240" w:lineRule="auto"/>
        <w:rPr>
          <w:rFonts w:ascii="Times New Roman" w:hAnsi="Times New Roman" w:cs="Times New Roman"/>
        </w:rPr>
      </w:pPr>
      <w:r w:rsidRPr="00AA7025">
        <w:rPr>
          <w:rFonts w:ascii="Times New Roman" w:hAnsi="Times New Roman" w:cs="Times New Roman"/>
        </w:rPr>
        <w:t>System test cases and data are ready.</w:t>
      </w:r>
    </w:p>
    <w:p w14:paraId="28AE1161" w14:textId="77777777" w:rsidR="007372AD" w:rsidRPr="00AA7025" w:rsidRDefault="007372AD" w:rsidP="007372AD">
      <w:pPr>
        <w:numPr>
          <w:ilvl w:val="0"/>
          <w:numId w:val="77"/>
        </w:numPr>
        <w:suppressAutoHyphens/>
        <w:spacing w:after="0" w:line="240" w:lineRule="auto"/>
        <w:rPr>
          <w:rFonts w:ascii="Times New Roman" w:hAnsi="Times New Roman" w:cs="Times New Roman"/>
        </w:rPr>
      </w:pPr>
      <w:r w:rsidRPr="00AA7025">
        <w:rPr>
          <w:rFonts w:ascii="Times New Roman" w:hAnsi="Times New Roman" w:cs="Times New Roman"/>
        </w:rPr>
        <w:t>Test environment is configured and validated.</w:t>
      </w:r>
    </w:p>
    <w:p w14:paraId="38DD897C" w14:textId="77777777" w:rsidR="007372AD" w:rsidRPr="00AA7025" w:rsidRDefault="007372AD" w:rsidP="007372AD">
      <w:pPr>
        <w:numPr>
          <w:ilvl w:val="0"/>
          <w:numId w:val="77"/>
        </w:numPr>
        <w:suppressAutoHyphens/>
        <w:spacing w:after="0" w:line="240" w:lineRule="auto"/>
        <w:rPr>
          <w:rFonts w:ascii="Times New Roman" w:hAnsi="Times New Roman" w:cs="Times New Roman"/>
        </w:rPr>
      </w:pPr>
      <w:r w:rsidRPr="00AA7025">
        <w:rPr>
          <w:rFonts w:ascii="Times New Roman" w:hAnsi="Times New Roman" w:cs="Times New Roman"/>
        </w:rPr>
        <w:t>Required hardware, emulators, and network connectivity are available.</w:t>
      </w:r>
    </w:p>
    <w:p w14:paraId="25F02C52"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Exit Criteria</w:t>
      </w:r>
    </w:p>
    <w:p w14:paraId="09E10A34" w14:textId="77777777" w:rsidR="007372AD" w:rsidRPr="00AA7025" w:rsidRDefault="007372AD" w:rsidP="007372AD">
      <w:pPr>
        <w:numPr>
          <w:ilvl w:val="0"/>
          <w:numId w:val="78"/>
        </w:numPr>
        <w:suppressAutoHyphens/>
        <w:spacing w:after="0" w:line="240" w:lineRule="auto"/>
        <w:rPr>
          <w:rFonts w:ascii="Times New Roman" w:hAnsi="Times New Roman" w:cs="Times New Roman"/>
        </w:rPr>
      </w:pPr>
      <w:r w:rsidRPr="00AA7025">
        <w:rPr>
          <w:rFonts w:ascii="Times New Roman" w:hAnsi="Times New Roman" w:cs="Times New Roman"/>
        </w:rPr>
        <w:t>All Severity 1 and 2 defects are fixed, verified, and closed.</w:t>
      </w:r>
    </w:p>
    <w:p w14:paraId="19511A26" w14:textId="77777777" w:rsidR="007372AD" w:rsidRPr="00AA7025" w:rsidRDefault="007372AD" w:rsidP="007372AD">
      <w:pPr>
        <w:numPr>
          <w:ilvl w:val="0"/>
          <w:numId w:val="78"/>
        </w:numPr>
        <w:suppressAutoHyphens/>
        <w:spacing w:after="0" w:line="240" w:lineRule="auto"/>
        <w:rPr>
          <w:rFonts w:ascii="Times New Roman" w:hAnsi="Times New Roman" w:cs="Times New Roman"/>
        </w:rPr>
      </w:pPr>
      <w:r w:rsidRPr="00AA7025">
        <w:rPr>
          <w:rFonts w:ascii="Times New Roman" w:hAnsi="Times New Roman" w:cs="Times New Roman"/>
        </w:rPr>
        <w:t>Severity 3 and 4 issues are documented and accepted by QA/PM.</w:t>
      </w:r>
    </w:p>
    <w:p w14:paraId="5764F28E" w14:textId="77777777" w:rsidR="007372AD" w:rsidRPr="00AA7025" w:rsidRDefault="007372AD" w:rsidP="007372AD">
      <w:pPr>
        <w:numPr>
          <w:ilvl w:val="0"/>
          <w:numId w:val="78"/>
        </w:numPr>
        <w:suppressAutoHyphens/>
        <w:spacing w:after="0" w:line="240" w:lineRule="auto"/>
        <w:rPr>
          <w:rFonts w:ascii="Times New Roman" w:hAnsi="Times New Roman" w:cs="Times New Roman"/>
        </w:rPr>
      </w:pPr>
      <w:r w:rsidRPr="00AA7025">
        <w:rPr>
          <w:rFonts w:ascii="Times New Roman" w:hAnsi="Times New Roman" w:cs="Times New Roman"/>
        </w:rPr>
        <w:t>Regression tests have passed successfully.</w:t>
      </w:r>
    </w:p>
    <w:p w14:paraId="56BA07C1" w14:textId="77777777" w:rsidR="007372AD" w:rsidRPr="00AA7025" w:rsidRDefault="007372AD" w:rsidP="007372AD">
      <w:pPr>
        <w:numPr>
          <w:ilvl w:val="0"/>
          <w:numId w:val="78"/>
        </w:numPr>
        <w:suppressAutoHyphens/>
        <w:spacing w:after="0" w:line="240" w:lineRule="auto"/>
        <w:rPr>
          <w:rFonts w:ascii="Times New Roman" w:hAnsi="Times New Roman" w:cs="Times New Roman"/>
        </w:rPr>
      </w:pPr>
      <w:r w:rsidRPr="00AA7025">
        <w:rPr>
          <w:rFonts w:ascii="Times New Roman" w:hAnsi="Times New Roman" w:cs="Times New Roman"/>
        </w:rPr>
        <w:t>All System Test Reports and logs are submitted and approved.</w:t>
      </w:r>
    </w:p>
    <w:p w14:paraId="39C84C9B" w14:textId="3B8A7C39" w:rsidR="007372AD" w:rsidRPr="005A6F07" w:rsidRDefault="007372AD" w:rsidP="00AA7025">
      <w:pPr>
        <w:pStyle w:val="Heading3"/>
        <w:rPr>
          <w:rFonts w:ascii="Times New Roman" w:hAnsi="Times New Roman" w:cs="Times New Roman"/>
          <w:color w:val="auto"/>
        </w:rPr>
      </w:pPr>
      <w:bookmarkStart w:id="39" w:name="_Toc210767070"/>
      <w:r w:rsidRPr="005A6F07">
        <w:rPr>
          <w:rFonts w:ascii="Times New Roman" w:hAnsi="Times New Roman" w:cs="Times New Roman"/>
          <w:color w:val="auto"/>
        </w:rPr>
        <w:t>5.6.3</w:t>
      </w:r>
      <w:r w:rsidR="00AA7025" w:rsidRPr="005A6F07">
        <w:rPr>
          <w:rFonts w:ascii="Times New Roman" w:hAnsi="Times New Roman" w:cs="Times New Roman"/>
          <w:color w:val="auto"/>
        </w:rPr>
        <w:t xml:space="preserve"> T</w:t>
      </w:r>
      <w:r w:rsidRPr="005A6F07">
        <w:rPr>
          <w:rFonts w:ascii="Times New Roman" w:hAnsi="Times New Roman" w:cs="Times New Roman"/>
          <w:color w:val="auto"/>
        </w:rPr>
        <w:t>esting Types</w:t>
      </w:r>
      <w:bookmarkEnd w:id="39"/>
      <w:r w:rsidRPr="005A6F07">
        <w:rPr>
          <w:rFonts w:ascii="Times New Roman" w:hAnsi="Times New Roman" w:cs="Times New Roman"/>
          <w:color w:val="auto"/>
        </w:rPr>
        <w:t xml:space="preserve"> </w:t>
      </w:r>
    </w:p>
    <w:p w14:paraId="542FB9D0" w14:textId="77777777" w:rsidR="007372AD" w:rsidRPr="00AA7025" w:rsidRDefault="007372AD" w:rsidP="007372AD">
      <w:pPr>
        <w:rPr>
          <w:rFonts w:ascii="Times New Roman" w:hAnsi="Times New Roman" w:cs="Times New Roman"/>
          <w:sz w:val="23"/>
          <w:szCs w:val="23"/>
        </w:rPr>
      </w:pPr>
    </w:p>
    <w:p w14:paraId="45F842CB"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The scope of testing for the ABC Instant Messenger covers multiple quality dimensions to ensure functional accuracy, data integrity, stability, usability, and performance across supported Palm OS versions.</w:t>
      </w:r>
    </w:p>
    <w:p w14:paraId="6027449B"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Testing will be conducted in the following areas:</w:t>
      </w:r>
    </w:p>
    <w:p w14:paraId="5D7FC67F"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76D79A18">
          <v:rect id="_x0000_i1057" style="width:0;height:1.5pt" o:hralign="center" o:hrstd="t" o:hr="t" fillcolor="#a0a0a0" stroked="f"/>
        </w:pict>
      </w:r>
    </w:p>
    <w:p w14:paraId="09EEEE53"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 Functionality Testing</w:t>
      </w:r>
    </w:p>
    <w:p w14:paraId="2E39A71E"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Validates that all features—such as contact synchronization, message sending/receiving, and connection management—work as defined in:</w:t>
      </w:r>
    </w:p>
    <w:p w14:paraId="74CCEFE1"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Software Requirements Specification (SRS)</w:t>
      </w:r>
    </w:p>
    <w:p w14:paraId="751B7D9A"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Use Case Specifications</w:t>
      </w:r>
    </w:p>
    <w:p w14:paraId="3AAE6851"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Design Documents</w:t>
      </w:r>
    </w:p>
    <w:p w14:paraId="4FE4D081"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Functional testing confirms correct behavior of each business process, including account setup/removal, contact management, and message operations.</w:t>
      </w:r>
    </w:p>
    <w:p w14:paraId="181FBFFB"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483F74BE">
          <v:rect id="_x0000_i1058" style="width:0;height:1.5pt" o:hralign="center" o:hrstd="t" o:hr="t" fillcolor="#a0a0a0" stroked="f"/>
        </w:pict>
      </w:r>
    </w:p>
    <w:p w14:paraId="1514AEDE"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lastRenderedPageBreak/>
        <w:t>• Database Testing</w:t>
      </w:r>
    </w:p>
    <w:p w14:paraId="55853458"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Ensures the accuracy and consistency of stored data within the message and contact list database.</w:t>
      </w:r>
      <w:r w:rsidRPr="00AA7025">
        <w:rPr>
          <w:rFonts w:ascii="Times New Roman" w:hAnsi="Times New Roman" w:cs="Times New Roman"/>
        </w:rPr>
        <w:br/>
        <w:t>Focus areas include:</w:t>
      </w:r>
    </w:p>
    <w:p w14:paraId="7235E88F"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Verification of schema elements (tables, triggers, stored queries).</w:t>
      </w:r>
    </w:p>
    <w:p w14:paraId="1927B8ED"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Validation of data creation, retrieval, and synchronization between device and ICQ servers.</w:t>
      </w:r>
    </w:p>
    <w:p w14:paraId="23EE230F"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Checking data integrity, message timestamps, and contact records.</w:t>
      </w:r>
    </w:p>
    <w:p w14:paraId="01C3AA74"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 xml:space="preserve">Database testing is performed alongside functional testing in each </w:t>
      </w:r>
      <w:proofErr w:type="gramStart"/>
      <w:r w:rsidRPr="00AA7025">
        <w:rPr>
          <w:rFonts w:ascii="Times New Roman" w:hAnsi="Times New Roman" w:cs="Times New Roman"/>
        </w:rPr>
        <w:t>build</w:t>
      </w:r>
      <w:proofErr w:type="gramEnd"/>
      <w:r w:rsidRPr="00AA7025">
        <w:rPr>
          <w:rFonts w:ascii="Times New Roman" w:hAnsi="Times New Roman" w:cs="Times New Roman"/>
        </w:rPr>
        <w:t xml:space="preserve"> cycle.</w:t>
      </w:r>
    </w:p>
    <w:p w14:paraId="4A6ED9DD"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456E77C3">
          <v:rect id="_x0000_i1059" style="width:0;height:1.5pt" o:hralign="center" o:hrstd="t" o:hr="t" fillcolor="#a0a0a0" stroked="f"/>
        </w:pict>
      </w:r>
    </w:p>
    <w:p w14:paraId="19A8D632"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 User Interface / Usability Testing</w:t>
      </w:r>
    </w:p>
    <w:p w14:paraId="7D2DFDA6"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Validates that all graphical elements—buttons, message fields, icons, status indicators, and alerts—are functional and user-friendly.</w:t>
      </w:r>
      <w:r w:rsidRPr="00AA7025">
        <w:rPr>
          <w:rFonts w:ascii="Times New Roman" w:hAnsi="Times New Roman" w:cs="Times New Roman"/>
        </w:rPr>
        <w:br/>
        <w:t>Tests include:</w:t>
      </w:r>
    </w:p>
    <w:p w14:paraId="6868C010"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Layout and design consistency across screens.</w:t>
      </w:r>
    </w:p>
    <w:p w14:paraId="159D2245"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Responsiveness of menus, toolbars, and icons.</w:t>
      </w:r>
    </w:p>
    <w:p w14:paraId="48387F97"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Proper display of fonts, emoticons, and alerts.</w:t>
      </w:r>
    </w:p>
    <w:p w14:paraId="3A83AB7B"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Verification of error messages and feedback to users.</w:t>
      </w:r>
    </w:p>
    <w:p w14:paraId="68566F8A"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39F54C68">
          <v:rect id="_x0000_i1060" style="width:0;height:1.5pt" o:hralign="center" o:hrstd="t" o:hr="t" fillcolor="#a0a0a0" stroked="f"/>
        </w:pict>
      </w:r>
    </w:p>
    <w:p w14:paraId="5701E383" w14:textId="77777777" w:rsidR="007372AD" w:rsidRPr="00AA7025" w:rsidRDefault="007372AD" w:rsidP="00AA7025">
      <w:pPr>
        <w:rPr>
          <w:rFonts w:ascii="Times New Roman" w:hAnsi="Times New Roman" w:cs="Times New Roman"/>
          <w:b/>
          <w:bCs/>
        </w:rPr>
      </w:pPr>
      <w:bookmarkStart w:id="40" w:name="_Toc210767071"/>
      <w:r w:rsidRPr="00AA7025">
        <w:rPr>
          <w:rFonts w:ascii="Times New Roman" w:hAnsi="Times New Roman" w:cs="Times New Roman"/>
          <w:b/>
          <w:bCs/>
        </w:rPr>
        <w:t>• Smoke Testing</w:t>
      </w:r>
      <w:bookmarkEnd w:id="40"/>
    </w:p>
    <w:p w14:paraId="7E820562"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Conducted on every build to ensure that key functionalities (login, ICQ connection, message sending) work at a high level before detailed testing begins.</w:t>
      </w:r>
      <w:r w:rsidRPr="00AA7025">
        <w:rPr>
          <w:rFonts w:ascii="Times New Roman" w:hAnsi="Times New Roman" w:cs="Times New Roman"/>
        </w:rPr>
        <w:br/>
        <w:t xml:space="preserve">Performed first by developers, then by QA after each </w:t>
      </w:r>
      <w:proofErr w:type="gramStart"/>
      <w:r w:rsidRPr="00AA7025">
        <w:rPr>
          <w:rFonts w:ascii="Times New Roman" w:hAnsi="Times New Roman" w:cs="Times New Roman"/>
        </w:rPr>
        <w:t>build</w:t>
      </w:r>
      <w:proofErr w:type="gramEnd"/>
      <w:r w:rsidRPr="00AA7025">
        <w:rPr>
          <w:rFonts w:ascii="Times New Roman" w:hAnsi="Times New Roman" w:cs="Times New Roman"/>
        </w:rPr>
        <w:t xml:space="preserve"> release.</w:t>
      </w:r>
    </w:p>
    <w:p w14:paraId="5D1576E9"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12810016">
          <v:rect id="_x0000_i1061" style="width:0;height:1.5pt" o:hralign="center" o:hrstd="t" o:hr="t" fillcolor="#a0a0a0" stroked="f"/>
        </w:pict>
      </w:r>
    </w:p>
    <w:p w14:paraId="1B7FC1A8"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 Adhoc Testing</w:t>
      </w:r>
    </w:p>
    <w:p w14:paraId="0F350AEC"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Performed by experienced testers to explore the application without predefined scripts, focusing on unexpected user flows and negative conditions (e.g., network interruptions, idle timeout).</w:t>
      </w:r>
    </w:p>
    <w:p w14:paraId="00F0BEC1"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79ECF859">
          <v:rect id="_x0000_i1062" style="width:0;height:1.5pt" o:hralign="center" o:hrstd="t" o:hr="t" fillcolor="#a0a0a0" stroked="f"/>
        </w:pict>
      </w:r>
    </w:p>
    <w:p w14:paraId="2ED29C60"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 Compatibility Testing</w:t>
      </w:r>
    </w:p>
    <w:p w14:paraId="60C5D36F"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Verifies correct behavior across supported Palm OS versions (3.5 to 5.0) and emulator configurations.</w:t>
      </w:r>
      <w:r w:rsidRPr="00AA7025">
        <w:rPr>
          <w:rFonts w:ascii="Times New Roman" w:hAnsi="Times New Roman" w:cs="Times New Roman"/>
        </w:rPr>
        <w:br/>
        <w:t>Testing includes:</w:t>
      </w:r>
    </w:p>
    <w:p w14:paraId="204D3662"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Resolution and display rendering checks.</w:t>
      </w:r>
    </w:p>
    <w:p w14:paraId="4D2C22B8"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lastRenderedPageBreak/>
        <w:t>Font and graphical alignment.</w:t>
      </w:r>
    </w:p>
    <w:p w14:paraId="313CD3DF"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Application startup behavior across simulators.</w:t>
      </w:r>
    </w:p>
    <w:p w14:paraId="0598E27D"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13005C8E">
          <v:rect id="_x0000_i1063" style="width:0;height:1.5pt" o:hralign="center" o:hrstd="t" o:hr="t" fillcolor="#a0a0a0" stroked="f"/>
        </w:pict>
      </w:r>
    </w:p>
    <w:p w14:paraId="55358C08"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 Security Testing</w:t>
      </w:r>
    </w:p>
    <w:p w14:paraId="0249F8B6"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Ensures user authentication, session management, and data transmission security.</w:t>
      </w:r>
      <w:r w:rsidRPr="00AA7025">
        <w:rPr>
          <w:rFonts w:ascii="Times New Roman" w:hAnsi="Times New Roman" w:cs="Times New Roman"/>
        </w:rPr>
        <w:br/>
        <w:t>Focus areas:</w:t>
      </w:r>
    </w:p>
    <w:p w14:paraId="6AD6FD83"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Proper access control for each user account.</w:t>
      </w:r>
    </w:p>
    <w:p w14:paraId="54C8688D" w14:textId="77777777" w:rsidR="007372AD" w:rsidRPr="00AA7025" w:rsidRDefault="007372AD" w:rsidP="007372AD">
      <w:pPr>
        <w:rPr>
          <w:rFonts w:ascii="Times New Roman" w:hAnsi="Times New Roman" w:cs="Times New Roman"/>
        </w:rPr>
      </w:pPr>
      <w:proofErr w:type="gramStart"/>
      <w:r w:rsidRPr="00AA7025">
        <w:rPr>
          <w:rFonts w:ascii="Times New Roman" w:hAnsi="Times New Roman" w:cs="Times New Roman"/>
        </w:rPr>
        <w:t>Prevention of</w:t>
      </w:r>
      <w:proofErr w:type="gramEnd"/>
      <w:r w:rsidRPr="00AA7025">
        <w:rPr>
          <w:rFonts w:ascii="Times New Roman" w:hAnsi="Times New Roman" w:cs="Times New Roman"/>
        </w:rPr>
        <w:t xml:space="preserve"> unauthorized access to contact or message data.</w:t>
      </w:r>
    </w:p>
    <w:p w14:paraId="275FD199"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Validation of idle timeout and auto logoff mechanisms.</w:t>
      </w:r>
    </w:p>
    <w:p w14:paraId="21F8B566"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0FEB6E8F">
          <v:rect id="_x0000_i1064" style="width:0;height:1.5pt" o:hralign="center" o:hrstd="t" o:hr="t" fillcolor="#a0a0a0" stroked="f"/>
        </w:pict>
      </w:r>
    </w:p>
    <w:p w14:paraId="5D53C339"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 Performance and Load Testing</w:t>
      </w:r>
    </w:p>
    <w:p w14:paraId="7175523F" w14:textId="77777777" w:rsidR="007372AD" w:rsidRPr="00AA7025" w:rsidRDefault="007372AD" w:rsidP="007372AD">
      <w:pPr>
        <w:rPr>
          <w:rFonts w:ascii="Times New Roman" w:hAnsi="Times New Roman" w:cs="Times New Roman"/>
          <w:b/>
          <w:bCs/>
        </w:rPr>
      </w:pPr>
    </w:p>
    <w:p w14:paraId="3CE13459"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Assesses message delivery speed, connection stability, and performance under simultaneous user load.</w:t>
      </w:r>
      <w:r w:rsidRPr="00AA7025">
        <w:rPr>
          <w:rFonts w:ascii="Times New Roman" w:hAnsi="Times New Roman" w:cs="Times New Roman"/>
        </w:rPr>
        <w:br/>
        <w:t>Objectives include:</w:t>
      </w:r>
    </w:p>
    <w:p w14:paraId="26A1FEBE"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Verifying acceptable response times for message and contact operations.</w:t>
      </w:r>
    </w:p>
    <w:p w14:paraId="2FB692A5"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Ensuring connection stability under concurrent sessions.</w:t>
      </w:r>
    </w:p>
    <w:p w14:paraId="0A2492B2"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Identifying performance bottlenecks in ICQ protocol communication.</w:t>
      </w:r>
    </w:p>
    <w:p w14:paraId="381C6678"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Performance tests are executed in an isolated Palm OS simulator environment using automated scripts.</w:t>
      </w:r>
    </w:p>
    <w:p w14:paraId="3493DF17"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pict w14:anchorId="55FD158D">
          <v:rect id="_x0000_i1065" style="width:0;height:1.5pt" o:hralign="center" o:hrstd="t" o:hr="t" fillcolor="#a0a0a0" stroked="f"/>
        </w:pict>
      </w:r>
    </w:p>
    <w:p w14:paraId="27E23280"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 Regression Testing</w:t>
      </w:r>
    </w:p>
    <w:p w14:paraId="2BB8145F" w14:textId="77777777" w:rsidR="007372AD" w:rsidRPr="00AA7025" w:rsidRDefault="007372AD" w:rsidP="007372AD">
      <w:pPr>
        <w:rPr>
          <w:rFonts w:ascii="Times New Roman" w:hAnsi="Times New Roman" w:cs="Times New Roman"/>
        </w:rPr>
      </w:pPr>
      <w:r w:rsidRPr="00AA7025">
        <w:rPr>
          <w:rFonts w:ascii="Times New Roman" w:hAnsi="Times New Roman" w:cs="Times New Roman"/>
        </w:rPr>
        <w:t xml:space="preserve">Conducted after each </w:t>
      </w:r>
      <w:proofErr w:type="gramStart"/>
      <w:r w:rsidRPr="00AA7025">
        <w:rPr>
          <w:rFonts w:ascii="Times New Roman" w:hAnsi="Times New Roman" w:cs="Times New Roman"/>
        </w:rPr>
        <w:t>build</w:t>
      </w:r>
      <w:proofErr w:type="gramEnd"/>
      <w:r w:rsidRPr="00AA7025">
        <w:rPr>
          <w:rFonts w:ascii="Times New Roman" w:hAnsi="Times New Roman" w:cs="Times New Roman"/>
        </w:rPr>
        <w:t xml:space="preserve"> to ensure that new changes or defect fixes have not impacted existing functionalities.</w:t>
      </w:r>
      <w:r w:rsidRPr="00AA7025">
        <w:rPr>
          <w:rFonts w:ascii="Times New Roman" w:hAnsi="Times New Roman" w:cs="Times New Roman"/>
        </w:rPr>
        <w:br/>
        <w:t>Regression test cases cover critical paths such as login, contact synchronization, and message transmission.</w:t>
      </w:r>
    </w:p>
    <w:p w14:paraId="4FF23902" w14:textId="33409A01" w:rsidR="007372AD" w:rsidRPr="005A6F07" w:rsidRDefault="007372AD" w:rsidP="00AA7025">
      <w:pPr>
        <w:pStyle w:val="Heading3"/>
        <w:rPr>
          <w:rFonts w:ascii="Times New Roman" w:hAnsi="Times New Roman" w:cs="Times New Roman"/>
          <w:color w:val="auto"/>
        </w:rPr>
      </w:pPr>
      <w:bookmarkStart w:id="41" w:name="_Toc210767072"/>
      <w:r w:rsidRPr="005A6F07">
        <w:rPr>
          <w:rFonts w:ascii="Times New Roman" w:hAnsi="Times New Roman" w:cs="Times New Roman"/>
          <w:color w:val="auto"/>
        </w:rPr>
        <w:t>5.6.4</w:t>
      </w:r>
      <w:r w:rsidR="00AA7025" w:rsidRPr="005A6F07">
        <w:rPr>
          <w:rFonts w:ascii="Times New Roman" w:hAnsi="Times New Roman" w:cs="Times New Roman"/>
          <w:color w:val="auto"/>
        </w:rPr>
        <w:t xml:space="preserve"> </w:t>
      </w:r>
      <w:r w:rsidRPr="005A6F07">
        <w:rPr>
          <w:rFonts w:ascii="Times New Roman" w:hAnsi="Times New Roman" w:cs="Times New Roman"/>
          <w:color w:val="auto"/>
        </w:rPr>
        <w:t>Test Execution workflow</w:t>
      </w:r>
      <w:bookmarkEnd w:id="41"/>
      <w:r w:rsidRPr="005A6F07">
        <w:rPr>
          <w:rFonts w:ascii="Times New Roman" w:hAnsi="Times New Roman" w:cs="Times New Roman"/>
          <w:color w:val="auto"/>
        </w:rPr>
        <w:t xml:space="preserve">  </w:t>
      </w:r>
    </w:p>
    <w:p w14:paraId="1A81D9EB" w14:textId="77777777" w:rsidR="007372AD" w:rsidRPr="00AA7025" w:rsidRDefault="007372AD" w:rsidP="007372AD">
      <w:pPr>
        <w:rPr>
          <w:rFonts w:ascii="Times New Roman" w:hAnsi="Times New Roman" w:cs="Times New Roman"/>
          <w:sz w:val="21"/>
          <w:szCs w:val="21"/>
        </w:rPr>
      </w:pPr>
    </w:p>
    <w:p w14:paraId="0291DE32" w14:textId="77777777" w:rsidR="007372AD" w:rsidRPr="00AA7025" w:rsidRDefault="007372AD" w:rsidP="007372AD">
      <w:pPr>
        <w:rPr>
          <w:rFonts w:ascii="Times New Roman" w:hAnsi="Times New Roman" w:cs="Times New Roman"/>
          <w:b/>
          <w:bCs/>
        </w:rPr>
      </w:pPr>
      <w:r w:rsidRPr="00AA7025">
        <w:rPr>
          <w:rFonts w:ascii="Times New Roman" w:hAnsi="Times New Roman" w:cs="Times New Roman"/>
          <w:b/>
          <w:bCs/>
        </w:rPr>
        <w:t>Test Method</w:t>
      </w:r>
    </w:p>
    <w:p w14:paraId="3105E521" w14:textId="77777777" w:rsidR="007372AD" w:rsidRPr="00AA7025" w:rsidRDefault="007372AD" w:rsidP="007372AD">
      <w:pPr>
        <w:rPr>
          <w:rFonts w:ascii="Times New Roman" w:hAnsi="Times New Roman" w:cs="Times New Roman"/>
          <w:b/>
        </w:rPr>
      </w:pPr>
      <w:r w:rsidRPr="00AA7025">
        <w:rPr>
          <w:rFonts w:ascii="Times New Roman" w:hAnsi="Times New Roman" w:cs="Times New Roman"/>
          <w:b/>
        </w:rPr>
        <w:t>The ABC test execution process follows these structured steps:</w:t>
      </w:r>
    </w:p>
    <w:p w14:paraId="4A33E8F9"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bCs/>
        </w:rPr>
        <w:t>Developers</w:t>
      </w:r>
      <w:r w:rsidRPr="00AA7025">
        <w:rPr>
          <w:rFonts w:ascii="Times New Roman" w:hAnsi="Times New Roman" w:cs="Times New Roman"/>
          <w:b/>
        </w:rPr>
        <w:t xml:space="preserve"> perform unit testing to verify that each function or module operates correctly and </w:t>
      </w:r>
      <w:proofErr w:type="gramStart"/>
      <w:r w:rsidRPr="00AA7025">
        <w:rPr>
          <w:rFonts w:ascii="Times New Roman" w:hAnsi="Times New Roman" w:cs="Times New Roman"/>
          <w:b/>
        </w:rPr>
        <w:t>complies</w:t>
      </w:r>
      <w:proofErr w:type="gramEnd"/>
      <w:r w:rsidRPr="00AA7025">
        <w:rPr>
          <w:rFonts w:ascii="Times New Roman" w:hAnsi="Times New Roman" w:cs="Times New Roman"/>
          <w:b/>
        </w:rPr>
        <w:t xml:space="preserve"> with design specifications.</w:t>
      </w:r>
    </w:p>
    <w:p w14:paraId="447D7BF6"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bCs/>
        </w:rPr>
        <w:lastRenderedPageBreak/>
        <w:t>QA testers</w:t>
      </w:r>
      <w:r w:rsidRPr="00AA7025">
        <w:rPr>
          <w:rFonts w:ascii="Times New Roman" w:hAnsi="Times New Roman" w:cs="Times New Roman"/>
          <w:b/>
        </w:rPr>
        <w:t xml:space="preserve"> conduct functionality and integration testing to ensure that all modules work together and interface properly with the ICQ server and local storage.</w:t>
      </w:r>
    </w:p>
    <w:p w14:paraId="1D096E9A"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bCs/>
        </w:rPr>
        <w:t>System Testing</w:t>
      </w:r>
      <w:r w:rsidRPr="00AA7025">
        <w:rPr>
          <w:rFonts w:ascii="Times New Roman" w:hAnsi="Times New Roman" w:cs="Times New Roman"/>
          <w:b/>
        </w:rPr>
        <w:t xml:space="preserve"> verifies that the complete application behaves according to business and technical requirements on all supported Palm OS versions and simulators.</w:t>
      </w:r>
    </w:p>
    <w:p w14:paraId="0DE4C272"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bCs/>
        </w:rPr>
        <w:t>Performance and Load Testing</w:t>
      </w:r>
      <w:r w:rsidRPr="00AA7025">
        <w:rPr>
          <w:rFonts w:ascii="Times New Roman" w:hAnsi="Times New Roman" w:cs="Times New Roman"/>
          <w:b/>
        </w:rPr>
        <w:t xml:space="preserve"> is executed using automation tools to simulate multiple concurrent users sending and receiving messages.</w:t>
      </w:r>
    </w:p>
    <w:p w14:paraId="1C04413E"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rPr>
        <w:t>Each test case includes expected results and Pass/Fail criteria.</w:t>
      </w:r>
    </w:p>
    <w:p w14:paraId="6A47B958" w14:textId="77777777" w:rsidR="007372AD" w:rsidRPr="00AA7025" w:rsidRDefault="007372AD" w:rsidP="007372AD">
      <w:pPr>
        <w:numPr>
          <w:ilvl w:val="1"/>
          <w:numId w:val="79"/>
        </w:numPr>
        <w:suppressAutoHyphens/>
        <w:spacing w:after="0" w:line="240" w:lineRule="auto"/>
        <w:rPr>
          <w:rFonts w:ascii="Times New Roman" w:hAnsi="Times New Roman" w:cs="Times New Roman"/>
          <w:b/>
        </w:rPr>
      </w:pPr>
      <w:r w:rsidRPr="00AA7025">
        <w:rPr>
          <w:rFonts w:ascii="Times New Roman" w:hAnsi="Times New Roman" w:cs="Times New Roman"/>
          <w:b/>
        </w:rPr>
        <w:t>“Y” is recorded when expected results match actual outcomes.</w:t>
      </w:r>
    </w:p>
    <w:p w14:paraId="5C9E4C4B" w14:textId="77777777" w:rsidR="007372AD" w:rsidRPr="00AA7025" w:rsidRDefault="007372AD" w:rsidP="007372AD">
      <w:pPr>
        <w:numPr>
          <w:ilvl w:val="1"/>
          <w:numId w:val="79"/>
        </w:numPr>
        <w:suppressAutoHyphens/>
        <w:spacing w:after="0" w:line="240" w:lineRule="auto"/>
        <w:rPr>
          <w:rFonts w:ascii="Times New Roman" w:hAnsi="Times New Roman" w:cs="Times New Roman"/>
          <w:b/>
        </w:rPr>
      </w:pPr>
      <w:r w:rsidRPr="00AA7025">
        <w:rPr>
          <w:rFonts w:ascii="Times New Roman" w:hAnsi="Times New Roman" w:cs="Times New Roman"/>
          <w:b/>
        </w:rPr>
        <w:t xml:space="preserve">“N” is recorded when they differ, and the issue is logged in </w:t>
      </w:r>
      <w:r w:rsidRPr="00AA7025">
        <w:rPr>
          <w:rFonts w:ascii="Times New Roman" w:hAnsi="Times New Roman" w:cs="Times New Roman"/>
          <w:b/>
          <w:bCs/>
        </w:rPr>
        <w:t>Mantis</w:t>
      </w:r>
      <w:r w:rsidRPr="00AA7025">
        <w:rPr>
          <w:rFonts w:ascii="Times New Roman" w:hAnsi="Times New Roman" w:cs="Times New Roman"/>
          <w:b/>
        </w:rPr>
        <w:t>.</w:t>
      </w:r>
    </w:p>
    <w:p w14:paraId="3FE1C598"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bCs/>
        </w:rPr>
        <w:t>Defect Handling:</w:t>
      </w:r>
      <w:r w:rsidRPr="00AA7025">
        <w:rPr>
          <w:rFonts w:ascii="Times New Roman" w:hAnsi="Times New Roman" w:cs="Times New Roman"/>
          <w:b/>
        </w:rPr>
        <w:t xml:space="preserve"> Developers fix issues based on severity assigned by QA.</w:t>
      </w:r>
    </w:p>
    <w:p w14:paraId="536624B8" w14:textId="77777777" w:rsidR="007372AD" w:rsidRPr="00AA7025" w:rsidRDefault="007372AD" w:rsidP="007372AD">
      <w:pPr>
        <w:numPr>
          <w:ilvl w:val="1"/>
          <w:numId w:val="79"/>
        </w:numPr>
        <w:suppressAutoHyphens/>
        <w:spacing w:after="0" w:line="240" w:lineRule="auto"/>
        <w:rPr>
          <w:rFonts w:ascii="Times New Roman" w:hAnsi="Times New Roman" w:cs="Times New Roman"/>
          <w:b/>
        </w:rPr>
      </w:pPr>
      <w:r w:rsidRPr="00AA7025">
        <w:rPr>
          <w:rFonts w:ascii="Times New Roman" w:hAnsi="Times New Roman" w:cs="Times New Roman"/>
          <w:b/>
        </w:rPr>
        <w:t>Severity 1: Critical failure blocking further testing.</w:t>
      </w:r>
    </w:p>
    <w:p w14:paraId="109B9225" w14:textId="77777777" w:rsidR="007372AD" w:rsidRPr="00AA7025" w:rsidRDefault="007372AD" w:rsidP="007372AD">
      <w:pPr>
        <w:numPr>
          <w:ilvl w:val="1"/>
          <w:numId w:val="79"/>
        </w:numPr>
        <w:suppressAutoHyphens/>
        <w:spacing w:after="0" w:line="240" w:lineRule="auto"/>
        <w:rPr>
          <w:rFonts w:ascii="Times New Roman" w:hAnsi="Times New Roman" w:cs="Times New Roman"/>
          <w:b/>
        </w:rPr>
      </w:pPr>
      <w:r w:rsidRPr="00AA7025">
        <w:rPr>
          <w:rFonts w:ascii="Times New Roman" w:hAnsi="Times New Roman" w:cs="Times New Roman"/>
          <w:b/>
        </w:rPr>
        <w:t>Severity 2: Major defect with limited workaround.</w:t>
      </w:r>
    </w:p>
    <w:p w14:paraId="3B424D1D" w14:textId="77777777" w:rsidR="007372AD" w:rsidRPr="00AA7025" w:rsidRDefault="007372AD" w:rsidP="007372AD">
      <w:pPr>
        <w:numPr>
          <w:ilvl w:val="1"/>
          <w:numId w:val="79"/>
        </w:numPr>
        <w:suppressAutoHyphens/>
        <w:spacing w:after="0" w:line="240" w:lineRule="auto"/>
        <w:rPr>
          <w:rFonts w:ascii="Times New Roman" w:hAnsi="Times New Roman" w:cs="Times New Roman"/>
          <w:b/>
        </w:rPr>
      </w:pPr>
      <w:r w:rsidRPr="00AA7025">
        <w:rPr>
          <w:rFonts w:ascii="Times New Roman" w:hAnsi="Times New Roman" w:cs="Times New Roman"/>
          <w:b/>
        </w:rPr>
        <w:t>Severity 3–4: Minor issues or cosmetic problems.</w:t>
      </w:r>
    </w:p>
    <w:p w14:paraId="799529CC"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rPr>
        <w:t>After fixing, the QA team retests the related cases to confirm resolution.</w:t>
      </w:r>
    </w:p>
    <w:p w14:paraId="6A717643"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bCs/>
        </w:rPr>
        <w:t>Regression Testing</w:t>
      </w:r>
      <w:r w:rsidRPr="00AA7025">
        <w:rPr>
          <w:rFonts w:ascii="Times New Roman" w:hAnsi="Times New Roman" w:cs="Times New Roman"/>
          <w:b/>
        </w:rPr>
        <w:t xml:space="preserve"> is executed to ensure fixes haven’t affected prior functionality.</w:t>
      </w:r>
    </w:p>
    <w:p w14:paraId="1DD2CB9F"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bCs/>
        </w:rPr>
        <w:t>Traceability:</w:t>
      </w:r>
      <w:r w:rsidRPr="00AA7025">
        <w:rPr>
          <w:rFonts w:ascii="Times New Roman" w:hAnsi="Times New Roman" w:cs="Times New Roman"/>
          <w:b/>
        </w:rPr>
        <w:t xml:space="preserve"> All test cases, test data, and results are tracked using a Traceability Matrix.</w:t>
      </w:r>
    </w:p>
    <w:p w14:paraId="3ADA6017" w14:textId="77777777" w:rsidR="007372AD" w:rsidRPr="00AA7025" w:rsidRDefault="007372AD" w:rsidP="007372AD">
      <w:pPr>
        <w:numPr>
          <w:ilvl w:val="0"/>
          <w:numId w:val="79"/>
        </w:numPr>
        <w:suppressAutoHyphens/>
        <w:spacing w:after="0" w:line="240" w:lineRule="auto"/>
        <w:rPr>
          <w:rFonts w:ascii="Times New Roman" w:hAnsi="Times New Roman" w:cs="Times New Roman"/>
          <w:b/>
        </w:rPr>
      </w:pPr>
      <w:r w:rsidRPr="00AA7025">
        <w:rPr>
          <w:rFonts w:ascii="Times New Roman" w:hAnsi="Times New Roman" w:cs="Times New Roman"/>
          <w:b/>
        </w:rPr>
        <w:t>A dedicated test environment replicating supported hardware, emulators, and network configurations is maintained for all test cycles.</w:t>
      </w:r>
    </w:p>
    <w:p w14:paraId="66A51736" w14:textId="77777777" w:rsidR="007372AD" w:rsidRPr="00AA7025" w:rsidRDefault="007372AD" w:rsidP="007372AD">
      <w:pPr>
        <w:rPr>
          <w:rFonts w:ascii="Times New Roman" w:hAnsi="Times New Roman" w:cs="Times New Roman"/>
          <w:sz w:val="23"/>
          <w:szCs w:val="23"/>
        </w:rPr>
        <w:sectPr w:rsidR="007372AD" w:rsidRPr="00AA7025" w:rsidSect="007372AD">
          <w:headerReference w:type="default" r:id="rId14"/>
          <w:footerReference w:type="default" r:id="rId15"/>
          <w:headerReference w:type="first" r:id="rId16"/>
          <w:footerReference w:type="first" r:id="rId17"/>
          <w:footnotePr>
            <w:pos w:val="beneathText"/>
          </w:footnotePr>
          <w:type w:val="continuous"/>
          <w:pgSz w:w="12240" w:h="15840"/>
          <w:pgMar w:top="540" w:right="1267" w:bottom="630" w:left="1440" w:header="720" w:footer="225" w:gutter="0"/>
          <w:cols w:space="720"/>
          <w:titlePg/>
          <w:docGrid w:linePitch="360"/>
        </w:sectPr>
      </w:pPr>
    </w:p>
    <w:p w14:paraId="6678700C" w14:textId="4D029DDE" w:rsidR="007372AD" w:rsidRPr="00AA7025" w:rsidRDefault="007372AD" w:rsidP="007372AD">
      <w:pPr>
        <w:jc w:val="both"/>
        <w:rPr>
          <w:rFonts w:ascii="Times New Roman" w:hAnsi="Times New Roman" w:cs="Times New Roman"/>
          <w:b/>
          <w:sz w:val="21"/>
          <w:szCs w:val="21"/>
        </w:rPr>
        <w:sectPr w:rsidR="007372AD" w:rsidRPr="00AA7025" w:rsidSect="007372AD">
          <w:headerReference w:type="default" r:id="rId18"/>
          <w:footerReference w:type="default" r:id="rId19"/>
          <w:footnotePr>
            <w:pos w:val="beneathText"/>
          </w:footnotePr>
          <w:pgSz w:w="15840" w:h="12240" w:orient="landscape"/>
          <w:pgMar w:top="1440" w:right="446" w:bottom="1267" w:left="1267" w:header="720" w:footer="0" w:gutter="0"/>
          <w:cols w:space="720"/>
          <w:docGrid w:linePitch="360"/>
        </w:sectPr>
      </w:pPr>
      <w:r w:rsidRPr="00AA7025">
        <w:rPr>
          <w:rFonts w:ascii="Times New Roman" w:hAnsi="Times New Roman" w:cs="Times New Roman"/>
          <w:b/>
          <w:noProof/>
          <w:sz w:val="21"/>
          <w:szCs w:val="21"/>
        </w:rPr>
        <w:lastRenderedPageBreak/>
        <w:drawing>
          <wp:inline distT="0" distB="0" distL="0" distR="0" wp14:anchorId="6930A580" wp14:editId="69CBFBFB">
            <wp:extent cx="8510258" cy="5718736"/>
            <wp:effectExtent l="0" t="0" r="5715" b="0"/>
            <wp:docPr id="1045464542" name="Picture 10" descr="A computer screen 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64542" name="Picture 10" descr="A computer screen shot of a flow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22706" cy="5727101"/>
                    </a:xfrm>
                    <a:prstGeom prst="rect">
                      <a:avLst/>
                    </a:prstGeom>
                    <a:noFill/>
                    <a:ln>
                      <a:noFill/>
                    </a:ln>
                  </pic:spPr>
                </pic:pic>
              </a:graphicData>
            </a:graphic>
          </wp:inline>
        </w:drawing>
      </w:r>
    </w:p>
    <w:p w14:paraId="356F58BF" w14:textId="77777777" w:rsidR="007372AD" w:rsidRPr="005A6F07" w:rsidRDefault="007372AD" w:rsidP="007372AD">
      <w:pPr>
        <w:rPr>
          <w:rFonts w:ascii="Times New Roman" w:hAnsi="Times New Roman" w:cs="Times New Roman"/>
          <w:b/>
        </w:rPr>
      </w:pPr>
      <w:r w:rsidRPr="005A6F07">
        <w:rPr>
          <w:rFonts w:ascii="Times New Roman" w:hAnsi="Times New Roman" w:cs="Times New Roman"/>
          <w:b/>
        </w:rPr>
        <w:lastRenderedPageBreak/>
        <w:t>Test Flow:</w:t>
      </w:r>
    </w:p>
    <w:p w14:paraId="0BAC6FCE" w14:textId="77777777" w:rsidR="007372AD" w:rsidRPr="005A6F07" w:rsidRDefault="007372AD" w:rsidP="007372AD">
      <w:pPr>
        <w:rPr>
          <w:rFonts w:ascii="Times New Roman" w:hAnsi="Times New Roman" w:cs="Times New Roman"/>
          <w:b/>
        </w:rPr>
      </w:pPr>
    </w:p>
    <w:p w14:paraId="7149F232" w14:textId="77777777" w:rsidR="007372AD" w:rsidRPr="005A6F07" w:rsidRDefault="007372AD" w:rsidP="007372AD">
      <w:pPr>
        <w:jc w:val="both"/>
        <w:rPr>
          <w:rFonts w:ascii="Times New Roman" w:hAnsi="Times New Roman" w:cs="Times New Roman"/>
        </w:rPr>
      </w:pPr>
      <w:r w:rsidRPr="005A6F07">
        <w:rPr>
          <w:rFonts w:ascii="Times New Roman" w:hAnsi="Times New Roman" w:cs="Times New Roman"/>
        </w:rPr>
        <w:t xml:space="preserve">Testing of the </w:t>
      </w:r>
      <w:r w:rsidRPr="005A6F07">
        <w:rPr>
          <w:rFonts w:ascii="Times New Roman" w:hAnsi="Times New Roman" w:cs="Times New Roman"/>
          <w:b/>
          <w:bCs/>
        </w:rPr>
        <w:t>ABC Instant Messenger application</w:t>
      </w:r>
      <w:r w:rsidRPr="005A6F07">
        <w:rPr>
          <w:rFonts w:ascii="Times New Roman" w:hAnsi="Times New Roman" w:cs="Times New Roman"/>
        </w:rPr>
        <w:t xml:space="preserve"> will be performed at the </w:t>
      </w:r>
      <w:r w:rsidRPr="005A6F07">
        <w:rPr>
          <w:rFonts w:ascii="Times New Roman" w:hAnsi="Times New Roman" w:cs="Times New Roman"/>
          <w:b/>
          <w:bCs/>
        </w:rPr>
        <w:t>feature level</w:t>
      </w:r>
      <w:r w:rsidRPr="005A6F07">
        <w:rPr>
          <w:rFonts w:ascii="Times New Roman" w:hAnsi="Times New Roman" w:cs="Times New Roman"/>
        </w:rPr>
        <w:t xml:space="preserve"> following an </w:t>
      </w:r>
      <w:r w:rsidRPr="005A6F07">
        <w:rPr>
          <w:rFonts w:ascii="Times New Roman" w:hAnsi="Times New Roman" w:cs="Times New Roman"/>
          <w:b/>
          <w:bCs/>
        </w:rPr>
        <w:t>iterative two-week internal build release cycle</w:t>
      </w:r>
      <w:r w:rsidRPr="005A6F07">
        <w:rPr>
          <w:rFonts w:ascii="Times New Roman" w:hAnsi="Times New Roman" w:cs="Times New Roman"/>
        </w:rPr>
        <w:t>.</w:t>
      </w:r>
    </w:p>
    <w:p w14:paraId="3CDD697E" w14:textId="77777777" w:rsidR="007372AD" w:rsidRPr="005A6F07" w:rsidRDefault="007372AD" w:rsidP="007372AD">
      <w:pPr>
        <w:jc w:val="both"/>
        <w:rPr>
          <w:rFonts w:ascii="Times New Roman" w:hAnsi="Times New Roman" w:cs="Times New Roman"/>
        </w:rPr>
      </w:pPr>
      <w:r w:rsidRPr="005A6F07">
        <w:rPr>
          <w:rFonts w:ascii="Times New Roman" w:hAnsi="Times New Roman" w:cs="Times New Roman"/>
        </w:rPr>
        <w:t xml:space="preserve">Integration and Functionality Testing will begin as soon as the first set of core messenger features — such as login, message transmission, and contact list management — is developed and released by the development team according to the </w:t>
      </w:r>
      <w:r w:rsidRPr="005A6F07">
        <w:rPr>
          <w:rFonts w:ascii="Times New Roman" w:hAnsi="Times New Roman" w:cs="Times New Roman"/>
          <w:b/>
          <w:bCs/>
        </w:rPr>
        <w:t>build series process</w:t>
      </w:r>
      <w:r w:rsidRPr="005A6F07">
        <w:rPr>
          <w:rFonts w:ascii="Times New Roman" w:hAnsi="Times New Roman" w:cs="Times New Roman"/>
        </w:rPr>
        <w:t>.</w:t>
      </w:r>
    </w:p>
    <w:p w14:paraId="1524CE08" w14:textId="77777777" w:rsidR="007372AD" w:rsidRPr="005A6F07" w:rsidRDefault="007372AD" w:rsidP="007372AD">
      <w:pPr>
        <w:jc w:val="both"/>
        <w:rPr>
          <w:rFonts w:ascii="Times New Roman" w:hAnsi="Times New Roman" w:cs="Times New Roman"/>
        </w:rPr>
      </w:pPr>
      <w:r w:rsidRPr="005A6F07">
        <w:rPr>
          <w:rFonts w:ascii="Times New Roman" w:hAnsi="Times New Roman" w:cs="Times New Roman"/>
        </w:rPr>
        <w:t xml:space="preserve">This process will continue until the completion of </w:t>
      </w:r>
      <w:r w:rsidRPr="005A6F07">
        <w:rPr>
          <w:rFonts w:ascii="Times New Roman" w:hAnsi="Times New Roman" w:cs="Times New Roman"/>
          <w:b/>
          <w:bCs/>
        </w:rPr>
        <w:t>System Testing</w:t>
      </w:r>
      <w:r w:rsidRPr="005A6F07">
        <w:rPr>
          <w:rFonts w:ascii="Times New Roman" w:hAnsi="Times New Roman" w:cs="Times New Roman"/>
        </w:rPr>
        <w:t>.</w:t>
      </w:r>
    </w:p>
    <w:p w14:paraId="4000D8C8" w14:textId="77777777" w:rsidR="007372AD" w:rsidRPr="005A6F07" w:rsidRDefault="007372AD" w:rsidP="007372AD">
      <w:pPr>
        <w:jc w:val="both"/>
        <w:rPr>
          <w:rFonts w:ascii="Times New Roman" w:hAnsi="Times New Roman" w:cs="Times New Roman"/>
        </w:rPr>
      </w:pPr>
      <w:r w:rsidRPr="005A6F07">
        <w:rPr>
          <w:rFonts w:ascii="Times New Roman" w:hAnsi="Times New Roman" w:cs="Times New Roman"/>
        </w:rPr>
        <w:t xml:space="preserve">The development team will determine and communicate the list of features included in each build release, allowing the QA team to </w:t>
      </w:r>
      <w:r w:rsidRPr="005A6F07">
        <w:rPr>
          <w:rFonts w:ascii="Times New Roman" w:hAnsi="Times New Roman" w:cs="Times New Roman"/>
          <w:b/>
          <w:bCs/>
        </w:rPr>
        <w:t>design and review Test Scenarios and Test Cases</w:t>
      </w:r>
      <w:r w:rsidRPr="005A6F07">
        <w:rPr>
          <w:rFonts w:ascii="Times New Roman" w:hAnsi="Times New Roman" w:cs="Times New Roman"/>
        </w:rPr>
        <w:t xml:space="preserve"> in advance for upcoming testing cycles.</w:t>
      </w:r>
    </w:p>
    <w:p w14:paraId="7B893C41" w14:textId="4DF00BE9" w:rsidR="007372AD" w:rsidRPr="005A6F07" w:rsidRDefault="007372AD" w:rsidP="007372AD">
      <w:pPr>
        <w:jc w:val="both"/>
        <w:rPr>
          <w:rFonts w:ascii="Times New Roman" w:hAnsi="Times New Roman" w:cs="Times New Roman"/>
        </w:rPr>
      </w:pPr>
      <w:r w:rsidRPr="005A6F07">
        <w:rPr>
          <w:rFonts w:ascii="Times New Roman" w:hAnsi="Times New Roman" w:cs="Times New Roman"/>
          <w:noProof/>
        </w:rPr>
        <mc:AlternateContent>
          <mc:Choice Requires="wps">
            <w:drawing>
              <wp:anchor distT="0" distB="0" distL="0" distR="114300" simplePos="0" relativeHeight="251680768" behindDoc="0" locked="0" layoutInCell="1" allowOverlap="1" wp14:anchorId="532C78E3" wp14:editId="0343751A">
                <wp:simplePos x="0" y="0"/>
                <wp:positionH relativeFrom="margin">
                  <wp:posOffset>-71755</wp:posOffset>
                </wp:positionH>
                <wp:positionV relativeFrom="paragraph">
                  <wp:posOffset>178435</wp:posOffset>
                </wp:positionV>
                <wp:extent cx="6017895" cy="5149850"/>
                <wp:effectExtent l="4445" t="5080" r="6985" b="7620"/>
                <wp:wrapSquare wrapText="largest"/>
                <wp:docPr id="157695125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895" cy="5149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8" w:type="dxa"/>
                              <w:tblLayout w:type="fixed"/>
                              <w:tblLook w:val="0000" w:firstRow="0" w:lastRow="0" w:firstColumn="0" w:lastColumn="0" w:noHBand="0" w:noVBand="0"/>
                            </w:tblPr>
                            <w:tblGrid>
                              <w:gridCol w:w="1368"/>
                              <w:gridCol w:w="2340"/>
                              <w:gridCol w:w="5770"/>
                            </w:tblGrid>
                            <w:tr w:rsidR="007372AD" w:rsidRPr="0023437D" w14:paraId="5CF82841" w14:textId="77777777">
                              <w:tc>
                                <w:tcPr>
                                  <w:tcW w:w="1368" w:type="dxa"/>
                                  <w:tcBorders>
                                    <w:top w:val="single" w:sz="4" w:space="0" w:color="000000"/>
                                    <w:left w:val="single" w:sz="4" w:space="0" w:color="000000"/>
                                    <w:bottom w:val="single" w:sz="4" w:space="0" w:color="000000"/>
                                  </w:tcBorders>
                                  <w:shd w:val="clear" w:color="auto" w:fill="CCFFFF"/>
                                </w:tcPr>
                                <w:p w14:paraId="0A4A1331" w14:textId="77777777" w:rsidR="007372AD" w:rsidRPr="00F72161" w:rsidRDefault="007372AD">
                                  <w:pPr>
                                    <w:snapToGrid w:val="0"/>
                                    <w:rPr>
                                      <w:b/>
                                    </w:rPr>
                                  </w:pPr>
                                  <w:r w:rsidRPr="00F72161">
                                    <w:rPr>
                                      <w:b/>
                                    </w:rPr>
                                    <w:t>Day</w:t>
                                  </w:r>
                                </w:p>
                              </w:tc>
                              <w:tc>
                                <w:tcPr>
                                  <w:tcW w:w="2340" w:type="dxa"/>
                                  <w:tcBorders>
                                    <w:top w:val="single" w:sz="4" w:space="0" w:color="000000"/>
                                    <w:left w:val="single" w:sz="4" w:space="0" w:color="000000"/>
                                    <w:bottom w:val="single" w:sz="4" w:space="0" w:color="000000"/>
                                  </w:tcBorders>
                                  <w:shd w:val="clear" w:color="auto" w:fill="CCFFFF"/>
                                </w:tcPr>
                                <w:p w14:paraId="56CF03A9" w14:textId="77777777" w:rsidR="007372AD" w:rsidRPr="00F72161" w:rsidRDefault="007372AD">
                                  <w:pPr>
                                    <w:snapToGrid w:val="0"/>
                                    <w:rPr>
                                      <w:b/>
                                    </w:rPr>
                                  </w:pPr>
                                  <w:r w:rsidRPr="00F72161">
                                    <w:rPr>
                                      <w:b/>
                                    </w:rPr>
                                    <w:t>Series Phase</w:t>
                                  </w:r>
                                </w:p>
                              </w:tc>
                              <w:tc>
                                <w:tcPr>
                                  <w:tcW w:w="5770" w:type="dxa"/>
                                  <w:tcBorders>
                                    <w:top w:val="single" w:sz="4" w:space="0" w:color="000000"/>
                                    <w:left w:val="single" w:sz="4" w:space="0" w:color="000000"/>
                                    <w:bottom w:val="single" w:sz="4" w:space="0" w:color="000000"/>
                                    <w:right w:val="single" w:sz="4" w:space="0" w:color="000000"/>
                                  </w:tcBorders>
                                  <w:shd w:val="clear" w:color="auto" w:fill="CCFFFF"/>
                                </w:tcPr>
                                <w:p w14:paraId="5ECC4176" w14:textId="77777777" w:rsidR="007372AD" w:rsidRPr="00F72161" w:rsidRDefault="007372AD">
                                  <w:pPr>
                                    <w:snapToGrid w:val="0"/>
                                    <w:rPr>
                                      <w:b/>
                                    </w:rPr>
                                  </w:pPr>
                                  <w:r w:rsidRPr="00F72161">
                                    <w:rPr>
                                      <w:b/>
                                    </w:rPr>
                                    <w:t>Activities</w:t>
                                  </w:r>
                                </w:p>
                              </w:tc>
                            </w:tr>
                            <w:tr w:rsidR="007372AD" w:rsidRPr="0023437D" w14:paraId="48938503" w14:textId="77777777">
                              <w:trPr>
                                <w:trHeight w:val="1223"/>
                              </w:trPr>
                              <w:tc>
                                <w:tcPr>
                                  <w:tcW w:w="1368" w:type="dxa"/>
                                  <w:tcBorders>
                                    <w:left w:val="single" w:sz="4" w:space="0" w:color="000000"/>
                                    <w:bottom w:val="single" w:sz="4" w:space="0" w:color="000000"/>
                                  </w:tcBorders>
                                  <w:shd w:val="clear" w:color="auto" w:fill="CCFFCC"/>
                                </w:tcPr>
                                <w:p w14:paraId="372D1E08" w14:textId="77777777" w:rsidR="007372AD" w:rsidRPr="00F72161" w:rsidRDefault="007372AD">
                                  <w:pPr>
                                    <w:snapToGrid w:val="0"/>
                                    <w:rPr>
                                      <w:bCs/>
                                    </w:rPr>
                                  </w:pPr>
                                  <w:r w:rsidRPr="00F72161">
                                    <w:rPr>
                                      <w:bCs/>
                                    </w:rPr>
                                    <w:t>Monday</w:t>
                                  </w:r>
                                </w:p>
                              </w:tc>
                              <w:tc>
                                <w:tcPr>
                                  <w:tcW w:w="2340" w:type="dxa"/>
                                  <w:tcBorders>
                                    <w:left w:val="single" w:sz="4" w:space="0" w:color="000000"/>
                                    <w:bottom w:val="single" w:sz="4" w:space="0" w:color="000000"/>
                                  </w:tcBorders>
                                  <w:shd w:val="clear" w:color="auto" w:fill="CCFFCC"/>
                                </w:tcPr>
                                <w:p w14:paraId="58E5D945" w14:textId="77777777" w:rsidR="007372AD" w:rsidRPr="00F72161" w:rsidRDefault="007372AD">
                                  <w:pPr>
                                    <w:snapToGrid w:val="0"/>
                                    <w:rPr>
                                      <w:bCs/>
                                    </w:rPr>
                                  </w:pPr>
                                  <w:r w:rsidRPr="00F72161">
                                    <w:rPr>
                                      <w:bCs/>
                                    </w:rPr>
                                    <w:t>Start of Build Series N</w:t>
                                  </w:r>
                                </w:p>
                              </w:tc>
                              <w:tc>
                                <w:tcPr>
                                  <w:tcW w:w="5770" w:type="dxa"/>
                                  <w:tcBorders>
                                    <w:left w:val="single" w:sz="4" w:space="0" w:color="000000"/>
                                    <w:bottom w:val="single" w:sz="4" w:space="0" w:color="000000"/>
                                    <w:right w:val="single" w:sz="4" w:space="0" w:color="000000"/>
                                  </w:tcBorders>
                                  <w:shd w:val="clear" w:color="auto" w:fill="CCFFCC"/>
                                </w:tcPr>
                                <w:p w14:paraId="04CD0709" w14:textId="77777777" w:rsidR="007372AD" w:rsidRPr="00F72161" w:rsidRDefault="007372AD" w:rsidP="00F72161">
                                  <w:pPr>
                                    <w:rPr>
                                      <w:bCs/>
                                    </w:rPr>
                                  </w:pPr>
                                  <w:r w:rsidRPr="00F72161">
                                    <w:rPr>
                                      <w:bCs/>
                                    </w:rPr>
                                    <w:t>+ Initialize test cycle and confirm environment setup (Palm OS simulator, ICQ server access, user test accounts).</w:t>
                                  </w:r>
                                  <w:r w:rsidRPr="00F72161">
                                    <w:rPr>
                                      <w:bCs/>
                                    </w:rPr>
                                    <w:br/>
                                    <w:t>+ Receive Build N and Release Notes from Project Manager.</w:t>
                                  </w:r>
                                  <w:r w:rsidRPr="00F72161">
                                    <w:rPr>
                                      <w:bCs/>
                                    </w:rPr>
                                    <w:br/>
                                    <w:t>+ Deploy Build N in QA test environment.</w:t>
                                  </w:r>
                                  <w:r w:rsidRPr="00F72161">
                                    <w:rPr>
                                      <w:bCs/>
                                    </w:rPr>
                                    <w:br/>
                                    <w:t>+ Execute Smoke Test to verify build stability (login, send message, contact list load).</w:t>
                                  </w:r>
                                </w:p>
                              </w:tc>
                            </w:tr>
                            <w:tr w:rsidR="007372AD" w:rsidRPr="0023437D" w14:paraId="60645E38" w14:textId="77777777">
                              <w:tc>
                                <w:tcPr>
                                  <w:tcW w:w="1368" w:type="dxa"/>
                                  <w:tcBorders>
                                    <w:left w:val="single" w:sz="4" w:space="0" w:color="000000"/>
                                    <w:bottom w:val="single" w:sz="4" w:space="0" w:color="000000"/>
                                  </w:tcBorders>
                                  <w:shd w:val="clear" w:color="auto" w:fill="CCFFCC"/>
                                </w:tcPr>
                                <w:p w14:paraId="5E62AC63" w14:textId="77777777" w:rsidR="007372AD" w:rsidRPr="00F72161" w:rsidRDefault="007372AD">
                                  <w:pPr>
                                    <w:snapToGrid w:val="0"/>
                                    <w:rPr>
                                      <w:bCs/>
                                    </w:rPr>
                                  </w:pPr>
                                  <w:r w:rsidRPr="00F72161">
                                    <w:rPr>
                                      <w:bCs/>
                                    </w:rPr>
                                    <w:t>Tuesday</w:t>
                                  </w:r>
                                </w:p>
                              </w:tc>
                              <w:tc>
                                <w:tcPr>
                                  <w:tcW w:w="2340" w:type="dxa"/>
                                  <w:tcBorders>
                                    <w:left w:val="single" w:sz="4" w:space="0" w:color="000000"/>
                                    <w:bottom w:val="single" w:sz="4" w:space="0" w:color="000000"/>
                                  </w:tcBorders>
                                  <w:shd w:val="clear" w:color="auto" w:fill="CCFFCC"/>
                                </w:tcPr>
                                <w:p w14:paraId="0A7C4C2D"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5D8317A3" w14:textId="77777777" w:rsidR="007372AD" w:rsidRPr="00F72161" w:rsidRDefault="007372AD" w:rsidP="00F72161">
                                  <w:pPr>
                                    <w:snapToGrid w:val="0"/>
                                    <w:rPr>
                                      <w:bCs/>
                                    </w:rPr>
                                  </w:pPr>
                                  <w:r w:rsidRPr="00F72161">
                                    <w:rPr>
                                      <w:bCs/>
                                    </w:rPr>
                                    <w:t>+ Continue Round 1 Functional Testing — verify core messaging features, UI navigation, and contact operations.</w:t>
                                  </w:r>
                                </w:p>
                                <w:p w14:paraId="092EB863" w14:textId="77777777" w:rsidR="007372AD" w:rsidRPr="00F72161" w:rsidRDefault="007372AD" w:rsidP="00F72161">
                                  <w:pPr>
                                    <w:snapToGrid w:val="0"/>
                                    <w:rPr>
                                      <w:bCs/>
                                    </w:rPr>
                                  </w:pPr>
                                  <w:r w:rsidRPr="00F72161">
                                    <w:rPr>
                                      <w:bCs/>
                                    </w:rPr>
                                    <w:t>+ Log defects in issue tracker (Bugzilla).</w:t>
                                  </w:r>
                                </w:p>
                              </w:tc>
                            </w:tr>
                            <w:tr w:rsidR="007372AD" w:rsidRPr="0023437D" w14:paraId="17182617" w14:textId="77777777">
                              <w:tc>
                                <w:tcPr>
                                  <w:tcW w:w="1368" w:type="dxa"/>
                                  <w:tcBorders>
                                    <w:left w:val="single" w:sz="4" w:space="0" w:color="000000"/>
                                    <w:bottom w:val="single" w:sz="4" w:space="0" w:color="000000"/>
                                  </w:tcBorders>
                                  <w:shd w:val="clear" w:color="auto" w:fill="CCFFCC"/>
                                </w:tcPr>
                                <w:p w14:paraId="057F634A" w14:textId="77777777" w:rsidR="007372AD" w:rsidRPr="00F72161" w:rsidRDefault="007372AD">
                                  <w:pPr>
                                    <w:snapToGrid w:val="0"/>
                                    <w:rPr>
                                      <w:bCs/>
                                    </w:rPr>
                                  </w:pPr>
                                  <w:r w:rsidRPr="00F72161">
                                    <w:rPr>
                                      <w:bCs/>
                                    </w:rPr>
                                    <w:t>Wednesday</w:t>
                                  </w:r>
                                </w:p>
                              </w:tc>
                              <w:tc>
                                <w:tcPr>
                                  <w:tcW w:w="2340" w:type="dxa"/>
                                  <w:tcBorders>
                                    <w:left w:val="single" w:sz="4" w:space="0" w:color="000000"/>
                                    <w:bottom w:val="single" w:sz="4" w:space="0" w:color="000000"/>
                                  </w:tcBorders>
                                  <w:shd w:val="clear" w:color="auto" w:fill="CCFFCC"/>
                                </w:tcPr>
                                <w:p w14:paraId="0310B24D"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3294F217" w14:textId="77777777" w:rsidR="007372AD" w:rsidRPr="00F72161" w:rsidRDefault="007372AD" w:rsidP="00F72161">
                                  <w:pPr>
                                    <w:snapToGrid w:val="0"/>
                                    <w:rPr>
                                      <w:bCs/>
                                    </w:rPr>
                                  </w:pPr>
                                  <w:r w:rsidRPr="00F72161">
                                    <w:rPr>
                                      <w:bCs/>
                                    </w:rPr>
                                    <w:t>Continue Round 1 Testing — cover new modules introduced in Build N (e.g., status update, notifications).</w:t>
                                  </w:r>
                                </w:p>
                              </w:tc>
                            </w:tr>
                            <w:tr w:rsidR="007372AD" w:rsidRPr="0023437D" w14:paraId="2B95F96F" w14:textId="77777777">
                              <w:tc>
                                <w:tcPr>
                                  <w:tcW w:w="1368" w:type="dxa"/>
                                  <w:tcBorders>
                                    <w:left w:val="single" w:sz="4" w:space="0" w:color="000000"/>
                                    <w:bottom w:val="single" w:sz="4" w:space="0" w:color="000000"/>
                                  </w:tcBorders>
                                  <w:shd w:val="clear" w:color="auto" w:fill="CCFFCC"/>
                                </w:tcPr>
                                <w:p w14:paraId="147A00A6" w14:textId="77777777" w:rsidR="007372AD" w:rsidRPr="00F72161" w:rsidRDefault="007372AD">
                                  <w:pPr>
                                    <w:snapToGrid w:val="0"/>
                                    <w:rPr>
                                      <w:bCs/>
                                    </w:rPr>
                                  </w:pPr>
                                  <w:r w:rsidRPr="00F72161">
                                    <w:rPr>
                                      <w:bCs/>
                                    </w:rPr>
                                    <w:t>Thursday</w:t>
                                  </w:r>
                                </w:p>
                              </w:tc>
                              <w:tc>
                                <w:tcPr>
                                  <w:tcW w:w="2340" w:type="dxa"/>
                                  <w:tcBorders>
                                    <w:left w:val="single" w:sz="4" w:space="0" w:color="000000"/>
                                    <w:bottom w:val="single" w:sz="4" w:space="0" w:color="000000"/>
                                  </w:tcBorders>
                                  <w:shd w:val="clear" w:color="auto" w:fill="CCFFCC"/>
                                </w:tcPr>
                                <w:p w14:paraId="27778DF0"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308CFB6B" w14:textId="77777777" w:rsidR="007372AD" w:rsidRPr="00F72161" w:rsidRDefault="007372AD" w:rsidP="00F72161">
                                  <w:pPr>
                                    <w:snapToGrid w:val="0"/>
                                    <w:rPr>
                                      <w:bCs/>
                                    </w:rPr>
                                  </w:pPr>
                                  <w:r w:rsidRPr="00F72161">
                                    <w:rPr>
                                      <w:bCs/>
                                    </w:rPr>
                                    <w:t>Continue Round 1 Testing and validate fixes for previous build defects.</w:t>
                                  </w:r>
                                </w:p>
                              </w:tc>
                            </w:tr>
                            <w:tr w:rsidR="007372AD" w:rsidRPr="0023437D" w14:paraId="0A9354D0" w14:textId="77777777">
                              <w:tc>
                                <w:tcPr>
                                  <w:tcW w:w="1368" w:type="dxa"/>
                                  <w:tcBorders>
                                    <w:left w:val="single" w:sz="4" w:space="0" w:color="000000"/>
                                    <w:bottom w:val="single" w:sz="4" w:space="0" w:color="000000"/>
                                  </w:tcBorders>
                                  <w:shd w:val="clear" w:color="auto" w:fill="CCFFCC"/>
                                </w:tcPr>
                                <w:p w14:paraId="338EEEB1" w14:textId="77777777" w:rsidR="007372AD" w:rsidRPr="00F72161" w:rsidRDefault="007372AD">
                                  <w:pPr>
                                    <w:snapToGrid w:val="0"/>
                                    <w:rPr>
                                      <w:bCs/>
                                    </w:rPr>
                                  </w:pPr>
                                  <w:r w:rsidRPr="00F72161">
                                    <w:rPr>
                                      <w:bCs/>
                                    </w:rPr>
                                    <w:t>Friday</w:t>
                                  </w:r>
                                </w:p>
                              </w:tc>
                              <w:tc>
                                <w:tcPr>
                                  <w:tcW w:w="2340" w:type="dxa"/>
                                  <w:tcBorders>
                                    <w:left w:val="single" w:sz="4" w:space="0" w:color="000000"/>
                                    <w:bottom w:val="single" w:sz="4" w:space="0" w:color="000000"/>
                                  </w:tcBorders>
                                  <w:shd w:val="clear" w:color="auto" w:fill="CCFFCC"/>
                                </w:tcPr>
                                <w:p w14:paraId="0D67CE33"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625E4275" w14:textId="77777777" w:rsidR="007372AD" w:rsidRPr="00F72161" w:rsidRDefault="007372AD" w:rsidP="00F72161">
                                  <w:pPr>
                                    <w:rPr>
                                      <w:bCs/>
                                    </w:rPr>
                                  </w:pPr>
                                  <w:r w:rsidRPr="00F72161">
                                    <w:rPr>
                                      <w:bCs/>
                                    </w:rPr>
                                    <w:t>+ End of Round 1 Testing — summarize results and update daily status report.</w:t>
                                  </w:r>
                                </w:p>
                                <w:p w14:paraId="55286ABA" w14:textId="77777777" w:rsidR="007372AD" w:rsidRPr="00F72161" w:rsidRDefault="007372AD" w:rsidP="00F72161">
                                  <w:pPr>
                                    <w:rPr>
                                      <w:bCs/>
                                    </w:rPr>
                                  </w:pPr>
                                  <w:r w:rsidRPr="00F72161">
                                    <w:rPr>
                                      <w:bCs/>
                                    </w:rPr>
                                    <w:t>+ Begin planning for Build Series N+1 (feature list, estimation, resource allocation).</w:t>
                                  </w:r>
                                </w:p>
                              </w:tc>
                            </w:tr>
                            <w:tr w:rsidR="007372AD" w:rsidRPr="0023437D" w14:paraId="400C4083" w14:textId="77777777">
                              <w:tc>
                                <w:tcPr>
                                  <w:tcW w:w="1368" w:type="dxa"/>
                                  <w:tcBorders>
                                    <w:left w:val="single" w:sz="4" w:space="0" w:color="000000"/>
                                    <w:bottom w:val="single" w:sz="4" w:space="0" w:color="000000"/>
                                  </w:tcBorders>
                                  <w:shd w:val="clear" w:color="auto" w:fill="FFCC99"/>
                                </w:tcPr>
                                <w:p w14:paraId="512970F9" w14:textId="77777777" w:rsidR="007372AD" w:rsidRPr="00F72161" w:rsidRDefault="007372AD">
                                  <w:pPr>
                                    <w:snapToGrid w:val="0"/>
                                    <w:rPr>
                                      <w:bCs/>
                                    </w:rPr>
                                  </w:pPr>
                                  <w:r w:rsidRPr="00F72161">
                                    <w:rPr>
                                      <w:bCs/>
                                    </w:rPr>
                                    <w:t>Saturday</w:t>
                                  </w:r>
                                </w:p>
                              </w:tc>
                              <w:tc>
                                <w:tcPr>
                                  <w:tcW w:w="2340" w:type="dxa"/>
                                  <w:tcBorders>
                                    <w:left w:val="single" w:sz="4" w:space="0" w:color="000000"/>
                                    <w:bottom w:val="single" w:sz="4" w:space="0" w:color="000000"/>
                                  </w:tcBorders>
                                  <w:shd w:val="clear" w:color="auto" w:fill="FFCC99"/>
                                </w:tcPr>
                                <w:p w14:paraId="3DDFF040"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FFCC99"/>
                                </w:tcPr>
                                <w:p w14:paraId="5310A163" w14:textId="77777777" w:rsidR="007372AD" w:rsidRPr="00F72161" w:rsidRDefault="007372AD">
                                  <w:pPr>
                                    <w:snapToGrid w:val="0"/>
                                    <w:rPr>
                                      <w:bCs/>
                                    </w:rPr>
                                  </w:pPr>
                                </w:p>
                              </w:tc>
                            </w:tr>
                            <w:tr w:rsidR="007372AD" w:rsidRPr="0023437D" w14:paraId="704906EC" w14:textId="77777777">
                              <w:tc>
                                <w:tcPr>
                                  <w:tcW w:w="1368" w:type="dxa"/>
                                  <w:tcBorders>
                                    <w:left w:val="single" w:sz="4" w:space="0" w:color="000000"/>
                                    <w:bottom w:val="single" w:sz="4" w:space="0" w:color="000000"/>
                                  </w:tcBorders>
                                  <w:shd w:val="clear" w:color="auto" w:fill="FFCC99"/>
                                </w:tcPr>
                                <w:p w14:paraId="3113AA7F" w14:textId="77777777" w:rsidR="007372AD" w:rsidRPr="00F72161" w:rsidRDefault="007372AD">
                                  <w:pPr>
                                    <w:snapToGrid w:val="0"/>
                                    <w:rPr>
                                      <w:bCs/>
                                    </w:rPr>
                                  </w:pPr>
                                  <w:r w:rsidRPr="00F72161">
                                    <w:rPr>
                                      <w:bCs/>
                                    </w:rPr>
                                    <w:t>Sunday</w:t>
                                  </w:r>
                                </w:p>
                              </w:tc>
                              <w:tc>
                                <w:tcPr>
                                  <w:tcW w:w="2340" w:type="dxa"/>
                                  <w:tcBorders>
                                    <w:left w:val="single" w:sz="4" w:space="0" w:color="000000"/>
                                    <w:bottom w:val="single" w:sz="4" w:space="0" w:color="000000"/>
                                  </w:tcBorders>
                                  <w:shd w:val="clear" w:color="auto" w:fill="FFCC99"/>
                                </w:tcPr>
                                <w:p w14:paraId="5A8099DC"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FFCC99"/>
                                </w:tcPr>
                                <w:p w14:paraId="129B70F4" w14:textId="77777777" w:rsidR="007372AD" w:rsidRPr="00F72161" w:rsidRDefault="007372AD">
                                  <w:pPr>
                                    <w:snapToGrid w:val="0"/>
                                    <w:rPr>
                                      <w:bCs/>
                                    </w:rPr>
                                  </w:pPr>
                                </w:p>
                              </w:tc>
                            </w:tr>
                            <w:tr w:rsidR="007372AD" w:rsidRPr="0023437D" w14:paraId="76D540B2" w14:textId="77777777">
                              <w:tc>
                                <w:tcPr>
                                  <w:tcW w:w="1368" w:type="dxa"/>
                                  <w:tcBorders>
                                    <w:left w:val="single" w:sz="4" w:space="0" w:color="000000"/>
                                    <w:bottom w:val="single" w:sz="4" w:space="0" w:color="000000"/>
                                  </w:tcBorders>
                                  <w:shd w:val="clear" w:color="auto" w:fill="CCFFCC"/>
                                </w:tcPr>
                                <w:p w14:paraId="3C9B741C" w14:textId="77777777" w:rsidR="007372AD" w:rsidRPr="00F72161" w:rsidRDefault="007372AD">
                                  <w:pPr>
                                    <w:snapToGrid w:val="0"/>
                                    <w:rPr>
                                      <w:bCs/>
                                    </w:rPr>
                                  </w:pPr>
                                  <w:r w:rsidRPr="00F72161">
                                    <w:rPr>
                                      <w:bCs/>
                                    </w:rPr>
                                    <w:t>Monday</w:t>
                                  </w:r>
                                </w:p>
                              </w:tc>
                              <w:tc>
                                <w:tcPr>
                                  <w:tcW w:w="2340" w:type="dxa"/>
                                  <w:tcBorders>
                                    <w:left w:val="single" w:sz="4" w:space="0" w:color="000000"/>
                                    <w:bottom w:val="single" w:sz="4" w:space="0" w:color="000000"/>
                                  </w:tcBorders>
                                  <w:shd w:val="clear" w:color="auto" w:fill="CCFFCC"/>
                                </w:tcPr>
                                <w:p w14:paraId="32C23110"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5EE0F2F3" w14:textId="77777777" w:rsidR="007372AD" w:rsidRPr="00F72161" w:rsidRDefault="007372AD" w:rsidP="00F72161">
                                  <w:pPr>
                                    <w:snapToGrid w:val="0"/>
                                    <w:rPr>
                                      <w:bCs/>
                                    </w:rPr>
                                  </w:pPr>
                                  <w:r w:rsidRPr="00F72161">
                                    <w:rPr>
                                      <w:bCs/>
                                    </w:rPr>
                                    <w:t>Begin Round 2 Testing – focus on Integration and Regression testing (message sync, data consistency).</w:t>
                                  </w:r>
                                </w:p>
                              </w:tc>
                            </w:tr>
                            <w:tr w:rsidR="007372AD" w:rsidRPr="0023437D" w14:paraId="550D5E5A" w14:textId="77777777">
                              <w:tc>
                                <w:tcPr>
                                  <w:tcW w:w="1368" w:type="dxa"/>
                                  <w:tcBorders>
                                    <w:left w:val="single" w:sz="4" w:space="0" w:color="000000"/>
                                    <w:bottom w:val="single" w:sz="4" w:space="0" w:color="000000"/>
                                  </w:tcBorders>
                                  <w:shd w:val="clear" w:color="auto" w:fill="CCFFCC"/>
                                </w:tcPr>
                                <w:p w14:paraId="6E1FE67F" w14:textId="77777777" w:rsidR="007372AD" w:rsidRPr="00F72161" w:rsidRDefault="007372AD">
                                  <w:pPr>
                                    <w:snapToGrid w:val="0"/>
                                    <w:rPr>
                                      <w:bCs/>
                                    </w:rPr>
                                  </w:pPr>
                                  <w:r w:rsidRPr="00F72161">
                                    <w:rPr>
                                      <w:bCs/>
                                    </w:rPr>
                                    <w:t>Tuesday</w:t>
                                  </w:r>
                                </w:p>
                              </w:tc>
                              <w:tc>
                                <w:tcPr>
                                  <w:tcW w:w="2340" w:type="dxa"/>
                                  <w:tcBorders>
                                    <w:left w:val="single" w:sz="4" w:space="0" w:color="000000"/>
                                    <w:bottom w:val="single" w:sz="4" w:space="0" w:color="000000"/>
                                  </w:tcBorders>
                                  <w:shd w:val="clear" w:color="auto" w:fill="CCFFCC"/>
                                </w:tcPr>
                                <w:p w14:paraId="58DA7D76"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510C044A" w14:textId="77777777" w:rsidR="007372AD" w:rsidRPr="00F72161" w:rsidRDefault="007372AD" w:rsidP="00F72161">
                                  <w:pPr>
                                    <w:snapToGrid w:val="0"/>
                                    <w:rPr>
                                      <w:bCs/>
                                    </w:rPr>
                                  </w:pPr>
                                  <w:r w:rsidRPr="00F72161">
                                    <w:rPr>
                                      <w:bCs/>
                                    </w:rPr>
                                    <w:t>Continue Round 2 Testing – verify performance and compatibility on Palm OS devices.</w:t>
                                  </w:r>
                                </w:p>
                              </w:tc>
                            </w:tr>
                            <w:tr w:rsidR="007372AD" w:rsidRPr="0023437D" w14:paraId="0C02765F" w14:textId="77777777">
                              <w:tc>
                                <w:tcPr>
                                  <w:tcW w:w="1368" w:type="dxa"/>
                                  <w:tcBorders>
                                    <w:left w:val="single" w:sz="4" w:space="0" w:color="000000"/>
                                    <w:bottom w:val="single" w:sz="4" w:space="0" w:color="000000"/>
                                  </w:tcBorders>
                                  <w:shd w:val="clear" w:color="auto" w:fill="CCFFCC"/>
                                </w:tcPr>
                                <w:p w14:paraId="7CE989DE" w14:textId="77777777" w:rsidR="007372AD" w:rsidRPr="00F72161" w:rsidRDefault="007372AD">
                                  <w:pPr>
                                    <w:snapToGrid w:val="0"/>
                                    <w:rPr>
                                      <w:bCs/>
                                    </w:rPr>
                                  </w:pPr>
                                  <w:r w:rsidRPr="00F72161">
                                    <w:rPr>
                                      <w:bCs/>
                                    </w:rPr>
                                    <w:t>Wednesday</w:t>
                                  </w:r>
                                </w:p>
                              </w:tc>
                              <w:tc>
                                <w:tcPr>
                                  <w:tcW w:w="2340" w:type="dxa"/>
                                  <w:tcBorders>
                                    <w:left w:val="single" w:sz="4" w:space="0" w:color="000000"/>
                                    <w:bottom w:val="single" w:sz="4" w:space="0" w:color="000000"/>
                                  </w:tcBorders>
                                  <w:shd w:val="clear" w:color="auto" w:fill="CCFFCC"/>
                                </w:tcPr>
                                <w:p w14:paraId="265B0E6C"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0E4519FB" w14:textId="77777777" w:rsidR="007372AD" w:rsidRPr="00F72161" w:rsidRDefault="007372AD" w:rsidP="00F72161">
                                  <w:pPr>
                                    <w:rPr>
                                      <w:bCs/>
                                    </w:rPr>
                                  </w:pPr>
                                  <w:r w:rsidRPr="00F72161">
                                    <w:rPr>
                                      <w:bCs/>
                                    </w:rPr>
                                    <w:t>+ Continue Round 2 Testing.</w:t>
                                  </w:r>
                                  <w:r w:rsidRPr="00F72161">
                                    <w:rPr>
                                      <w:bCs/>
                                    </w:rPr>
                                    <w:br/>
                                    <w:t>+ Prepare and submit updated Test Scenarios/Cases for Build N+1 review.</w:t>
                                  </w:r>
                                </w:p>
                              </w:tc>
                            </w:tr>
                            <w:tr w:rsidR="007372AD" w:rsidRPr="0023437D" w14:paraId="0CEBE7F6" w14:textId="77777777">
                              <w:tc>
                                <w:tcPr>
                                  <w:tcW w:w="1368" w:type="dxa"/>
                                  <w:tcBorders>
                                    <w:left w:val="single" w:sz="4" w:space="0" w:color="000000"/>
                                    <w:bottom w:val="single" w:sz="4" w:space="0" w:color="000000"/>
                                  </w:tcBorders>
                                  <w:shd w:val="clear" w:color="auto" w:fill="CCFFCC"/>
                                </w:tcPr>
                                <w:p w14:paraId="5583D93A" w14:textId="77777777" w:rsidR="007372AD" w:rsidRPr="00F72161" w:rsidRDefault="007372AD">
                                  <w:pPr>
                                    <w:snapToGrid w:val="0"/>
                                    <w:rPr>
                                      <w:bCs/>
                                    </w:rPr>
                                  </w:pPr>
                                  <w:r w:rsidRPr="00F72161">
                                    <w:rPr>
                                      <w:bCs/>
                                    </w:rPr>
                                    <w:t>Thursday</w:t>
                                  </w:r>
                                </w:p>
                              </w:tc>
                              <w:tc>
                                <w:tcPr>
                                  <w:tcW w:w="2340" w:type="dxa"/>
                                  <w:tcBorders>
                                    <w:left w:val="single" w:sz="4" w:space="0" w:color="000000"/>
                                    <w:bottom w:val="single" w:sz="4" w:space="0" w:color="000000"/>
                                  </w:tcBorders>
                                  <w:shd w:val="clear" w:color="auto" w:fill="CCFFCC"/>
                                </w:tcPr>
                                <w:p w14:paraId="3E31612F"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076A1D1F" w14:textId="77777777" w:rsidR="007372AD" w:rsidRPr="00F72161" w:rsidRDefault="007372AD" w:rsidP="00F72161">
                                  <w:pPr>
                                    <w:snapToGrid w:val="0"/>
                                    <w:rPr>
                                      <w:bCs/>
                                    </w:rPr>
                                  </w:pPr>
                                  <w:r w:rsidRPr="00F72161">
                                    <w:rPr>
                                      <w:bCs/>
                                    </w:rPr>
                                    <w:t>Execute Ad-hoc and Usability testing. Log results and defects.</w:t>
                                  </w:r>
                                </w:p>
                              </w:tc>
                            </w:tr>
                            <w:tr w:rsidR="007372AD" w:rsidRPr="0023437D" w14:paraId="090078B4" w14:textId="77777777">
                              <w:tc>
                                <w:tcPr>
                                  <w:tcW w:w="1368" w:type="dxa"/>
                                  <w:tcBorders>
                                    <w:left w:val="single" w:sz="4" w:space="0" w:color="000000"/>
                                    <w:bottom w:val="single" w:sz="4" w:space="0" w:color="000000"/>
                                  </w:tcBorders>
                                  <w:shd w:val="clear" w:color="auto" w:fill="CCFFCC"/>
                                </w:tcPr>
                                <w:p w14:paraId="512E7699" w14:textId="77777777" w:rsidR="007372AD" w:rsidRPr="00F72161" w:rsidRDefault="007372AD">
                                  <w:pPr>
                                    <w:snapToGrid w:val="0"/>
                                    <w:rPr>
                                      <w:bCs/>
                                    </w:rPr>
                                  </w:pPr>
                                  <w:r w:rsidRPr="00F72161">
                                    <w:rPr>
                                      <w:bCs/>
                                    </w:rPr>
                                    <w:t>Friday</w:t>
                                  </w:r>
                                </w:p>
                              </w:tc>
                              <w:tc>
                                <w:tcPr>
                                  <w:tcW w:w="2340" w:type="dxa"/>
                                  <w:tcBorders>
                                    <w:left w:val="single" w:sz="4" w:space="0" w:color="000000"/>
                                    <w:bottom w:val="single" w:sz="4" w:space="0" w:color="000000"/>
                                  </w:tcBorders>
                                  <w:shd w:val="clear" w:color="auto" w:fill="CCFFCC"/>
                                </w:tcPr>
                                <w:p w14:paraId="7E88A831" w14:textId="77777777" w:rsidR="007372AD" w:rsidRPr="00F72161" w:rsidRDefault="007372AD">
                                  <w:pPr>
                                    <w:snapToGrid w:val="0"/>
                                    <w:rPr>
                                      <w:bCs/>
                                    </w:rPr>
                                  </w:pPr>
                                  <w:r w:rsidRPr="00F72161">
                                    <w:rPr>
                                      <w:bCs/>
                                    </w:rPr>
                                    <w:t>End of Build Series N</w:t>
                                  </w:r>
                                </w:p>
                              </w:tc>
                              <w:tc>
                                <w:tcPr>
                                  <w:tcW w:w="5770" w:type="dxa"/>
                                  <w:tcBorders>
                                    <w:left w:val="single" w:sz="4" w:space="0" w:color="000000"/>
                                    <w:bottom w:val="single" w:sz="4" w:space="0" w:color="000000"/>
                                    <w:right w:val="single" w:sz="4" w:space="0" w:color="000000"/>
                                  </w:tcBorders>
                                  <w:shd w:val="clear" w:color="auto" w:fill="CCFFCC"/>
                                </w:tcPr>
                                <w:p w14:paraId="5BA94D1F" w14:textId="77777777" w:rsidR="007372AD" w:rsidRPr="00F72161" w:rsidRDefault="007372AD" w:rsidP="00F72161">
                                  <w:pPr>
                                    <w:rPr>
                                      <w:bCs/>
                                    </w:rPr>
                                  </w:pPr>
                                  <w:r w:rsidRPr="00F72161">
                                    <w:rPr>
                                      <w:bCs/>
                                    </w:rPr>
                                    <w:t>+ Generate and submit Test Summary Report for Build N.</w:t>
                                  </w:r>
                                  <w:r w:rsidRPr="00F72161">
                                    <w:rPr>
                                      <w:bCs/>
                                    </w:rPr>
                                    <w:br/>
                                    <w:t>+ Update test cases and test data based on feedback.</w:t>
                                  </w:r>
                                  <w:r w:rsidRPr="00F72161">
                                    <w:rPr>
                                      <w:bCs/>
                                    </w:rPr>
                                    <w:br/>
                                    <w:t>+ Prepare environment and documents for next build (Series N+1).</w:t>
                                  </w:r>
                                </w:p>
                              </w:tc>
                            </w:tr>
                          </w:tbl>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2C78E3" id="_x0000_t202" coordsize="21600,21600" o:spt="202" path="m,l,21600r21600,l21600,xe">
                <v:stroke joinstyle="miter"/>
                <v:path gradientshapeok="t" o:connecttype="rect"/>
              </v:shapetype>
              <v:shape id="Text Box 16" o:spid="_x0000_s1026" type="#_x0000_t202" style="position:absolute;left:0;text-align:left;margin-left:-5.65pt;margin-top:14.05pt;width:473.85pt;height:405.5pt;z-index:251680768;visibility:visible;mso-wrap-style:square;mso-width-percent:0;mso-height-percent:0;mso-wrap-distance-left:0;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" stroked="f">
                <v:fill opacity="0"/>
                <v:textbox inset="0,0,0,0">
                  <w:txbxContent>
                    <w:tbl>
                      <w:tblPr>
                        <w:tblW w:w="0" w:type="auto"/>
                        <w:tblInd w:w="108" w:type="dxa"/>
                        <w:tblLayout w:type="fixed"/>
                        <w:tblLook w:val="0000" w:firstRow="0" w:lastRow="0" w:firstColumn="0" w:lastColumn="0" w:noHBand="0" w:noVBand="0"/>
                      </w:tblPr>
                      <w:tblGrid>
                        <w:gridCol w:w="1368"/>
                        <w:gridCol w:w="2340"/>
                        <w:gridCol w:w="5770"/>
                      </w:tblGrid>
                      <w:tr w:rsidR="007372AD" w:rsidRPr="0023437D" w14:paraId="5CF82841" w14:textId="77777777">
                        <w:tc>
                          <w:tcPr>
                            <w:tcW w:w="1368" w:type="dxa"/>
                            <w:tcBorders>
                              <w:top w:val="single" w:sz="4" w:space="0" w:color="000000"/>
                              <w:left w:val="single" w:sz="4" w:space="0" w:color="000000"/>
                              <w:bottom w:val="single" w:sz="4" w:space="0" w:color="000000"/>
                            </w:tcBorders>
                            <w:shd w:val="clear" w:color="auto" w:fill="CCFFFF"/>
                          </w:tcPr>
                          <w:p w14:paraId="0A4A1331" w14:textId="77777777" w:rsidR="007372AD" w:rsidRPr="00F72161" w:rsidRDefault="007372AD">
                            <w:pPr>
                              <w:snapToGrid w:val="0"/>
                              <w:rPr>
                                <w:b/>
                              </w:rPr>
                            </w:pPr>
                            <w:r w:rsidRPr="00F72161">
                              <w:rPr>
                                <w:b/>
                              </w:rPr>
                              <w:t>Day</w:t>
                            </w:r>
                          </w:p>
                        </w:tc>
                        <w:tc>
                          <w:tcPr>
                            <w:tcW w:w="2340" w:type="dxa"/>
                            <w:tcBorders>
                              <w:top w:val="single" w:sz="4" w:space="0" w:color="000000"/>
                              <w:left w:val="single" w:sz="4" w:space="0" w:color="000000"/>
                              <w:bottom w:val="single" w:sz="4" w:space="0" w:color="000000"/>
                            </w:tcBorders>
                            <w:shd w:val="clear" w:color="auto" w:fill="CCFFFF"/>
                          </w:tcPr>
                          <w:p w14:paraId="56CF03A9" w14:textId="77777777" w:rsidR="007372AD" w:rsidRPr="00F72161" w:rsidRDefault="007372AD">
                            <w:pPr>
                              <w:snapToGrid w:val="0"/>
                              <w:rPr>
                                <w:b/>
                              </w:rPr>
                            </w:pPr>
                            <w:r w:rsidRPr="00F72161">
                              <w:rPr>
                                <w:b/>
                              </w:rPr>
                              <w:t>Series Phase</w:t>
                            </w:r>
                          </w:p>
                        </w:tc>
                        <w:tc>
                          <w:tcPr>
                            <w:tcW w:w="5770" w:type="dxa"/>
                            <w:tcBorders>
                              <w:top w:val="single" w:sz="4" w:space="0" w:color="000000"/>
                              <w:left w:val="single" w:sz="4" w:space="0" w:color="000000"/>
                              <w:bottom w:val="single" w:sz="4" w:space="0" w:color="000000"/>
                              <w:right w:val="single" w:sz="4" w:space="0" w:color="000000"/>
                            </w:tcBorders>
                            <w:shd w:val="clear" w:color="auto" w:fill="CCFFFF"/>
                          </w:tcPr>
                          <w:p w14:paraId="5ECC4176" w14:textId="77777777" w:rsidR="007372AD" w:rsidRPr="00F72161" w:rsidRDefault="007372AD">
                            <w:pPr>
                              <w:snapToGrid w:val="0"/>
                              <w:rPr>
                                <w:b/>
                              </w:rPr>
                            </w:pPr>
                            <w:r w:rsidRPr="00F72161">
                              <w:rPr>
                                <w:b/>
                              </w:rPr>
                              <w:t>Activities</w:t>
                            </w:r>
                          </w:p>
                        </w:tc>
                      </w:tr>
                      <w:tr w:rsidR="007372AD" w:rsidRPr="0023437D" w14:paraId="48938503" w14:textId="77777777">
                        <w:trPr>
                          <w:trHeight w:val="1223"/>
                        </w:trPr>
                        <w:tc>
                          <w:tcPr>
                            <w:tcW w:w="1368" w:type="dxa"/>
                            <w:tcBorders>
                              <w:left w:val="single" w:sz="4" w:space="0" w:color="000000"/>
                              <w:bottom w:val="single" w:sz="4" w:space="0" w:color="000000"/>
                            </w:tcBorders>
                            <w:shd w:val="clear" w:color="auto" w:fill="CCFFCC"/>
                          </w:tcPr>
                          <w:p w14:paraId="372D1E08" w14:textId="77777777" w:rsidR="007372AD" w:rsidRPr="00F72161" w:rsidRDefault="007372AD">
                            <w:pPr>
                              <w:snapToGrid w:val="0"/>
                              <w:rPr>
                                <w:bCs/>
                              </w:rPr>
                            </w:pPr>
                            <w:r w:rsidRPr="00F72161">
                              <w:rPr>
                                <w:bCs/>
                              </w:rPr>
                              <w:t>Monday</w:t>
                            </w:r>
                          </w:p>
                        </w:tc>
                        <w:tc>
                          <w:tcPr>
                            <w:tcW w:w="2340" w:type="dxa"/>
                            <w:tcBorders>
                              <w:left w:val="single" w:sz="4" w:space="0" w:color="000000"/>
                              <w:bottom w:val="single" w:sz="4" w:space="0" w:color="000000"/>
                            </w:tcBorders>
                            <w:shd w:val="clear" w:color="auto" w:fill="CCFFCC"/>
                          </w:tcPr>
                          <w:p w14:paraId="58E5D945" w14:textId="77777777" w:rsidR="007372AD" w:rsidRPr="00F72161" w:rsidRDefault="007372AD">
                            <w:pPr>
                              <w:snapToGrid w:val="0"/>
                              <w:rPr>
                                <w:bCs/>
                              </w:rPr>
                            </w:pPr>
                            <w:r w:rsidRPr="00F72161">
                              <w:rPr>
                                <w:bCs/>
                              </w:rPr>
                              <w:t>Start of Build Series N</w:t>
                            </w:r>
                          </w:p>
                        </w:tc>
                        <w:tc>
                          <w:tcPr>
                            <w:tcW w:w="5770" w:type="dxa"/>
                            <w:tcBorders>
                              <w:left w:val="single" w:sz="4" w:space="0" w:color="000000"/>
                              <w:bottom w:val="single" w:sz="4" w:space="0" w:color="000000"/>
                              <w:right w:val="single" w:sz="4" w:space="0" w:color="000000"/>
                            </w:tcBorders>
                            <w:shd w:val="clear" w:color="auto" w:fill="CCFFCC"/>
                          </w:tcPr>
                          <w:p w14:paraId="04CD0709" w14:textId="77777777" w:rsidR="007372AD" w:rsidRPr="00F72161" w:rsidRDefault="007372AD" w:rsidP="00F72161">
                            <w:pPr>
                              <w:rPr>
                                <w:bCs/>
                              </w:rPr>
                            </w:pPr>
                            <w:r w:rsidRPr="00F72161">
                              <w:rPr>
                                <w:bCs/>
                              </w:rPr>
                              <w:t>+ Initialize test cycle and confirm environment setup (Palm OS simulator, ICQ server access, user test accounts).</w:t>
                            </w:r>
                            <w:r w:rsidRPr="00F72161">
                              <w:rPr>
                                <w:bCs/>
                              </w:rPr>
                              <w:br/>
                              <w:t>+ Receive Build N and Release Notes from Project Manager.</w:t>
                            </w:r>
                            <w:r w:rsidRPr="00F72161">
                              <w:rPr>
                                <w:bCs/>
                              </w:rPr>
                              <w:br/>
                              <w:t>+ Deploy Build N in QA test environment.</w:t>
                            </w:r>
                            <w:r w:rsidRPr="00F72161">
                              <w:rPr>
                                <w:bCs/>
                              </w:rPr>
                              <w:br/>
                              <w:t>+ Execute Smoke Test to verify build stability (login, send message, contact list load).</w:t>
                            </w:r>
                          </w:p>
                        </w:tc>
                      </w:tr>
                      <w:tr w:rsidR="007372AD" w:rsidRPr="0023437D" w14:paraId="60645E38" w14:textId="77777777">
                        <w:tc>
                          <w:tcPr>
                            <w:tcW w:w="1368" w:type="dxa"/>
                            <w:tcBorders>
                              <w:left w:val="single" w:sz="4" w:space="0" w:color="000000"/>
                              <w:bottom w:val="single" w:sz="4" w:space="0" w:color="000000"/>
                            </w:tcBorders>
                            <w:shd w:val="clear" w:color="auto" w:fill="CCFFCC"/>
                          </w:tcPr>
                          <w:p w14:paraId="5E62AC63" w14:textId="77777777" w:rsidR="007372AD" w:rsidRPr="00F72161" w:rsidRDefault="007372AD">
                            <w:pPr>
                              <w:snapToGrid w:val="0"/>
                              <w:rPr>
                                <w:bCs/>
                              </w:rPr>
                            </w:pPr>
                            <w:r w:rsidRPr="00F72161">
                              <w:rPr>
                                <w:bCs/>
                              </w:rPr>
                              <w:t>Tuesday</w:t>
                            </w:r>
                          </w:p>
                        </w:tc>
                        <w:tc>
                          <w:tcPr>
                            <w:tcW w:w="2340" w:type="dxa"/>
                            <w:tcBorders>
                              <w:left w:val="single" w:sz="4" w:space="0" w:color="000000"/>
                              <w:bottom w:val="single" w:sz="4" w:space="0" w:color="000000"/>
                            </w:tcBorders>
                            <w:shd w:val="clear" w:color="auto" w:fill="CCFFCC"/>
                          </w:tcPr>
                          <w:p w14:paraId="0A7C4C2D"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5D8317A3" w14:textId="77777777" w:rsidR="007372AD" w:rsidRPr="00F72161" w:rsidRDefault="007372AD" w:rsidP="00F72161">
                            <w:pPr>
                              <w:snapToGrid w:val="0"/>
                              <w:rPr>
                                <w:bCs/>
                              </w:rPr>
                            </w:pPr>
                            <w:r w:rsidRPr="00F72161">
                              <w:rPr>
                                <w:bCs/>
                              </w:rPr>
                              <w:t>+ Continue Round 1 Functional Testing — verify core messaging features, UI navigation, and contact operations.</w:t>
                            </w:r>
                          </w:p>
                          <w:p w14:paraId="092EB863" w14:textId="77777777" w:rsidR="007372AD" w:rsidRPr="00F72161" w:rsidRDefault="007372AD" w:rsidP="00F72161">
                            <w:pPr>
                              <w:snapToGrid w:val="0"/>
                              <w:rPr>
                                <w:bCs/>
                              </w:rPr>
                            </w:pPr>
                            <w:r w:rsidRPr="00F72161">
                              <w:rPr>
                                <w:bCs/>
                              </w:rPr>
                              <w:t>+ Log defects in issue tracker (Bugzilla).</w:t>
                            </w:r>
                          </w:p>
                        </w:tc>
                      </w:tr>
                      <w:tr w:rsidR="007372AD" w:rsidRPr="0023437D" w14:paraId="17182617" w14:textId="77777777">
                        <w:tc>
                          <w:tcPr>
                            <w:tcW w:w="1368" w:type="dxa"/>
                            <w:tcBorders>
                              <w:left w:val="single" w:sz="4" w:space="0" w:color="000000"/>
                              <w:bottom w:val="single" w:sz="4" w:space="0" w:color="000000"/>
                            </w:tcBorders>
                            <w:shd w:val="clear" w:color="auto" w:fill="CCFFCC"/>
                          </w:tcPr>
                          <w:p w14:paraId="057F634A" w14:textId="77777777" w:rsidR="007372AD" w:rsidRPr="00F72161" w:rsidRDefault="007372AD">
                            <w:pPr>
                              <w:snapToGrid w:val="0"/>
                              <w:rPr>
                                <w:bCs/>
                              </w:rPr>
                            </w:pPr>
                            <w:r w:rsidRPr="00F72161">
                              <w:rPr>
                                <w:bCs/>
                              </w:rPr>
                              <w:t>Wednesday</w:t>
                            </w:r>
                          </w:p>
                        </w:tc>
                        <w:tc>
                          <w:tcPr>
                            <w:tcW w:w="2340" w:type="dxa"/>
                            <w:tcBorders>
                              <w:left w:val="single" w:sz="4" w:space="0" w:color="000000"/>
                              <w:bottom w:val="single" w:sz="4" w:space="0" w:color="000000"/>
                            </w:tcBorders>
                            <w:shd w:val="clear" w:color="auto" w:fill="CCFFCC"/>
                          </w:tcPr>
                          <w:p w14:paraId="0310B24D"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3294F217" w14:textId="77777777" w:rsidR="007372AD" w:rsidRPr="00F72161" w:rsidRDefault="007372AD" w:rsidP="00F72161">
                            <w:pPr>
                              <w:snapToGrid w:val="0"/>
                              <w:rPr>
                                <w:bCs/>
                              </w:rPr>
                            </w:pPr>
                            <w:r w:rsidRPr="00F72161">
                              <w:rPr>
                                <w:bCs/>
                              </w:rPr>
                              <w:t>Continue Round 1 Testing — cover new modules introduced in Build N (e.g., status update, notifications).</w:t>
                            </w:r>
                          </w:p>
                        </w:tc>
                      </w:tr>
                      <w:tr w:rsidR="007372AD" w:rsidRPr="0023437D" w14:paraId="2B95F96F" w14:textId="77777777">
                        <w:tc>
                          <w:tcPr>
                            <w:tcW w:w="1368" w:type="dxa"/>
                            <w:tcBorders>
                              <w:left w:val="single" w:sz="4" w:space="0" w:color="000000"/>
                              <w:bottom w:val="single" w:sz="4" w:space="0" w:color="000000"/>
                            </w:tcBorders>
                            <w:shd w:val="clear" w:color="auto" w:fill="CCFFCC"/>
                          </w:tcPr>
                          <w:p w14:paraId="147A00A6" w14:textId="77777777" w:rsidR="007372AD" w:rsidRPr="00F72161" w:rsidRDefault="007372AD">
                            <w:pPr>
                              <w:snapToGrid w:val="0"/>
                              <w:rPr>
                                <w:bCs/>
                              </w:rPr>
                            </w:pPr>
                            <w:r w:rsidRPr="00F72161">
                              <w:rPr>
                                <w:bCs/>
                              </w:rPr>
                              <w:t>Thursday</w:t>
                            </w:r>
                          </w:p>
                        </w:tc>
                        <w:tc>
                          <w:tcPr>
                            <w:tcW w:w="2340" w:type="dxa"/>
                            <w:tcBorders>
                              <w:left w:val="single" w:sz="4" w:space="0" w:color="000000"/>
                              <w:bottom w:val="single" w:sz="4" w:space="0" w:color="000000"/>
                            </w:tcBorders>
                            <w:shd w:val="clear" w:color="auto" w:fill="CCFFCC"/>
                          </w:tcPr>
                          <w:p w14:paraId="27778DF0"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308CFB6B" w14:textId="77777777" w:rsidR="007372AD" w:rsidRPr="00F72161" w:rsidRDefault="007372AD" w:rsidP="00F72161">
                            <w:pPr>
                              <w:snapToGrid w:val="0"/>
                              <w:rPr>
                                <w:bCs/>
                              </w:rPr>
                            </w:pPr>
                            <w:r w:rsidRPr="00F72161">
                              <w:rPr>
                                <w:bCs/>
                              </w:rPr>
                              <w:t>Continue Round 1 Testing and validate fixes for previous build defects.</w:t>
                            </w:r>
                          </w:p>
                        </w:tc>
                      </w:tr>
                      <w:tr w:rsidR="007372AD" w:rsidRPr="0023437D" w14:paraId="0A9354D0" w14:textId="77777777">
                        <w:tc>
                          <w:tcPr>
                            <w:tcW w:w="1368" w:type="dxa"/>
                            <w:tcBorders>
                              <w:left w:val="single" w:sz="4" w:space="0" w:color="000000"/>
                              <w:bottom w:val="single" w:sz="4" w:space="0" w:color="000000"/>
                            </w:tcBorders>
                            <w:shd w:val="clear" w:color="auto" w:fill="CCFFCC"/>
                          </w:tcPr>
                          <w:p w14:paraId="338EEEB1" w14:textId="77777777" w:rsidR="007372AD" w:rsidRPr="00F72161" w:rsidRDefault="007372AD">
                            <w:pPr>
                              <w:snapToGrid w:val="0"/>
                              <w:rPr>
                                <w:bCs/>
                              </w:rPr>
                            </w:pPr>
                            <w:r w:rsidRPr="00F72161">
                              <w:rPr>
                                <w:bCs/>
                              </w:rPr>
                              <w:t>Friday</w:t>
                            </w:r>
                          </w:p>
                        </w:tc>
                        <w:tc>
                          <w:tcPr>
                            <w:tcW w:w="2340" w:type="dxa"/>
                            <w:tcBorders>
                              <w:left w:val="single" w:sz="4" w:space="0" w:color="000000"/>
                              <w:bottom w:val="single" w:sz="4" w:space="0" w:color="000000"/>
                            </w:tcBorders>
                            <w:shd w:val="clear" w:color="auto" w:fill="CCFFCC"/>
                          </w:tcPr>
                          <w:p w14:paraId="0D67CE33"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625E4275" w14:textId="77777777" w:rsidR="007372AD" w:rsidRPr="00F72161" w:rsidRDefault="007372AD" w:rsidP="00F72161">
                            <w:pPr>
                              <w:rPr>
                                <w:bCs/>
                              </w:rPr>
                            </w:pPr>
                            <w:r w:rsidRPr="00F72161">
                              <w:rPr>
                                <w:bCs/>
                              </w:rPr>
                              <w:t>+ End of Round 1 Testing — summarize results and update daily status report.</w:t>
                            </w:r>
                          </w:p>
                          <w:p w14:paraId="55286ABA" w14:textId="77777777" w:rsidR="007372AD" w:rsidRPr="00F72161" w:rsidRDefault="007372AD" w:rsidP="00F72161">
                            <w:pPr>
                              <w:rPr>
                                <w:bCs/>
                              </w:rPr>
                            </w:pPr>
                            <w:r w:rsidRPr="00F72161">
                              <w:rPr>
                                <w:bCs/>
                              </w:rPr>
                              <w:t>+ Begin planning for Build Series N+1 (feature list, estimation, resource allocation).</w:t>
                            </w:r>
                          </w:p>
                        </w:tc>
                      </w:tr>
                      <w:tr w:rsidR="007372AD" w:rsidRPr="0023437D" w14:paraId="400C4083" w14:textId="77777777">
                        <w:tc>
                          <w:tcPr>
                            <w:tcW w:w="1368" w:type="dxa"/>
                            <w:tcBorders>
                              <w:left w:val="single" w:sz="4" w:space="0" w:color="000000"/>
                              <w:bottom w:val="single" w:sz="4" w:space="0" w:color="000000"/>
                            </w:tcBorders>
                            <w:shd w:val="clear" w:color="auto" w:fill="FFCC99"/>
                          </w:tcPr>
                          <w:p w14:paraId="512970F9" w14:textId="77777777" w:rsidR="007372AD" w:rsidRPr="00F72161" w:rsidRDefault="007372AD">
                            <w:pPr>
                              <w:snapToGrid w:val="0"/>
                              <w:rPr>
                                <w:bCs/>
                              </w:rPr>
                            </w:pPr>
                            <w:r w:rsidRPr="00F72161">
                              <w:rPr>
                                <w:bCs/>
                              </w:rPr>
                              <w:t>Saturday</w:t>
                            </w:r>
                          </w:p>
                        </w:tc>
                        <w:tc>
                          <w:tcPr>
                            <w:tcW w:w="2340" w:type="dxa"/>
                            <w:tcBorders>
                              <w:left w:val="single" w:sz="4" w:space="0" w:color="000000"/>
                              <w:bottom w:val="single" w:sz="4" w:space="0" w:color="000000"/>
                            </w:tcBorders>
                            <w:shd w:val="clear" w:color="auto" w:fill="FFCC99"/>
                          </w:tcPr>
                          <w:p w14:paraId="3DDFF040"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FFCC99"/>
                          </w:tcPr>
                          <w:p w14:paraId="5310A163" w14:textId="77777777" w:rsidR="007372AD" w:rsidRPr="00F72161" w:rsidRDefault="007372AD">
                            <w:pPr>
                              <w:snapToGrid w:val="0"/>
                              <w:rPr>
                                <w:bCs/>
                              </w:rPr>
                            </w:pPr>
                          </w:p>
                        </w:tc>
                      </w:tr>
                      <w:tr w:rsidR="007372AD" w:rsidRPr="0023437D" w14:paraId="704906EC" w14:textId="77777777">
                        <w:tc>
                          <w:tcPr>
                            <w:tcW w:w="1368" w:type="dxa"/>
                            <w:tcBorders>
                              <w:left w:val="single" w:sz="4" w:space="0" w:color="000000"/>
                              <w:bottom w:val="single" w:sz="4" w:space="0" w:color="000000"/>
                            </w:tcBorders>
                            <w:shd w:val="clear" w:color="auto" w:fill="FFCC99"/>
                          </w:tcPr>
                          <w:p w14:paraId="3113AA7F" w14:textId="77777777" w:rsidR="007372AD" w:rsidRPr="00F72161" w:rsidRDefault="007372AD">
                            <w:pPr>
                              <w:snapToGrid w:val="0"/>
                              <w:rPr>
                                <w:bCs/>
                              </w:rPr>
                            </w:pPr>
                            <w:r w:rsidRPr="00F72161">
                              <w:rPr>
                                <w:bCs/>
                              </w:rPr>
                              <w:t>Sunday</w:t>
                            </w:r>
                          </w:p>
                        </w:tc>
                        <w:tc>
                          <w:tcPr>
                            <w:tcW w:w="2340" w:type="dxa"/>
                            <w:tcBorders>
                              <w:left w:val="single" w:sz="4" w:space="0" w:color="000000"/>
                              <w:bottom w:val="single" w:sz="4" w:space="0" w:color="000000"/>
                            </w:tcBorders>
                            <w:shd w:val="clear" w:color="auto" w:fill="FFCC99"/>
                          </w:tcPr>
                          <w:p w14:paraId="5A8099DC"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FFCC99"/>
                          </w:tcPr>
                          <w:p w14:paraId="129B70F4" w14:textId="77777777" w:rsidR="007372AD" w:rsidRPr="00F72161" w:rsidRDefault="007372AD">
                            <w:pPr>
                              <w:snapToGrid w:val="0"/>
                              <w:rPr>
                                <w:bCs/>
                              </w:rPr>
                            </w:pPr>
                          </w:p>
                        </w:tc>
                      </w:tr>
                      <w:tr w:rsidR="007372AD" w:rsidRPr="0023437D" w14:paraId="76D540B2" w14:textId="77777777">
                        <w:tc>
                          <w:tcPr>
                            <w:tcW w:w="1368" w:type="dxa"/>
                            <w:tcBorders>
                              <w:left w:val="single" w:sz="4" w:space="0" w:color="000000"/>
                              <w:bottom w:val="single" w:sz="4" w:space="0" w:color="000000"/>
                            </w:tcBorders>
                            <w:shd w:val="clear" w:color="auto" w:fill="CCFFCC"/>
                          </w:tcPr>
                          <w:p w14:paraId="3C9B741C" w14:textId="77777777" w:rsidR="007372AD" w:rsidRPr="00F72161" w:rsidRDefault="007372AD">
                            <w:pPr>
                              <w:snapToGrid w:val="0"/>
                              <w:rPr>
                                <w:bCs/>
                              </w:rPr>
                            </w:pPr>
                            <w:r w:rsidRPr="00F72161">
                              <w:rPr>
                                <w:bCs/>
                              </w:rPr>
                              <w:t>Monday</w:t>
                            </w:r>
                          </w:p>
                        </w:tc>
                        <w:tc>
                          <w:tcPr>
                            <w:tcW w:w="2340" w:type="dxa"/>
                            <w:tcBorders>
                              <w:left w:val="single" w:sz="4" w:space="0" w:color="000000"/>
                              <w:bottom w:val="single" w:sz="4" w:space="0" w:color="000000"/>
                            </w:tcBorders>
                            <w:shd w:val="clear" w:color="auto" w:fill="CCFFCC"/>
                          </w:tcPr>
                          <w:p w14:paraId="32C23110"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5EE0F2F3" w14:textId="77777777" w:rsidR="007372AD" w:rsidRPr="00F72161" w:rsidRDefault="007372AD" w:rsidP="00F72161">
                            <w:pPr>
                              <w:snapToGrid w:val="0"/>
                              <w:rPr>
                                <w:bCs/>
                              </w:rPr>
                            </w:pPr>
                            <w:r w:rsidRPr="00F72161">
                              <w:rPr>
                                <w:bCs/>
                              </w:rPr>
                              <w:t>Begin Round 2 Testing – focus on Integration and Regression testing (message sync, data consistency).</w:t>
                            </w:r>
                          </w:p>
                        </w:tc>
                      </w:tr>
                      <w:tr w:rsidR="007372AD" w:rsidRPr="0023437D" w14:paraId="550D5E5A" w14:textId="77777777">
                        <w:tc>
                          <w:tcPr>
                            <w:tcW w:w="1368" w:type="dxa"/>
                            <w:tcBorders>
                              <w:left w:val="single" w:sz="4" w:space="0" w:color="000000"/>
                              <w:bottom w:val="single" w:sz="4" w:space="0" w:color="000000"/>
                            </w:tcBorders>
                            <w:shd w:val="clear" w:color="auto" w:fill="CCFFCC"/>
                          </w:tcPr>
                          <w:p w14:paraId="6E1FE67F" w14:textId="77777777" w:rsidR="007372AD" w:rsidRPr="00F72161" w:rsidRDefault="007372AD">
                            <w:pPr>
                              <w:snapToGrid w:val="0"/>
                              <w:rPr>
                                <w:bCs/>
                              </w:rPr>
                            </w:pPr>
                            <w:r w:rsidRPr="00F72161">
                              <w:rPr>
                                <w:bCs/>
                              </w:rPr>
                              <w:t>Tuesday</w:t>
                            </w:r>
                          </w:p>
                        </w:tc>
                        <w:tc>
                          <w:tcPr>
                            <w:tcW w:w="2340" w:type="dxa"/>
                            <w:tcBorders>
                              <w:left w:val="single" w:sz="4" w:space="0" w:color="000000"/>
                              <w:bottom w:val="single" w:sz="4" w:space="0" w:color="000000"/>
                            </w:tcBorders>
                            <w:shd w:val="clear" w:color="auto" w:fill="CCFFCC"/>
                          </w:tcPr>
                          <w:p w14:paraId="58DA7D76"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510C044A" w14:textId="77777777" w:rsidR="007372AD" w:rsidRPr="00F72161" w:rsidRDefault="007372AD" w:rsidP="00F72161">
                            <w:pPr>
                              <w:snapToGrid w:val="0"/>
                              <w:rPr>
                                <w:bCs/>
                              </w:rPr>
                            </w:pPr>
                            <w:r w:rsidRPr="00F72161">
                              <w:rPr>
                                <w:bCs/>
                              </w:rPr>
                              <w:t>Continue Round 2 Testing – verify performance and compatibility on Palm OS devices.</w:t>
                            </w:r>
                          </w:p>
                        </w:tc>
                      </w:tr>
                      <w:tr w:rsidR="007372AD" w:rsidRPr="0023437D" w14:paraId="0C02765F" w14:textId="77777777">
                        <w:tc>
                          <w:tcPr>
                            <w:tcW w:w="1368" w:type="dxa"/>
                            <w:tcBorders>
                              <w:left w:val="single" w:sz="4" w:space="0" w:color="000000"/>
                              <w:bottom w:val="single" w:sz="4" w:space="0" w:color="000000"/>
                            </w:tcBorders>
                            <w:shd w:val="clear" w:color="auto" w:fill="CCFFCC"/>
                          </w:tcPr>
                          <w:p w14:paraId="7CE989DE" w14:textId="77777777" w:rsidR="007372AD" w:rsidRPr="00F72161" w:rsidRDefault="007372AD">
                            <w:pPr>
                              <w:snapToGrid w:val="0"/>
                              <w:rPr>
                                <w:bCs/>
                              </w:rPr>
                            </w:pPr>
                            <w:r w:rsidRPr="00F72161">
                              <w:rPr>
                                <w:bCs/>
                              </w:rPr>
                              <w:t>Wednesday</w:t>
                            </w:r>
                          </w:p>
                        </w:tc>
                        <w:tc>
                          <w:tcPr>
                            <w:tcW w:w="2340" w:type="dxa"/>
                            <w:tcBorders>
                              <w:left w:val="single" w:sz="4" w:space="0" w:color="000000"/>
                              <w:bottom w:val="single" w:sz="4" w:space="0" w:color="000000"/>
                            </w:tcBorders>
                            <w:shd w:val="clear" w:color="auto" w:fill="CCFFCC"/>
                          </w:tcPr>
                          <w:p w14:paraId="265B0E6C"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0E4519FB" w14:textId="77777777" w:rsidR="007372AD" w:rsidRPr="00F72161" w:rsidRDefault="007372AD" w:rsidP="00F72161">
                            <w:pPr>
                              <w:rPr>
                                <w:bCs/>
                              </w:rPr>
                            </w:pPr>
                            <w:r w:rsidRPr="00F72161">
                              <w:rPr>
                                <w:bCs/>
                              </w:rPr>
                              <w:t>+ Continue Round 2 Testing.</w:t>
                            </w:r>
                            <w:r w:rsidRPr="00F72161">
                              <w:rPr>
                                <w:bCs/>
                              </w:rPr>
                              <w:br/>
                              <w:t>+ Prepare and submit updated Test Scenarios/Cases for Build N+1 review.</w:t>
                            </w:r>
                          </w:p>
                        </w:tc>
                      </w:tr>
                      <w:tr w:rsidR="007372AD" w:rsidRPr="0023437D" w14:paraId="0CEBE7F6" w14:textId="77777777">
                        <w:tc>
                          <w:tcPr>
                            <w:tcW w:w="1368" w:type="dxa"/>
                            <w:tcBorders>
                              <w:left w:val="single" w:sz="4" w:space="0" w:color="000000"/>
                              <w:bottom w:val="single" w:sz="4" w:space="0" w:color="000000"/>
                            </w:tcBorders>
                            <w:shd w:val="clear" w:color="auto" w:fill="CCFFCC"/>
                          </w:tcPr>
                          <w:p w14:paraId="5583D93A" w14:textId="77777777" w:rsidR="007372AD" w:rsidRPr="00F72161" w:rsidRDefault="007372AD">
                            <w:pPr>
                              <w:snapToGrid w:val="0"/>
                              <w:rPr>
                                <w:bCs/>
                              </w:rPr>
                            </w:pPr>
                            <w:r w:rsidRPr="00F72161">
                              <w:rPr>
                                <w:bCs/>
                              </w:rPr>
                              <w:t>Thursday</w:t>
                            </w:r>
                          </w:p>
                        </w:tc>
                        <w:tc>
                          <w:tcPr>
                            <w:tcW w:w="2340" w:type="dxa"/>
                            <w:tcBorders>
                              <w:left w:val="single" w:sz="4" w:space="0" w:color="000000"/>
                              <w:bottom w:val="single" w:sz="4" w:space="0" w:color="000000"/>
                            </w:tcBorders>
                            <w:shd w:val="clear" w:color="auto" w:fill="CCFFCC"/>
                          </w:tcPr>
                          <w:p w14:paraId="3E31612F" w14:textId="77777777" w:rsidR="007372AD" w:rsidRPr="00F72161" w:rsidRDefault="007372AD">
                            <w:pPr>
                              <w:snapToGrid w:val="0"/>
                              <w:rPr>
                                <w:bCs/>
                              </w:rPr>
                            </w:pPr>
                          </w:p>
                        </w:tc>
                        <w:tc>
                          <w:tcPr>
                            <w:tcW w:w="5770" w:type="dxa"/>
                            <w:tcBorders>
                              <w:left w:val="single" w:sz="4" w:space="0" w:color="000000"/>
                              <w:bottom w:val="single" w:sz="4" w:space="0" w:color="000000"/>
                              <w:right w:val="single" w:sz="4" w:space="0" w:color="000000"/>
                            </w:tcBorders>
                            <w:shd w:val="clear" w:color="auto" w:fill="CCFFCC"/>
                          </w:tcPr>
                          <w:p w14:paraId="076A1D1F" w14:textId="77777777" w:rsidR="007372AD" w:rsidRPr="00F72161" w:rsidRDefault="007372AD" w:rsidP="00F72161">
                            <w:pPr>
                              <w:snapToGrid w:val="0"/>
                              <w:rPr>
                                <w:bCs/>
                              </w:rPr>
                            </w:pPr>
                            <w:r w:rsidRPr="00F72161">
                              <w:rPr>
                                <w:bCs/>
                              </w:rPr>
                              <w:t>Execute Ad-hoc and Usability testing. Log results and defects.</w:t>
                            </w:r>
                          </w:p>
                        </w:tc>
                      </w:tr>
                      <w:tr w:rsidR="007372AD" w:rsidRPr="0023437D" w14:paraId="090078B4" w14:textId="77777777">
                        <w:tc>
                          <w:tcPr>
                            <w:tcW w:w="1368" w:type="dxa"/>
                            <w:tcBorders>
                              <w:left w:val="single" w:sz="4" w:space="0" w:color="000000"/>
                              <w:bottom w:val="single" w:sz="4" w:space="0" w:color="000000"/>
                            </w:tcBorders>
                            <w:shd w:val="clear" w:color="auto" w:fill="CCFFCC"/>
                          </w:tcPr>
                          <w:p w14:paraId="512E7699" w14:textId="77777777" w:rsidR="007372AD" w:rsidRPr="00F72161" w:rsidRDefault="007372AD">
                            <w:pPr>
                              <w:snapToGrid w:val="0"/>
                              <w:rPr>
                                <w:bCs/>
                              </w:rPr>
                            </w:pPr>
                            <w:r w:rsidRPr="00F72161">
                              <w:rPr>
                                <w:bCs/>
                              </w:rPr>
                              <w:t>Friday</w:t>
                            </w:r>
                          </w:p>
                        </w:tc>
                        <w:tc>
                          <w:tcPr>
                            <w:tcW w:w="2340" w:type="dxa"/>
                            <w:tcBorders>
                              <w:left w:val="single" w:sz="4" w:space="0" w:color="000000"/>
                              <w:bottom w:val="single" w:sz="4" w:space="0" w:color="000000"/>
                            </w:tcBorders>
                            <w:shd w:val="clear" w:color="auto" w:fill="CCFFCC"/>
                          </w:tcPr>
                          <w:p w14:paraId="7E88A831" w14:textId="77777777" w:rsidR="007372AD" w:rsidRPr="00F72161" w:rsidRDefault="007372AD">
                            <w:pPr>
                              <w:snapToGrid w:val="0"/>
                              <w:rPr>
                                <w:bCs/>
                              </w:rPr>
                            </w:pPr>
                            <w:r w:rsidRPr="00F72161">
                              <w:rPr>
                                <w:bCs/>
                              </w:rPr>
                              <w:t>End of Build Series N</w:t>
                            </w:r>
                          </w:p>
                        </w:tc>
                        <w:tc>
                          <w:tcPr>
                            <w:tcW w:w="5770" w:type="dxa"/>
                            <w:tcBorders>
                              <w:left w:val="single" w:sz="4" w:space="0" w:color="000000"/>
                              <w:bottom w:val="single" w:sz="4" w:space="0" w:color="000000"/>
                              <w:right w:val="single" w:sz="4" w:space="0" w:color="000000"/>
                            </w:tcBorders>
                            <w:shd w:val="clear" w:color="auto" w:fill="CCFFCC"/>
                          </w:tcPr>
                          <w:p w14:paraId="5BA94D1F" w14:textId="77777777" w:rsidR="007372AD" w:rsidRPr="00F72161" w:rsidRDefault="007372AD" w:rsidP="00F72161">
                            <w:pPr>
                              <w:rPr>
                                <w:bCs/>
                              </w:rPr>
                            </w:pPr>
                            <w:r w:rsidRPr="00F72161">
                              <w:rPr>
                                <w:bCs/>
                              </w:rPr>
                              <w:t>+ Generate and submit Test Summary Report for Build N.</w:t>
                            </w:r>
                            <w:r w:rsidRPr="00F72161">
                              <w:rPr>
                                <w:bCs/>
                              </w:rPr>
                              <w:br/>
                              <w:t>+ Update test cases and test data based on feedback.</w:t>
                            </w:r>
                            <w:r w:rsidRPr="00F72161">
                              <w:rPr>
                                <w:bCs/>
                              </w:rPr>
                              <w:br/>
                              <w:t>+ Prepare environment and documents for next build (Series N+1).</w:t>
                            </w:r>
                          </w:p>
                        </w:tc>
                      </w:tr>
                    </w:tbl>
                  </w:txbxContent>
                </v:textbox>
                <w10:wrap type="square" side="largest" anchorx="margin"/>
              </v:shape>
            </w:pict>
          </mc:Fallback>
        </mc:AlternateContent>
      </w:r>
    </w:p>
    <w:p w14:paraId="5AD99461" w14:textId="77777777" w:rsidR="007372AD" w:rsidRPr="005A6F07" w:rsidRDefault="007372AD" w:rsidP="007372AD">
      <w:pPr>
        <w:jc w:val="both"/>
        <w:rPr>
          <w:rFonts w:ascii="Times New Roman" w:hAnsi="Times New Roman" w:cs="Times New Roman"/>
        </w:rPr>
      </w:pPr>
    </w:p>
    <w:p w14:paraId="681E365C" w14:textId="77777777" w:rsidR="007372AD" w:rsidRPr="005A6F07" w:rsidRDefault="007372AD" w:rsidP="007372AD">
      <w:pPr>
        <w:jc w:val="both"/>
        <w:rPr>
          <w:rFonts w:ascii="Times New Roman" w:hAnsi="Times New Roman" w:cs="Times New Roman"/>
        </w:rPr>
      </w:pPr>
    </w:p>
    <w:p w14:paraId="6A18618E" w14:textId="77777777" w:rsidR="007372AD" w:rsidRPr="005A6F07" w:rsidRDefault="007372AD" w:rsidP="007372AD">
      <w:pPr>
        <w:rPr>
          <w:rFonts w:ascii="Times New Roman" w:hAnsi="Times New Roman" w:cs="Times New Roman"/>
        </w:rPr>
      </w:pPr>
      <w:proofErr w:type="gramStart"/>
      <w:r w:rsidRPr="005A6F07">
        <w:rPr>
          <w:rFonts w:ascii="Times New Roman" w:hAnsi="Times New Roman" w:cs="Times New Roman"/>
        </w:rPr>
        <w:t>Assuming that</w:t>
      </w:r>
      <w:proofErr w:type="gramEnd"/>
      <w:r w:rsidRPr="005A6F07">
        <w:rPr>
          <w:rFonts w:ascii="Times New Roman" w:hAnsi="Times New Roman" w:cs="Times New Roman"/>
        </w:rPr>
        <w:t xml:space="preserve"> the </w:t>
      </w:r>
      <w:r w:rsidRPr="005A6F07">
        <w:rPr>
          <w:rFonts w:ascii="Times New Roman" w:hAnsi="Times New Roman" w:cs="Times New Roman"/>
          <w:b/>
          <w:bCs/>
        </w:rPr>
        <w:t>Test Case and Script Execution</w:t>
      </w:r>
      <w:r w:rsidRPr="005A6F07">
        <w:rPr>
          <w:rFonts w:ascii="Times New Roman" w:hAnsi="Times New Roman" w:cs="Times New Roman"/>
        </w:rPr>
        <w:t xml:space="preserve"> process begins on </w:t>
      </w:r>
      <w:r w:rsidRPr="005A6F07">
        <w:rPr>
          <w:rFonts w:ascii="Times New Roman" w:hAnsi="Times New Roman" w:cs="Times New Roman"/>
          <w:b/>
          <w:bCs/>
        </w:rPr>
        <w:t>January 15, 2025</w:t>
      </w:r>
      <w:r w:rsidRPr="005A6F07">
        <w:rPr>
          <w:rFonts w:ascii="Times New Roman" w:hAnsi="Times New Roman" w:cs="Times New Roman"/>
        </w:rPr>
        <w:t xml:space="preserve"> (subject to schedule updates), the QA team will execute the following sequence of testing cycles for each build:</w:t>
      </w:r>
    </w:p>
    <w:p w14:paraId="44636146" w14:textId="77777777" w:rsidR="007372AD" w:rsidRPr="005A6F07" w:rsidRDefault="007372AD" w:rsidP="007372AD">
      <w:pPr>
        <w:numPr>
          <w:ilvl w:val="0"/>
          <w:numId w:val="80"/>
        </w:numPr>
        <w:suppressAutoHyphens/>
        <w:spacing w:after="0" w:line="240" w:lineRule="auto"/>
        <w:rPr>
          <w:rFonts w:ascii="Times New Roman" w:hAnsi="Times New Roman" w:cs="Times New Roman"/>
        </w:rPr>
      </w:pPr>
      <w:r w:rsidRPr="005A6F07">
        <w:rPr>
          <w:rFonts w:ascii="Times New Roman" w:hAnsi="Times New Roman" w:cs="Times New Roman"/>
          <w:b/>
          <w:bCs/>
        </w:rPr>
        <w:t>Smoke Test Pass</w:t>
      </w:r>
    </w:p>
    <w:p w14:paraId="3397885B"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proofErr w:type="gramStart"/>
      <w:r w:rsidRPr="005A6F07">
        <w:rPr>
          <w:rFonts w:ascii="Times New Roman" w:hAnsi="Times New Roman" w:cs="Times New Roman"/>
        </w:rPr>
        <w:t>Verifies</w:t>
      </w:r>
      <w:proofErr w:type="gramEnd"/>
      <w:r w:rsidRPr="005A6F07">
        <w:rPr>
          <w:rFonts w:ascii="Times New Roman" w:hAnsi="Times New Roman" w:cs="Times New Roman"/>
        </w:rPr>
        <w:t xml:space="preserve"> that the current </w:t>
      </w:r>
      <w:proofErr w:type="gramStart"/>
      <w:r w:rsidRPr="005A6F07">
        <w:rPr>
          <w:rFonts w:ascii="Times New Roman" w:hAnsi="Times New Roman" w:cs="Times New Roman"/>
        </w:rPr>
        <w:t>build</w:t>
      </w:r>
      <w:proofErr w:type="gramEnd"/>
      <w:r w:rsidRPr="005A6F07">
        <w:rPr>
          <w:rFonts w:ascii="Times New Roman" w:hAnsi="Times New Roman" w:cs="Times New Roman"/>
        </w:rPr>
        <w:t xml:space="preserve"> is stable and the primary features (login, chat, and contact management) are operational.</w:t>
      </w:r>
    </w:p>
    <w:p w14:paraId="5756E14D"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r w:rsidRPr="005A6F07">
        <w:rPr>
          <w:rFonts w:ascii="Times New Roman" w:hAnsi="Times New Roman" w:cs="Times New Roman"/>
        </w:rPr>
        <w:t xml:space="preserve">Only if the Smoke Test passes will </w:t>
      </w:r>
      <w:proofErr w:type="gramStart"/>
      <w:r w:rsidRPr="005A6F07">
        <w:rPr>
          <w:rFonts w:ascii="Times New Roman" w:hAnsi="Times New Roman" w:cs="Times New Roman"/>
        </w:rPr>
        <w:t>detailed</w:t>
      </w:r>
      <w:proofErr w:type="gramEnd"/>
      <w:r w:rsidRPr="005A6F07">
        <w:rPr>
          <w:rFonts w:ascii="Times New Roman" w:hAnsi="Times New Roman" w:cs="Times New Roman"/>
        </w:rPr>
        <w:t xml:space="preserve"> testing proceed.</w:t>
      </w:r>
    </w:p>
    <w:p w14:paraId="3B0E236F" w14:textId="77777777" w:rsidR="007372AD" w:rsidRPr="005A6F07" w:rsidRDefault="007372AD" w:rsidP="007372AD">
      <w:pPr>
        <w:numPr>
          <w:ilvl w:val="0"/>
          <w:numId w:val="80"/>
        </w:numPr>
        <w:suppressAutoHyphens/>
        <w:spacing w:after="0" w:line="240" w:lineRule="auto"/>
        <w:rPr>
          <w:rFonts w:ascii="Times New Roman" w:hAnsi="Times New Roman" w:cs="Times New Roman"/>
        </w:rPr>
      </w:pPr>
      <w:r w:rsidRPr="005A6F07">
        <w:rPr>
          <w:rFonts w:ascii="Times New Roman" w:hAnsi="Times New Roman" w:cs="Times New Roman"/>
          <w:b/>
          <w:bCs/>
        </w:rPr>
        <w:t>Functionality Test Pass</w:t>
      </w:r>
    </w:p>
    <w:p w14:paraId="287238B6"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r w:rsidRPr="005A6F07">
        <w:rPr>
          <w:rFonts w:ascii="Times New Roman" w:hAnsi="Times New Roman" w:cs="Times New Roman"/>
        </w:rPr>
        <w:t xml:space="preserve">Includes </w:t>
      </w:r>
      <w:r w:rsidRPr="005A6F07">
        <w:rPr>
          <w:rFonts w:ascii="Times New Roman" w:hAnsi="Times New Roman" w:cs="Times New Roman"/>
          <w:b/>
          <w:bCs/>
        </w:rPr>
        <w:t>Functionality</w:t>
      </w:r>
      <w:r w:rsidRPr="005A6F07">
        <w:rPr>
          <w:rFonts w:ascii="Times New Roman" w:hAnsi="Times New Roman" w:cs="Times New Roman"/>
        </w:rPr>
        <w:t xml:space="preserve">, </w:t>
      </w:r>
      <w:r w:rsidRPr="005A6F07">
        <w:rPr>
          <w:rFonts w:ascii="Times New Roman" w:hAnsi="Times New Roman" w:cs="Times New Roman"/>
          <w:b/>
          <w:bCs/>
        </w:rPr>
        <w:t>GUI/Usability</w:t>
      </w:r>
      <w:r w:rsidRPr="005A6F07">
        <w:rPr>
          <w:rFonts w:ascii="Times New Roman" w:hAnsi="Times New Roman" w:cs="Times New Roman"/>
        </w:rPr>
        <w:t xml:space="preserve">, </w:t>
      </w:r>
      <w:r w:rsidRPr="005A6F07">
        <w:rPr>
          <w:rFonts w:ascii="Times New Roman" w:hAnsi="Times New Roman" w:cs="Times New Roman"/>
          <w:b/>
          <w:bCs/>
        </w:rPr>
        <w:t>Database</w:t>
      </w:r>
      <w:r w:rsidRPr="005A6F07">
        <w:rPr>
          <w:rFonts w:ascii="Times New Roman" w:hAnsi="Times New Roman" w:cs="Times New Roman"/>
        </w:rPr>
        <w:t xml:space="preserve">, and </w:t>
      </w:r>
      <w:r w:rsidRPr="005A6F07">
        <w:rPr>
          <w:rFonts w:ascii="Times New Roman" w:hAnsi="Times New Roman" w:cs="Times New Roman"/>
          <w:b/>
          <w:bCs/>
        </w:rPr>
        <w:t>Security</w:t>
      </w:r>
      <w:r w:rsidRPr="005A6F07">
        <w:rPr>
          <w:rFonts w:ascii="Times New Roman" w:hAnsi="Times New Roman" w:cs="Times New Roman"/>
        </w:rPr>
        <w:t xml:space="preserve"> testing.</w:t>
      </w:r>
    </w:p>
    <w:p w14:paraId="40F65A5C"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r w:rsidRPr="005A6F07">
        <w:rPr>
          <w:rFonts w:ascii="Times New Roman" w:hAnsi="Times New Roman" w:cs="Times New Roman"/>
        </w:rPr>
        <w:t>Divided into two categories:</w:t>
      </w:r>
    </w:p>
    <w:p w14:paraId="45F556C2" w14:textId="77777777" w:rsidR="007372AD" w:rsidRPr="005A6F07" w:rsidRDefault="007372AD" w:rsidP="007372AD">
      <w:pPr>
        <w:numPr>
          <w:ilvl w:val="2"/>
          <w:numId w:val="80"/>
        </w:numPr>
        <w:suppressAutoHyphens/>
        <w:spacing w:after="0" w:line="240" w:lineRule="auto"/>
        <w:rPr>
          <w:rFonts w:ascii="Times New Roman" w:hAnsi="Times New Roman" w:cs="Times New Roman"/>
        </w:rPr>
      </w:pPr>
      <w:r w:rsidRPr="005A6F07">
        <w:rPr>
          <w:rFonts w:ascii="Times New Roman" w:hAnsi="Times New Roman" w:cs="Times New Roman"/>
          <w:b/>
          <w:bCs/>
        </w:rPr>
        <w:t>(1)</w:t>
      </w:r>
      <w:r w:rsidRPr="005A6F07">
        <w:rPr>
          <w:rFonts w:ascii="Times New Roman" w:hAnsi="Times New Roman" w:cs="Times New Roman"/>
        </w:rPr>
        <w:t xml:space="preserve"> Execution of Test Cases for features newly added in the current build.</w:t>
      </w:r>
    </w:p>
    <w:p w14:paraId="700E3A6C" w14:textId="77777777" w:rsidR="007372AD" w:rsidRPr="005A6F07" w:rsidRDefault="007372AD" w:rsidP="007372AD">
      <w:pPr>
        <w:numPr>
          <w:ilvl w:val="2"/>
          <w:numId w:val="80"/>
        </w:numPr>
        <w:suppressAutoHyphens/>
        <w:spacing w:after="0" w:line="240" w:lineRule="auto"/>
        <w:rPr>
          <w:rFonts w:ascii="Times New Roman" w:hAnsi="Times New Roman" w:cs="Times New Roman"/>
        </w:rPr>
      </w:pPr>
      <w:r w:rsidRPr="005A6F07">
        <w:rPr>
          <w:rFonts w:ascii="Times New Roman" w:hAnsi="Times New Roman" w:cs="Times New Roman"/>
          <w:b/>
          <w:bCs/>
        </w:rPr>
        <w:t>(2)</w:t>
      </w:r>
      <w:r w:rsidRPr="005A6F07">
        <w:rPr>
          <w:rFonts w:ascii="Times New Roman" w:hAnsi="Times New Roman" w:cs="Times New Roman"/>
        </w:rPr>
        <w:t xml:space="preserve"> Re-execution of Test Cases for features from all previous builds to confirm backward stability.</w:t>
      </w:r>
    </w:p>
    <w:p w14:paraId="6CE43B4A" w14:textId="77777777" w:rsidR="007372AD" w:rsidRPr="005A6F07" w:rsidRDefault="007372AD" w:rsidP="007372AD">
      <w:pPr>
        <w:numPr>
          <w:ilvl w:val="0"/>
          <w:numId w:val="80"/>
        </w:numPr>
        <w:suppressAutoHyphens/>
        <w:spacing w:after="0" w:line="240" w:lineRule="auto"/>
        <w:rPr>
          <w:rFonts w:ascii="Times New Roman" w:hAnsi="Times New Roman" w:cs="Times New Roman"/>
        </w:rPr>
      </w:pPr>
      <w:r w:rsidRPr="005A6F07">
        <w:rPr>
          <w:rFonts w:ascii="Times New Roman" w:hAnsi="Times New Roman" w:cs="Times New Roman"/>
          <w:b/>
          <w:bCs/>
        </w:rPr>
        <w:t>Integration Test Pass</w:t>
      </w:r>
    </w:p>
    <w:p w14:paraId="0AC3820B"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r w:rsidRPr="005A6F07">
        <w:rPr>
          <w:rFonts w:ascii="Times New Roman" w:hAnsi="Times New Roman" w:cs="Times New Roman"/>
        </w:rPr>
        <w:t>Ensures that different modules and external interfaces — such as message synchronization, user presence detection, and data storage — function correctly together.</w:t>
      </w:r>
    </w:p>
    <w:p w14:paraId="096092BA" w14:textId="77777777" w:rsidR="007372AD" w:rsidRPr="005A6F07" w:rsidRDefault="007372AD" w:rsidP="007372AD">
      <w:pPr>
        <w:numPr>
          <w:ilvl w:val="0"/>
          <w:numId w:val="80"/>
        </w:numPr>
        <w:suppressAutoHyphens/>
        <w:spacing w:after="0" w:line="240" w:lineRule="auto"/>
        <w:rPr>
          <w:rFonts w:ascii="Times New Roman" w:hAnsi="Times New Roman" w:cs="Times New Roman"/>
        </w:rPr>
      </w:pPr>
      <w:r w:rsidRPr="005A6F07">
        <w:rPr>
          <w:rFonts w:ascii="Times New Roman" w:hAnsi="Times New Roman" w:cs="Times New Roman"/>
          <w:b/>
          <w:bCs/>
        </w:rPr>
        <w:t>Regression Test Pass</w:t>
      </w:r>
    </w:p>
    <w:p w14:paraId="58E99BEC"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r w:rsidRPr="005A6F07">
        <w:rPr>
          <w:rFonts w:ascii="Times New Roman" w:hAnsi="Times New Roman" w:cs="Times New Roman"/>
        </w:rPr>
        <w:t>Confirms that recent code changes and bug fixes have not negatively impacted existing functionality.</w:t>
      </w:r>
    </w:p>
    <w:p w14:paraId="150F88F9"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r w:rsidRPr="005A6F07">
        <w:rPr>
          <w:rFonts w:ascii="Times New Roman" w:hAnsi="Times New Roman" w:cs="Times New Roman"/>
        </w:rPr>
        <w:t xml:space="preserve">Includes </w:t>
      </w:r>
      <w:r w:rsidRPr="005A6F07">
        <w:rPr>
          <w:rFonts w:ascii="Times New Roman" w:hAnsi="Times New Roman" w:cs="Times New Roman"/>
          <w:b/>
          <w:bCs/>
        </w:rPr>
        <w:t>Regression</w:t>
      </w:r>
      <w:r w:rsidRPr="005A6F07">
        <w:rPr>
          <w:rFonts w:ascii="Times New Roman" w:hAnsi="Times New Roman" w:cs="Times New Roman"/>
        </w:rPr>
        <w:t xml:space="preserve">, </w:t>
      </w:r>
      <w:r w:rsidRPr="005A6F07">
        <w:rPr>
          <w:rFonts w:ascii="Times New Roman" w:hAnsi="Times New Roman" w:cs="Times New Roman"/>
          <w:b/>
          <w:bCs/>
        </w:rPr>
        <w:t>Ad-hoc</w:t>
      </w:r>
      <w:r w:rsidRPr="005A6F07">
        <w:rPr>
          <w:rFonts w:ascii="Times New Roman" w:hAnsi="Times New Roman" w:cs="Times New Roman"/>
        </w:rPr>
        <w:t xml:space="preserve">, and </w:t>
      </w:r>
      <w:r w:rsidRPr="005A6F07">
        <w:rPr>
          <w:rFonts w:ascii="Times New Roman" w:hAnsi="Times New Roman" w:cs="Times New Roman"/>
          <w:b/>
          <w:bCs/>
        </w:rPr>
        <w:t>Defect Fix Verification</w:t>
      </w:r>
      <w:r w:rsidRPr="005A6F07">
        <w:rPr>
          <w:rFonts w:ascii="Times New Roman" w:hAnsi="Times New Roman" w:cs="Times New Roman"/>
        </w:rPr>
        <w:t xml:space="preserve"> testing.</w:t>
      </w:r>
    </w:p>
    <w:p w14:paraId="100682F0" w14:textId="77777777" w:rsidR="007372AD" w:rsidRPr="005A6F07" w:rsidRDefault="007372AD" w:rsidP="007372AD">
      <w:pPr>
        <w:numPr>
          <w:ilvl w:val="0"/>
          <w:numId w:val="80"/>
        </w:numPr>
        <w:suppressAutoHyphens/>
        <w:spacing w:after="0" w:line="240" w:lineRule="auto"/>
        <w:rPr>
          <w:rFonts w:ascii="Times New Roman" w:hAnsi="Times New Roman" w:cs="Times New Roman"/>
        </w:rPr>
      </w:pPr>
      <w:r w:rsidRPr="005A6F07">
        <w:rPr>
          <w:rFonts w:ascii="Times New Roman" w:hAnsi="Times New Roman" w:cs="Times New Roman"/>
          <w:b/>
          <w:bCs/>
        </w:rPr>
        <w:t>System Test Pass</w:t>
      </w:r>
    </w:p>
    <w:p w14:paraId="64D9F9CB"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r w:rsidRPr="005A6F07">
        <w:rPr>
          <w:rFonts w:ascii="Times New Roman" w:hAnsi="Times New Roman" w:cs="Times New Roman"/>
        </w:rPr>
        <w:t>Represents the final comprehensive testing cycle, combining all testing types above.</w:t>
      </w:r>
    </w:p>
    <w:p w14:paraId="1950BAF6" w14:textId="77777777" w:rsidR="007372AD" w:rsidRPr="005A6F07" w:rsidRDefault="007372AD" w:rsidP="007372AD">
      <w:pPr>
        <w:numPr>
          <w:ilvl w:val="1"/>
          <w:numId w:val="80"/>
        </w:numPr>
        <w:suppressAutoHyphens/>
        <w:spacing w:after="0" w:line="240" w:lineRule="auto"/>
        <w:rPr>
          <w:rFonts w:ascii="Times New Roman" w:hAnsi="Times New Roman" w:cs="Times New Roman"/>
        </w:rPr>
      </w:pPr>
      <w:r w:rsidRPr="005A6F07">
        <w:rPr>
          <w:rFonts w:ascii="Times New Roman" w:hAnsi="Times New Roman" w:cs="Times New Roman"/>
        </w:rPr>
        <w:t xml:space="preserve">Also includes </w:t>
      </w:r>
      <w:r w:rsidRPr="005A6F07">
        <w:rPr>
          <w:rFonts w:ascii="Times New Roman" w:hAnsi="Times New Roman" w:cs="Times New Roman"/>
          <w:b/>
          <w:bCs/>
        </w:rPr>
        <w:t>Performance</w:t>
      </w:r>
      <w:r w:rsidRPr="005A6F07">
        <w:rPr>
          <w:rFonts w:ascii="Times New Roman" w:hAnsi="Times New Roman" w:cs="Times New Roman"/>
        </w:rPr>
        <w:t xml:space="preserve">, </w:t>
      </w:r>
      <w:r w:rsidRPr="005A6F07">
        <w:rPr>
          <w:rFonts w:ascii="Times New Roman" w:hAnsi="Times New Roman" w:cs="Times New Roman"/>
          <w:b/>
          <w:bCs/>
        </w:rPr>
        <w:t>Load/Volume</w:t>
      </w:r>
      <w:r w:rsidRPr="005A6F07">
        <w:rPr>
          <w:rFonts w:ascii="Times New Roman" w:hAnsi="Times New Roman" w:cs="Times New Roman"/>
        </w:rPr>
        <w:t xml:space="preserve">, and </w:t>
      </w:r>
      <w:r w:rsidRPr="005A6F07">
        <w:rPr>
          <w:rFonts w:ascii="Times New Roman" w:hAnsi="Times New Roman" w:cs="Times New Roman"/>
          <w:b/>
          <w:bCs/>
        </w:rPr>
        <w:t>Compatibility</w:t>
      </w:r>
      <w:r w:rsidRPr="005A6F07">
        <w:rPr>
          <w:rFonts w:ascii="Times New Roman" w:hAnsi="Times New Roman" w:cs="Times New Roman"/>
        </w:rPr>
        <w:t xml:space="preserve"> testing to ensure the application performs efficiently across different devices and Palm OS configurations.</w:t>
      </w:r>
    </w:p>
    <w:p w14:paraId="49213D84" w14:textId="77777777" w:rsidR="007372AD" w:rsidRPr="00AA7025" w:rsidRDefault="007372AD" w:rsidP="007372AD">
      <w:pPr>
        <w:rPr>
          <w:rFonts w:ascii="Times New Roman" w:hAnsi="Times New Roman" w:cs="Times New Roman"/>
        </w:rPr>
      </w:pPr>
    </w:p>
    <w:p w14:paraId="6E5D97F4" w14:textId="530192D7" w:rsidR="00FE6531" w:rsidRPr="00AA7025" w:rsidRDefault="00FE6531" w:rsidP="00FE6531">
      <w:pPr>
        <w:rPr>
          <w:rFonts w:ascii="Times New Roman" w:hAnsi="Times New Roman" w:cs="Times New Roman"/>
          <w:sz w:val="23"/>
          <w:szCs w:val="23"/>
        </w:rPr>
      </w:pPr>
      <w:r w:rsidRPr="00AA7025">
        <w:rPr>
          <w:rFonts w:ascii="Times New Roman" w:hAnsi="Times New Roman" w:cs="Times New Roman"/>
          <w:noProof/>
          <w:sz w:val="23"/>
          <w:szCs w:val="23"/>
        </w:rPr>
        <w:lastRenderedPageBreak/>
        <mc:AlternateContent>
          <mc:Choice Requires="wps">
            <w:drawing>
              <wp:anchor distT="0" distB="0" distL="0" distR="114300" simplePos="0" relativeHeight="251664384" behindDoc="0" locked="0" layoutInCell="1" allowOverlap="1" wp14:anchorId="1A8F9C68" wp14:editId="2A2E7314">
                <wp:simplePos x="0" y="0"/>
                <wp:positionH relativeFrom="margin">
                  <wp:posOffset>-71755</wp:posOffset>
                </wp:positionH>
                <wp:positionV relativeFrom="page">
                  <wp:posOffset>1541145</wp:posOffset>
                </wp:positionV>
                <wp:extent cx="6017895" cy="3566160"/>
                <wp:effectExtent l="4445" t="7620" r="6985" b="7620"/>
                <wp:wrapSquare wrapText="largest"/>
                <wp:docPr id="57143227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895" cy="35661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8" w:type="dxa"/>
                              <w:tblLayout w:type="fixed"/>
                              <w:tblLook w:val="0000" w:firstRow="0" w:lastRow="0" w:firstColumn="0" w:lastColumn="0" w:noHBand="0" w:noVBand="0"/>
                            </w:tblPr>
                            <w:tblGrid>
                              <w:gridCol w:w="1080"/>
                              <w:gridCol w:w="1080"/>
                              <w:gridCol w:w="900"/>
                              <w:gridCol w:w="810"/>
                              <w:gridCol w:w="810"/>
                              <w:gridCol w:w="720"/>
                              <w:gridCol w:w="720"/>
                              <w:gridCol w:w="900"/>
                              <w:gridCol w:w="900"/>
                              <w:gridCol w:w="1558"/>
                            </w:tblGrid>
                            <w:tr w:rsidR="00FE6531" w:rsidRPr="0023437D" w14:paraId="4185089C" w14:textId="77777777">
                              <w:trPr>
                                <w:cantSplit/>
                                <w:trHeight w:hRule="exact" w:val="495"/>
                              </w:trPr>
                              <w:tc>
                                <w:tcPr>
                                  <w:tcW w:w="1080" w:type="dxa"/>
                                  <w:vMerge w:val="restart"/>
                                  <w:tcBorders>
                                    <w:top w:val="single" w:sz="4" w:space="0" w:color="000000"/>
                                    <w:left w:val="single" w:sz="4" w:space="0" w:color="000000"/>
                                    <w:bottom w:val="single" w:sz="4" w:space="0" w:color="000000"/>
                                  </w:tcBorders>
                                  <w:shd w:val="clear" w:color="auto" w:fill="666666"/>
                                </w:tcPr>
                                <w:p w14:paraId="05474305" w14:textId="77777777" w:rsidR="00FE6531" w:rsidRPr="005A6F07" w:rsidRDefault="00FE6531">
                                  <w:pPr>
                                    <w:snapToGrid w:val="0"/>
                                    <w:jc w:val="center"/>
                                    <w:rPr>
                                      <w:rFonts w:ascii="Garamond" w:hAnsi="Garamond"/>
                                      <w:b/>
                                      <w:color w:val="FFFFFF"/>
                                    </w:rPr>
                                  </w:pPr>
                                  <w:r w:rsidRPr="005A6F07">
                                    <w:rPr>
                                      <w:rFonts w:ascii="Garamond" w:hAnsi="Garamond"/>
                                      <w:b/>
                                      <w:color w:val="FFFFFF"/>
                                    </w:rPr>
                                    <w:t>QA Cycle</w:t>
                                  </w:r>
                                </w:p>
                                <w:p w14:paraId="19E2CA85" w14:textId="77777777" w:rsidR="00FE6531" w:rsidRPr="005A6F07" w:rsidRDefault="00FE6531">
                                  <w:pPr>
                                    <w:jc w:val="center"/>
                                    <w:rPr>
                                      <w:rFonts w:ascii="Garamond" w:hAnsi="Garamond"/>
                                      <w:b/>
                                      <w:color w:val="FFFFFF"/>
                                    </w:rPr>
                                  </w:pPr>
                                  <w:r w:rsidRPr="005A6F07">
                                    <w:rPr>
                                      <w:rFonts w:ascii="Garamond" w:hAnsi="Garamond"/>
                                      <w:b/>
                                      <w:color w:val="FFFFFF"/>
                                    </w:rPr>
                                    <w:t>/ Build Series</w:t>
                                  </w:r>
                                </w:p>
                              </w:tc>
                              <w:tc>
                                <w:tcPr>
                                  <w:tcW w:w="1080" w:type="dxa"/>
                                  <w:vMerge w:val="restart"/>
                                  <w:tcBorders>
                                    <w:top w:val="single" w:sz="4" w:space="0" w:color="000000"/>
                                    <w:left w:val="single" w:sz="4" w:space="0" w:color="000000"/>
                                    <w:bottom w:val="single" w:sz="4" w:space="0" w:color="000000"/>
                                  </w:tcBorders>
                                  <w:shd w:val="clear" w:color="auto" w:fill="666666"/>
                                </w:tcPr>
                                <w:p w14:paraId="2C801C07" w14:textId="77777777" w:rsidR="00FE6531" w:rsidRPr="005A6F07" w:rsidRDefault="00FE6531">
                                  <w:pPr>
                                    <w:snapToGrid w:val="0"/>
                                    <w:jc w:val="center"/>
                                    <w:rPr>
                                      <w:rFonts w:ascii="Garamond" w:hAnsi="Garamond"/>
                                      <w:b/>
                                      <w:color w:val="FFFFFF"/>
                                    </w:rPr>
                                  </w:pPr>
                                  <w:r w:rsidRPr="005A6F07">
                                    <w:rPr>
                                      <w:rFonts w:ascii="Garamond" w:hAnsi="Garamond"/>
                                      <w:b/>
                                      <w:color w:val="FFFFFF"/>
                                    </w:rPr>
                                    <w:t>Duration</w:t>
                                  </w:r>
                                </w:p>
                              </w:tc>
                              <w:tc>
                                <w:tcPr>
                                  <w:tcW w:w="900" w:type="dxa"/>
                                  <w:vMerge w:val="restart"/>
                                  <w:tcBorders>
                                    <w:top w:val="single" w:sz="4" w:space="0" w:color="000000"/>
                                    <w:left w:val="single" w:sz="4" w:space="0" w:color="000000"/>
                                    <w:bottom w:val="single" w:sz="4" w:space="0" w:color="000000"/>
                                  </w:tcBorders>
                                  <w:shd w:val="clear" w:color="auto" w:fill="666666"/>
                                </w:tcPr>
                                <w:p w14:paraId="49C00C98" w14:textId="77777777" w:rsidR="00FE6531" w:rsidRPr="005A6F07" w:rsidRDefault="00FE6531">
                                  <w:pPr>
                                    <w:snapToGrid w:val="0"/>
                                    <w:jc w:val="center"/>
                                    <w:rPr>
                                      <w:rFonts w:ascii="Garamond" w:hAnsi="Garamond"/>
                                      <w:b/>
                                      <w:color w:val="FFFFFF"/>
                                    </w:rPr>
                                  </w:pPr>
                                  <w:r w:rsidRPr="005A6F07">
                                    <w:rPr>
                                      <w:rFonts w:ascii="Garamond" w:hAnsi="Garamond"/>
                                      <w:b/>
                                      <w:color w:val="FFFFFF"/>
                                    </w:rPr>
                                    <w:t>Smoke</w:t>
                                  </w:r>
                                </w:p>
                              </w:tc>
                              <w:tc>
                                <w:tcPr>
                                  <w:tcW w:w="1620" w:type="dxa"/>
                                  <w:gridSpan w:val="2"/>
                                  <w:tcBorders>
                                    <w:top w:val="single" w:sz="4" w:space="0" w:color="000000"/>
                                    <w:left w:val="single" w:sz="4" w:space="0" w:color="000000"/>
                                    <w:bottom w:val="single" w:sz="4" w:space="0" w:color="000000"/>
                                  </w:tcBorders>
                                  <w:shd w:val="clear" w:color="auto" w:fill="666666"/>
                                </w:tcPr>
                                <w:p w14:paraId="67AFFD48" w14:textId="77777777" w:rsidR="00FE6531" w:rsidRPr="005A6F07" w:rsidRDefault="00FE6531">
                                  <w:pPr>
                                    <w:snapToGrid w:val="0"/>
                                    <w:jc w:val="center"/>
                                    <w:rPr>
                                      <w:rFonts w:ascii="Garamond" w:hAnsi="Garamond"/>
                                      <w:b/>
                                      <w:color w:val="FFFFFF"/>
                                    </w:rPr>
                                  </w:pPr>
                                  <w:r w:rsidRPr="005A6F07">
                                    <w:rPr>
                                      <w:rFonts w:ascii="Garamond" w:hAnsi="Garamond"/>
                                      <w:b/>
                                      <w:color w:val="FFFFFF"/>
                                    </w:rPr>
                                    <w:t>Functionality</w:t>
                                  </w:r>
                                </w:p>
                              </w:tc>
                              <w:tc>
                                <w:tcPr>
                                  <w:tcW w:w="1440" w:type="dxa"/>
                                  <w:gridSpan w:val="2"/>
                                  <w:tcBorders>
                                    <w:top w:val="single" w:sz="4" w:space="0" w:color="000000"/>
                                    <w:left w:val="single" w:sz="4" w:space="0" w:color="000000"/>
                                    <w:bottom w:val="single" w:sz="4" w:space="0" w:color="000000"/>
                                  </w:tcBorders>
                                  <w:shd w:val="clear" w:color="auto" w:fill="666666"/>
                                </w:tcPr>
                                <w:p w14:paraId="659499BB" w14:textId="77777777" w:rsidR="00FE6531" w:rsidRPr="005A6F07" w:rsidRDefault="00FE6531">
                                  <w:pPr>
                                    <w:snapToGrid w:val="0"/>
                                    <w:jc w:val="center"/>
                                    <w:rPr>
                                      <w:rFonts w:ascii="Garamond" w:hAnsi="Garamond"/>
                                      <w:b/>
                                      <w:color w:val="FFFFFF"/>
                                    </w:rPr>
                                  </w:pPr>
                                  <w:r w:rsidRPr="005A6F07">
                                    <w:rPr>
                                      <w:rFonts w:ascii="Garamond" w:hAnsi="Garamond"/>
                                      <w:b/>
                                      <w:color w:val="FFFFFF"/>
                                    </w:rPr>
                                    <w:t>Integration</w:t>
                                  </w:r>
                                </w:p>
                              </w:tc>
                              <w:tc>
                                <w:tcPr>
                                  <w:tcW w:w="900" w:type="dxa"/>
                                  <w:vMerge w:val="restart"/>
                                  <w:tcBorders>
                                    <w:top w:val="single" w:sz="4" w:space="0" w:color="000000"/>
                                    <w:left w:val="single" w:sz="4" w:space="0" w:color="000000"/>
                                    <w:bottom w:val="single" w:sz="4" w:space="0" w:color="000000"/>
                                  </w:tcBorders>
                                  <w:shd w:val="clear" w:color="auto" w:fill="666666"/>
                                </w:tcPr>
                                <w:p w14:paraId="10DA8E54" w14:textId="77777777" w:rsidR="00FE6531" w:rsidRPr="005A6F07" w:rsidRDefault="00FE6531">
                                  <w:pPr>
                                    <w:snapToGrid w:val="0"/>
                                    <w:jc w:val="center"/>
                                    <w:rPr>
                                      <w:rFonts w:ascii="Garamond" w:hAnsi="Garamond"/>
                                      <w:b/>
                                      <w:color w:val="FFFFFF"/>
                                    </w:rPr>
                                  </w:pPr>
                                  <w:r w:rsidRPr="005A6F07">
                                    <w:rPr>
                                      <w:rFonts w:ascii="Garamond" w:hAnsi="Garamond"/>
                                      <w:b/>
                                      <w:color w:val="FFFFFF"/>
                                    </w:rPr>
                                    <w:t>Regression</w:t>
                                  </w:r>
                                </w:p>
                              </w:tc>
                              <w:tc>
                                <w:tcPr>
                                  <w:tcW w:w="900" w:type="dxa"/>
                                  <w:vMerge w:val="restart"/>
                                  <w:tcBorders>
                                    <w:top w:val="single" w:sz="4" w:space="0" w:color="000000"/>
                                    <w:left w:val="single" w:sz="4" w:space="0" w:color="000000"/>
                                    <w:bottom w:val="single" w:sz="4" w:space="0" w:color="000000"/>
                                  </w:tcBorders>
                                  <w:shd w:val="clear" w:color="auto" w:fill="666666"/>
                                </w:tcPr>
                                <w:p w14:paraId="2B92D581" w14:textId="77777777" w:rsidR="00FE6531" w:rsidRPr="005A6F07" w:rsidRDefault="00FE6531">
                                  <w:pPr>
                                    <w:snapToGrid w:val="0"/>
                                    <w:jc w:val="center"/>
                                    <w:rPr>
                                      <w:rFonts w:ascii="Garamond" w:hAnsi="Garamond"/>
                                      <w:b/>
                                      <w:color w:val="FFFFFF"/>
                                    </w:rPr>
                                  </w:pPr>
                                  <w:r w:rsidRPr="005A6F07">
                                    <w:rPr>
                                      <w:rFonts w:ascii="Garamond" w:hAnsi="Garamond"/>
                                      <w:b/>
                                      <w:color w:val="FFFFFF"/>
                                    </w:rPr>
                                    <w:t>System</w:t>
                                  </w:r>
                                </w:p>
                              </w:tc>
                              <w:tc>
                                <w:tcPr>
                                  <w:tcW w:w="1558" w:type="dxa"/>
                                  <w:vMerge w:val="restart"/>
                                  <w:tcBorders>
                                    <w:top w:val="single" w:sz="4" w:space="0" w:color="000000"/>
                                    <w:left w:val="single" w:sz="4" w:space="0" w:color="000000"/>
                                    <w:bottom w:val="single" w:sz="4" w:space="0" w:color="000000"/>
                                    <w:right w:val="single" w:sz="4" w:space="0" w:color="000000"/>
                                  </w:tcBorders>
                                  <w:shd w:val="clear" w:color="auto" w:fill="666666"/>
                                </w:tcPr>
                                <w:p w14:paraId="3B15770D" w14:textId="77777777" w:rsidR="00FE6531" w:rsidRPr="005A6F07" w:rsidRDefault="00FE6531">
                                  <w:pPr>
                                    <w:snapToGrid w:val="0"/>
                                    <w:jc w:val="center"/>
                                    <w:rPr>
                                      <w:rFonts w:ascii="Garamond" w:hAnsi="Garamond"/>
                                      <w:b/>
                                      <w:color w:val="FFFFFF"/>
                                    </w:rPr>
                                  </w:pPr>
                                  <w:r w:rsidRPr="005A6F07">
                                    <w:rPr>
                                      <w:rFonts w:ascii="Garamond" w:hAnsi="Garamond"/>
                                      <w:b/>
                                      <w:color w:val="FFFFFF"/>
                                    </w:rPr>
                                    <w:t>Test Cases/ Scenarios Updation/ Addition</w:t>
                                  </w:r>
                                </w:p>
                              </w:tc>
                            </w:tr>
                            <w:tr w:rsidR="00FE6531" w:rsidRPr="0023437D" w14:paraId="5328E773" w14:textId="77777777">
                              <w:trPr>
                                <w:cantSplit/>
                                <w:trHeight w:hRule="exact" w:val="527"/>
                              </w:trPr>
                              <w:tc>
                                <w:tcPr>
                                  <w:tcW w:w="1080" w:type="dxa"/>
                                  <w:vMerge/>
                                  <w:tcBorders>
                                    <w:top w:val="single" w:sz="4" w:space="0" w:color="000000"/>
                                    <w:left w:val="single" w:sz="4" w:space="0" w:color="000000"/>
                                    <w:bottom w:val="single" w:sz="4" w:space="0" w:color="000000"/>
                                  </w:tcBorders>
                                  <w:shd w:val="clear" w:color="auto" w:fill="666666"/>
                                </w:tcPr>
                                <w:p w14:paraId="27A82F2D" w14:textId="77777777" w:rsidR="00FE6531" w:rsidRPr="005A6F07" w:rsidRDefault="00FE6531"/>
                              </w:tc>
                              <w:tc>
                                <w:tcPr>
                                  <w:tcW w:w="1080" w:type="dxa"/>
                                  <w:vMerge/>
                                  <w:tcBorders>
                                    <w:top w:val="single" w:sz="4" w:space="0" w:color="000000"/>
                                    <w:left w:val="single" w:sz="4" w:space="0" w:color="000000"/>
                                    <w:bottom w:val="single" w:sz="4" w:space="0" w:color="000000"/>
                                  </w:tcBorders>
                                  <w:shd w:val="clear" w:color="auto" w:fill="666666"/>
                                </w:tcPr>
                                <w:p w14:paraId="7A269767" w14:textId="77777777" w:rsidR="00FE6531" w:rsidRPr="005A6F07" w:rsidRDefault="00FE6531"/>
                              </w:tc>
                              <w:tc>
                                <w:tcPr>
                                  <w:tcW w:w="900" w:type="dxa"/>
                                  <w:vMerge/>
                                  <w:tcBorders>
                                    <w:top w:val="single" w:sz="4" w:space="0" w:color="000000"/>
                                    <w:left w:val="single" w:sz="4" w:space="0" w:color="000000"/>
                                    <w:bottom w:val="single" w:sz="4" w:space="0" w:color="000000"/>
                                  </w:tcBorders>
                                  <w:shd w:val="clear" w:color="auto" w:fill="666666"/>
                                </w:tcPr>
                                <w:p w14:paraId="358B4441" w14:textId="77777777" w:rsidR="00FE6531" w:rsidRPr="005A6F07" w:rsidRDefault="00FE6531"/>
                              </w:tc>
                              <w:tc>
                                <w:tcPr>
                                  <w:tcW w:w="810" w:type="dxa"/>
                                  <w:tcBorders>
                                    <w:left w:val="single" w:sz="4" w:space="0" w:color="000000"/>
                                    <w:bottom w:val="single" w:sz="4" w:space="0" w:color="000000"/>
                                  </w:tcBorders>
                                  <w:shd w:val="clear" w:color="auto" w:fill="666666"/>
                                </w:tcPr>
                                <w:p w14:paraId="3AC63294" w14:textId="77777777" w:rsidR="00FE6531" w:rsidRPr="005A6F07" w:rsidRDefault="00FE6531">
                                  <w:pPr>
                                    <w:snapToGrid w:val="0"/>
                                    <w:jc w:val="center"/>
                                    <w:rPr>
                                      <w:rFonts w:ascii="Garamond" w:hAnsi="Garamond"/>
                                      <w:b/>
                                      <w:color w:val="FFFFFF"/>
                                    </w:rPr>
                                  </w:pPr>
                                  <w:r w:rsidRPr="005A6F07">
                                    <w:rPr>
                                      <w:rFonts w:ascii="Garamond" w:hAnsi="Garamond"/>
                                      <w:b/>
                                      <w:color w:val="FFFFFF"/>
                                    </w:rPr>
                                    <w:t>1</w:t>
                                  </w:r>
                                </w:p>
                              </w:tc>
                              <w:tc>
                                <w:tcPr>
                                  <w:tcW w:w="810" w:type="dxa"/>
                                  <w:tcBorders>
                                    <w:left w:val="single" w:sz="4" w:space="0" w:color="000000"/>
                                    <w:bottom w:val="single" w:sz="4" w:space="0" w:color="000000"/>
                                  </w:tcBorders>
                                  <w:shd w:val="clear" w:color="auto" w:fill="666666"/>
                                </w:tcPr>
                                <w:p w14:paraId="608F1DBF" w14:textId="77777777" w:rsidR="00FE6531" w:rsidRPr="005A6F07" w:rsidRDefault="00FE6531">
                                  <w:pPr>
                                    <w:snapToGrid w:val="0"/>
                                    <w:jc w:val="center"/>
                                    <w:rPr>
                                      <w:rFonts w:ascii="Garamond" w:hAnsi="Garamond"/>
                                      <w:b/>
                                      <w:color w:val="FFFFFF"/>
                                    </w:rPr>
                                  </w:pPr>
                                  <w:r w:rsidRPr="005A6F07">
                                    <w:rPr>
                                      <w:rFonts w:ascii="Garamond" w:hAnsi="Garamond"/>
                                      <w:b/>
                                      <w:color w:val="FFFFFF"/>
                                    </w:rPr>
                                    <w:t>2</w:t>
                                  </w:r>
                                </w:p>
                              </w:tc>
                              <w:tc>
                                <w:tcPr>
                                  <w:tcW w:w="720" w:type="dxa"/>
                                  <w:tcBorders>
                                    <w:left w:val="single" w:sz="4" w:space="0" w:color="000000"/>
                                    <w:bottom w:val="single" w:sz="4" w:space="0" w:color="000000"/>
                                  </w:tcBorders>
                                  <w:shd w:val="clear" w:color="auto" w:fill="666666"/>
                                </w:tcPr>
                                <w:p w14:paraId="6D751B40" w14:textId="77777777" w:rsidR="00FE6531" w:rsidRPr="005A6F07" w:rsidRDefault="00FE6531">
                                  <w:pPr>
                                    <w:snapToGrid w:val="0"/>
                                    <w:jc w:val="center"/>
                                    <w:rPr>
                                      <w:rFonts w:ascii="Garamond" w:hAnsi="Garamond"/>
                                      <w:b/>
                                      <w:color w:val="FFFFFF"/>
                                    </w:rPr>
                                  </w:pPr>
                                  <w:r w:rsidRPr="005A6F07">
                                    <w:rPr>
                                      <w:rFonts w:ascii="Garamond" w:hAnsi="Garamond"/>
                                      <w:b/>
                                      <w:color w:val="FFFFFF"/>
                                    </w:rPr>
                                    <w:t>1</w:t>
                                  </w:r>
                                </w:p>
                              </w:tc>
                              <w:tc>
                                <w:tcPr>
                                  <w:tcW w:w="720" w:type="dxa"/>
                                  <w:tcBorders>
                                    <w:left w:val="single" w:sz="4" w:space="0" w:color="000000"/>
                                    <w:bottom w:val="single" w:sz="4" w:space="0" w:color="000000"/>
                                  </w:tcBorders>
                                  <w:shd w:val="clear" w:color="auto" w:fill="666666"/>
                                </w:tcPr>
                                <w:p w14:paraId="40A3518C" w14:textId="77777777" w:rsidR="00FE6531" w:rsidRPr="005A6F07" w:rsidRDefault="00FE6531">
                                  <w:pPr>
                                    <w:snapToGrid w:val="0"/>
                                    <w:jc w:val="center"/>
                                    <w:rPr>
                                      <w:rFonts w:ascii="Garamond" w:hAnsi="Garamond"/>
                                      <w:b/>
                                      <w:color w:val="FFFFFF"/>
                                    </w:rPr>
                                  </w:pPr>
                                  <w:r w:rsidRPr="005A6F07">
                                    <w:rPr>
                                      <w:rFonts w:ascii="Garamond" w:hAnsi="Garamond"/>
                                      <w:b/>
                                      <w:color w:val="FFFFFF"/>
                                    </w:rPr>
                                    <w:t>2</w:t>
                                  </w:r>
                                </w:p>
                              </w:tc>
                              <w:tc>
                                <w:tcPr>
                                  <w:tcW w:w="900" w:type="dxa"/>
                                  <w:vMerge/>
                                  <w:tcBorders>
                                    <w:top w:val="single" w:sz="4" w:space="0" w:color="000000"/>
                                    <w:left w:val="single" w:sz="4" w:space="0" w:color="000000"/>
                                    <w:bottom w:val="single" w:sz="4" w:space="0" w:color="000000"/>
                                  </w:tcBorders>
                                  <w:shd w:val="clear" w:color="auto" w:fill="666666"/>
                                </w:tcPr>
                                <w:p w14:paraId="547C45E5" w14:textId="77777777" w:rsidR="00FE6531" w:rsidRPr="005A6F07" w:rsidRDefault="00FE6531"/>
                              </w:tc>
                              <w:tc>
                                <w:tcPr>
                                  <w:tcW w:w="900" w:type="dxa"/>
                                  <w:vMerge/>
                                  <w:tcBorders>
                                    <w:top w:val="single" w:sz="4" w:space="0" w:color="000000"/>
                                    <w:left w:val="single" w:sz="4" w:space="0" w:color="000000"/>
                                    <w:bottom w:val="single" w:sz="4" w:space="0" w:color="000000"/>
                                  </w:tcBorders>
                                  <w:shd w:val="clear" w:color="auto" w:fill="666666"/>
                                </w:tcPr>
                                <w:p w14:paraId="3E923A75" w14:textId="77777777" w:rsidR="00FE6531" w:rsidRPr="005A6F07" w:rsidRDefault="00FE6531"/>
                              </w:tc>
                              <w:tc>
                                <w:tcPr>
                                  <w:tcW w:w="1558" w:type="dxa"/>
                                  <w:vMerge/>
                                  <w:tcBorders>
                                    <w:top w:val="single" w:sz="4" w:space="0" w:color="000000"/>
                                    <w:left w:val="single" w:sz="4" w:space="0" w:color="000000"/>
                                    <w:bottom w:val="single" w:sz="4" w:space="0" w:color="000000"/>
                                    <w:right w:val="single" w:sz="4" w:space="0" w:color="000000"/>
                                  </w:tcBorders>
                                  <w:shd w:val="clear" w:color="auto" w:fill="666666"/>
                                </w:tcPr>
                                <w:p w14:paraId="0AD9734C" w14:textId="77777777" w:rsidR="00FE6531" w:rsidRPr="005A6F07" w:rsidRDefault="00FE6531"/>
                              </w:tc>
                            </w:tr>
                            <w:tr w:rsidR="00FE6531" w:rsidRPr="0023437D" w14:paraId="3C5042B0" w14:textId="77777777">
                              <w:tc>
                                <w:tcPr>
                                  <w:tcW w:w="1080" w:type="dxa"/>
                                  <w:tcBorders>
                                    <w:left w:val="single" w:sz="4" w:space="0" w:color="000000"/>
                                    <w:bottom w:val="single" w:sz="4" w:space="0" w:color="000000"/>
                                  </w:tcBorders>
                                </w:tcPr>
                                <w:p w14:paraId="6344137F" w14:textId="77777777" w:rsidR="00FE6531" w:rsidRPr="005A6F07" w:rsidRDefault="00FE6531">
                                  <w:pPr>
                                    <w:snapToGrid w:val="0"/>
                                    <w:jc w:val="center"/>
                                    <w:rPr>
                                      <w:rFonts w:ascii="Garamond" w:hAnsi="Garamond"/>
                                    </w:rPr>
                                  </w:pPr>
                                  <w:r w:rsidRPr="005A6F07">
                                    <w:rPr>
                                      <w:rFonts w:ascii="Garamond" w:hAnsi="Garamond"/>
                                    </w:rPr>
                                    <w:t>1</w:t>
                                  </w:r>
                                </w:p>
                              </w:tc>
                              <w:tc>
                                <w:tcPr>
                                  <w:tcW w:w="1080" w:type="dxa"/>
                                  <w:tcBorders>
                                    <w:left w:val="single" w:sz="4" w:space="0" w:color="000000"/>
                                    <w:bottom w:val="single" w:sz="4" w:space="0" w:color="000000"/>
                                  </w:tcBorders>
                                </w:tcPr>
                                <w:p w14:paraId="45ACDE7B"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13DFEB61"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1055A1C9"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402C62AD"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01D26BB5"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007A9E9A"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7B2334FD"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10B4C3D8"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01C9F889"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6189BF54" w14:textId="77777777">
                              <w:tc>
                                <w:tcPr>
                                  <w:tcW w:w="1080" w:type="dxa"/>
                                  <w:tcBorders>
                                    <w:left w:val="single" w:sz="4" w:space="0" w:color="000000"/>
                                    <w:bottom w:val="single" w:sz="4" w:space="0" w:color="000000"/>
                                  </w:tcBorders>
                                </w:tcPr>
                                <w:p w14:paraId="6E1B2624" w14:textId="77777777" w:rsidR="00FE6531" w:rsidRPr="005A6F07" w:rsidRDefault="00FE6531">
                                  <w:pPr>
                                    <w:snapToGrid w:val="0"/>
                                    <w:jc w:val="center"/>
                                    <w:rPr>
                                      <w:rFonts w:ascii="Garamond" w:hAnsi="Garamond"/>
                                    </w:rPr>
                                  </w:pPr>
                                  <w:r w:rsidRPr="005A6F07">
                                    <w:rPr>
                                      <w:rFonts w:ascii="Garamond" w:hAnsi="Garamond"/>
                                    </w:rPr>
                                    <w:t>2</w:t>
                                  </w:r>
                                </w:p>
                              </w:tc>
                              <w:tc>
                                <w:tcPr>
                                  <w:tcW w:w="1080" w:type="dxa"/>
                                  <w:tcBorders>
                                    <w:left w:val="single" w:sz="4" w:space="0" w:color="000000"/>
                                    <w:bottom w:val="single" w:sz="4" w:space="0" w:color="000000"/>
                                  </w:tcBorders>
                                </w:tcPr>
                                <w:p w14:paraId="22931982"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00464F65"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24608DE4"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27302026"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7C4E1C21"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5B9A2562"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43990322"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tcPr>
                                <w:p w14:paraId="601A03B8"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610D97E9"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3B62D230" w14:textId="77777777">
                              <w:tc>
                                <w:tcPr>
                                  <w:tcW w:w="1080" w:type="dxa"/>
                                  <w:tcBorders>
                                    <w:left w:val="single" w:sz="4" w:space="0" w:color="000000"/>
                                    <w:bottom w:val="single" w:sz="4" w:space="0" w:color="000000"/>
                                  </w:tcBorders>
                                  <w:shd w:val="clear" w:color="auto" w:fill="E6E6E6"/>
                                </w:tcPr>
                                <w:p w14:paraId="7C7DD2C0" w14:textId="77777777" w:rsidR="00FE6531" w:rsidRPr="005A6F07" w:rsidRDefault="00FE6531">
                                  <w:pPr>
                                    <w:snapToGrid w:val="0"/>
                                    <w:jc w:val="center"/>
                                    <w:rPr>
                                      <w:rFonts w:ascii="Garamond" w:hAnsi="Garamond"/>
                                    </w:rPr>
                                  </w:pPr>
                                  <w:r w:rsidRPr="005A6F07">
                                    <w:rPr>
                                      <w:rFonts w:ascii="Garamond" w:hAnsi="Garamond"/>
                                    </w:rPr>
                                    <w:t>3</w:t>
                                  </w:r>
                                </w:p>
                              </w:tc>
                              <w:tc>
                                <w:tcPr>
                                  <w:tcW w:w="1080" w:type="dxa"/>
                                  <w:tcBorders>
                                    <w:left w:val="single" w:sz="4" w:space="0" w:color="000000"/>
                                    <w:bottom w:val="single" w:sz="4" w:space="0" w:color="000000"/>
                                  </w:tcBorders>
                                  <w:shd w:val="clear" w:color="auto" w:fill="E6E6E6"/>
                                </w:tcPr>
                                <w:p w14:paraId="020B1CC5"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shd w:val="clear" w:color="auto" w:fill="E6E6E6"/>
                                </w:tcPr>
                                <w:p w14:paraId="7F5B5F58"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shd w:val="clear" w:color="auto" w:fill="E6E6E6"/>
                                </w:tcPr>
                                <w:p w14:paraId="6F65B27F"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shd w:val="clear" w:color="auto" w:fill="E6E6E6"/>
                                </w:tcPr>
                                <w:p w14:paraId="2B7DA8E6"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shd w:val="clear" w:color="auto" w:fill="E6E6E6"/>
                                </w:tcPr>
                                <w:p w14:paraId="0EC555A7"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shd w:val="clear" w:color="auto" w:fill="E6E6E6"/>
                                </w:tcPr>
                                <w:p w14:paraId="43738FD4"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shd w:val="clear" w:color="auto" w:fill="E6E6E6"/>
                                </w:tcPr>
                                <w:p w14:paraId="43619FA4"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shd w:val="clear" w:color="auto" w:fill="E6E6E6"/>
                                </w:tcPr>
                                <w:p w14:paraId="13363870" w14:textId="77777777" w:rsidR="00FE6531" w:rsidRPr="005A6F07" w:rsidRDefault="00FE6531">
                                  <w:pPr>
                                    <w:snapToGrid w:val="0"/>
                                    <w:jc w:val="center"/>
                                    <w:rPr>
                                      <w:rFonts w:ascii="Wingdings" w:hAnsi="Wingdings"/>
                                    </w:rPr>
                                  </w:pPr>
                                  <w:r w:rsidRPr="005A6F07">
                                    <w:rPr>
                                      <w:rFonts w:ascii="Wingdings" w:hAnsi="Wingdings"/>
                                    </w:rPr>
                                    <w:t></w:t>
                                  </w:r>
                                </w:p>
                              </w:tc>
                              <w:tc>
                                <w:tcPr>
                                  <w:tcW w:w="1558" w:type="dxa"/>
                                  <w:tcBorders>
                                    <w:left w:val="single" w:sz="4" w:space="0" w:color="000000"/>
                                    <w:bottom w:val="single" w:sz="4" w:space="0" w:color="000000"/>
                                    <w:right w:val="single" w:sz="4" w:space="0" w:color="000000"/>
                                  </w:tcBorders>
                                  <w:shd w:val="clear" w:color="auto" w:fill="E6E6E6"/>
                                </w:tcPr>
                                <w:p w14:paraId="221FDCB5" w14:textId="77777777" w:rsidR="00FE6531" w:rsidRPr="005A6F07" w:rsidRDefault="00FE6531">
                                  <w:pPr>
                                    <w:snapToGrid w:val="0"/>
                                    <w:jc w:val="center"/>
                                    <w:rPr>
                                      <w:rFonts w:ascii="Garamond" w:hAnsi="Garamond"/>
                                    </w:rPr>
                                  </w:pPr>
                                </w:p>
                              </w:tc>
                            </w:tr>
                            <w:tr w:rsidR="00FE6531" w:rsidRPr="0023437D" w14:paraId="33A971F2" w14:textId="77777777">
                              <w:tc>
                                <w:tcPr>
                                  <w:tcW w:w="1080" w:type="dxa"/>
                                  <w:tcBorders>
                                    <w:left w:val="single" w:sz="4" w:space="0" w:color="000000"/>
                                    <w:bottom w:val="single" w:sz="4" w:space="0" w:color="000000"/>
                                  </w:tcBorders>
                                  <w:shd w:val="clear" w:color="auto" w:fill="FFFFFF"/>
                                </w:tcPr>
                                <w:p w14:paraId="59264B63" w14:textId="77777777" w:rsidR="00FE6531" w:rsidRPr="005A6F07" w:rsidRDefault="00FE6531">
                                  <w:pPr>
                                    <w:snapToGrid w:val="0"/>
                                    <w:jc w:val="center"/>
                                    <w:rPr>
                                      <w:rFonts w:ascii="Garamond" w:hAnsi="Garamond"/>
                                    </w:rPr>
                                  </w:pPr>
                                </w:p>
                              </w:tc>
                              <w:tc>
                                <w:tcPr>
                                  <w:tcW w:w="1080" w:type="dxa"/>
                                  <w:tcBorders>
                                    <w:left w:val="single" w:sz="4" w:space="0" w:color="000000"/>
                                    <w:bottom w:val="single" w:sz="4" w:space="0" w:color="000000"/>
                                  </w:tcBorders>
                                  <w:shd w:val="clear" w:color="auto" w:fill="FFFFFF"/>
                                </w:tcPr>
                                <w:p w14:paraId="2D26E78A" w14:textId="77777777" w:rsidR="00FE6531" w:rsidRPr="005A6F07" w:rsidRDefault="00FE6531">
                                  <w:pPr>
                                    <w:snapToGrid w:val="0"/>
                                    <w:jc w:val="center"/>
                                    <w:rPr>
                                      <w:rFonts w:ascii="Garamond" w:hAnsi="Garamond"/>
                                    </w:rPr>
                                  </w:pPr>
                                  <w:r w:rsidRPr="005A6F07">
                                    <w:rPr>
                                      <w:rFonts w:ascii="Garamond" w:hAnsi="Garamond"/>
                                    </w:rPr>
                                    <w:t>1 week Buffer time</w:t>
                                  </w:r>
                                </w:p>
                              </w:tc>
                              <w:tc>
                                <w:tcPr>
                                  <w:tcW w:w="900" w:type="dxa"/>
                                  <w:tcBorders>
                                    <w:left w:val="single" w:sz="4" w:space="0" w:color="000000"/>
                                    <w:bottom w:val="single" w:sz="4" w:space="0" w:color="000000"/>
                                  </w:tcBorders>
                                  <w:shd w:val="clear" w:color="auto" w:fill="FFFFFF"/>
                                </w:tcPr>
                                <w:p w14:paraId="488D530D" w14:textId="77777777" w:rsidR="00FE6531" w:rsidRPr="005A6F07" w:rsidRDefault="00FE6531">
                                  <w:pPr>
                                    <w:snapToGrid w:val="0"/>
                                    <w:jc w:val="center"/>
                                    <w:rPr>
                                      <w:rFonts w:ascii="Garamond" w:hAnsi="Garamond"/>
                                    </w:rPr>
                                  </w:pPr>
                                </w:p>
                              </w:tc>
                              <w:tc>
                                <w:tcPr>
                                  <w:tcW w:w="810" w:type="dxa"/>
                                  <w:tcBorders>
                                    <w:left w:val="single" w:sz="4" w:space="0" w:color="000000"/>
                                    <w:bottom w:val="single" w:sz="4" w:space="0" w:color="000000"/>
                                  </w:tcBorders>
                                  <w:shd w:val="clear" w:color="auto" w:fill="FFFFFF"/>
                                </w:tcPr>
                                <w:p w14:paraId="70B80338" w14:textId="77777777" w:rsidR="00FE6531" w:rsidRPr="005A6F07" w:rsidRDefault="00FE6531">
                                  <w:pPr>
                                    <w:snapToGrid w:val="0"/>
                                    <w:jc w:val="center"/>
                                    <w:rPr>
                                      <w:rFonts w:ascii="Garamond" w:hAnsi="Garamond"/>
                                    </w:rPr>
                                  </w:pPr>
                                </w:p>
                              </w:tc>
                              <w:tc>
                                <w:tcPr>
                                  <w:tcW w:w="810" w:type="dxa"/>
                                  <w:tcBorders>
                                    <w:left w:val="single" w:sz="4" w:space="0" w:color="000000"/>
                                    <w:bottom w:val="single" w:sz="4" w:space="0" w:color="000000"/>
                                  </w:tcBorders>
                                  <w:shd w:val="clear" w:color="auto" w:fill="FFFFFF"/>
                                </w:tcPr>
                                <w:p w14:paraId="5E6071F4"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shd w:val="clear" w:color="auto" w:fill="FFFFFF"/>
                                </w:tcPr>
                                <w:p w14:paraId="35008C29"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shd w:val="clear" w:color="auto" w:fill="FFFFFF"/>
                                </w:tcPr>
                                <w:p w14:paraId="710DD7A9"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shd w:val="clear" w:color="auto" w:fill="FFFFFF"/>
                                </w:tcPr>
                                <w:p w14:paraId="3B175546"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shd w:val="clear" w:color="auto" w:fill="FFFFFF"/>
                                </w:tcPr>
                                <w:p w14:paraId="092F210B"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shd w:val="clear" w:color="auto" w:fill="FFFFFF"/>
                                </w:tcPr>
                                <w:p w14:paraId="701368D4" w14:textId="77777777" w:rsidR="00FE6531" w:rsidRPr="005A6F07" w:rsidRDefault="00FE6531">
                                  <w:pPr>
                                    <w:snapToGrid w:val="0"/>
                                    <w:jc w:val="center"/>
                                    <w:rPr>
                                      <w:rFonts w:ascii="Garamond" w:hAnsi="Garamond"/>
                                    </w:rPr>
                                  </w:pPr>
                                </w:p>
                              </w:tc>
                            </w:tr>
                            <w:tr w:rsidR="00FE6531" w:rsidRPr="0023437D" w14:paraId="1DFE63C8" w14:textId="77777777">
                              <w:tc>
                                <w:tcPr>
                                  <w:tcW w:w="1080" w:type="dxa"/>
                                  <w:tcBorders>
                                    <w:left w:val="single" w:sz="4" w:space="0" w:color="000000"/>
                                    <w:bottom w:val="single" w:sz="4" w:space="0" w:color="000000"/>
                                  </w:tcBorders>
                                </w:tcPr>
                                <w:p w14:paraId="06851E2B" w14:textId="77777777" w:rsidR="00FE6531" w:rsidRPr="005A6F07" w:rsidRDefault="00FE6531">
                                  <w:pPr>
                                    <w:snapToGrid w:val="0"/>
                                    <w:jc w:val="center"/>
                                    <w:rPr>
                                      <w:rFonts w:ascii="Garamond" w:hAnsi="Garamond"/>
                                    </w:rPr>
                                  </w:pPr>
                                  <w:r w:rsidRPr="005A6F07">
                                    <w:rPr>
                                      <w:rFonts w:ascii="Garamond" w:hAnsi="Garamond"/>
                                    </w:rPr>
                                    <w:t>4</w:t>
                                  </w:r>
                                </w:p>
                              </w:tc>
                              <w:tc>
                                <w:tcPr>
                                  <w:tcW w:w="1080" w:type="dxa"/>
                                  <w:tcBorders>
                                    <w:left w:val="single" w:sz="4" w:space="0" w:color="000000"/>
                                    <w:bottom w:val="single" w:sz="4" w:space="0" w:color="000000"/>
                                  </w:tcBorders>
                                </w:tcPr>
                                <w:p w14:paraId="3BE31583"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11BD1DC8"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1F2C374F"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7E528745"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3F1C5D66"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3E37EB4B"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024A82E7"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tcPr>
                                <w:p w14:paraId="7F8C858C"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4CEC3D74"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3632E794" w14:textId="77777777">
                              <w:tc>
                                <w:tcPr>
                                  <w:tcW w:w="1080" w:type="dxa"/>
                                  <w:tcBorders>
                                    <w:left w:val="single" w:sz="4" w:space="0" w:color="000000"/>
                                    <w:bottom w:val="single" w:sz="4" w:space="0" w:color="000000"/>
                                  </w:tcBorders>
                                </w:tcPr>
                                <w:p w14:paraId="4346C4ED" w14:textId="77777777" w:rsidR="00FE6531" w:rsidRPr="005A6F07" w:rsidRDefault="00FE6531">
                                  <w:pPr>
                                    <w:snapToGrid w:val="0"/>
                                    <w:jc w:val="center"/>
                                    <w:rPr>
                                      <w:rFonts w:ascii="Garamond" w:hAnsi="Garamond"/>
                                    </w:rPr>
                                  </w:pPr>
                                  <w:r w:rsidRPr="005A6F07">
                                    <w:rPr>
                                      <w:rFonts w:ascii="Garamond" w:hAnsi="Garamond"/>
                                    </w:rPr>
                                    <w:t>5</w:t>
                                  </w:r>
                                </w:p>
                              </w:tc>
                              <w:tc>
                                <w:tcPr>
                                  <w:tcW w:w="1080" w:type="dxa"/>
                                  <w:tcBorders>
                                    <w:left w:val="single" w:sz="4" w:space="0" w:color="000000"/>
                                    <w:bottom w:val="single" w:sz="4" w:space="0" w:color="000000"/>
                                  </w:tcBorders>
                                </w:tcPr>
                                <w:p w14:paraId="0CFD86B3"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75254941"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327846B7"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4B3D96F2"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14D4B229"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3EC3861E"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6DFD01B7"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tcPr>
                                <w:p w14:paraId="1E37BB00"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5B0DA9AB"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25041FAF" w14:textId="77777777">
                              <w:tc>
                                <w:tcPr>
                                  <w:tcW w:w="1080" w:type="dxa"/>
                                  <w:tcBorders>
                                    <w:left w:val="single" w:sz="4" w:space="0" w:color="000000"/>
                                    <w:bottom w:val="single" w:sz="4" w:space="0" w:color="000000"/>
                                  </w:tcBorders>
                                </w:tcPr>
                                <w:p w14:paraId="59EAE62A" w14:textId="77777777" w:rsidR="00FE6531" w:rsidRPr="005A6F07" w:rsidRDefault="00FE6531">
                                  <w:pPr>
                                    <w:snapToGrid w:val="0"/>
                                    <w:jc w:val="center"/>
                                    <w:rPr>
                                      <w:rFonts w:ascii="Garamond" w:hAnsi="Garamond"/>
                                    </w:rPr>
                                  </w:pPr>
                                  <w:r w:rsidRPr="005A6F07">
                                    <w:rPr>
                                      <w:rFonts w:ascii="Garamond" w:hAnsi="Garamond"/>
                                    </w:rPr>
                                    <w:t>6</w:t>
                                  </w:r>
                                </w:p>
                              </w:tc>
                              <w:tc>
                                <w:tcPr>
                                  <w:tcW w:w="1080" w:type="dxa"/>
                                  <w:tcBorders>
                                    <w:left w:val="single" w:sz="4" w:space="0" w:color="000000"/>
                                    <w:bottom w:val="single" w:sz="4" w:space="0" w:color="000000"/>
                                  </w:tcBorders>
                                </w:tcPr>
                                <w:p w14:paraId="238CCB73"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6B65CDB8"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3B920EF8"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6D551523"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7418BFC5"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7481E3AC"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3608281C"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tcPr>
                                <w:p w14:paraId="71F77FED"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3EF3AB6C"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449FC960" w14:textId="77777777">
                              <w:tc>
                                <w:tcPr>
                                  <w:tcW w:w="1080" w:type="dxa"/>
                                  <w:tcBorders>
                                    <w:left w:val="single" w:sz="4" w:space="0" w:color="000000"/>
                                    <w:bottom w:val="single" w:sz="4" w:space="0" w:color="000000"/>
                                  </w:tcBorders>
                                  <w:shd w:val="clear" w:color="auto" w:fill="E6E6E6"/>
                                </w:tcPr>
                                <w:p w14:paraId="2A40410F" w14:textId="77777777" w:rsidR="00FE6531" w:rsidRPr="005A6F07" w:rsidRDefault="00FE6531">
                                  <w:pPr>
                                    <w:snapToGrid w:val="0"/>
                                    <w:jc w:val="center"/>
                                    <w:rPr>
                                      <w:rFonts w:ascii="Garamond" w:hAnsi="Garamond"/>
                                    </w:rPr>
                                  </w:pPr>
                                  <w:r w:rsidRPr="005A6F07">
                                    <w:rPr>
                                      <w:rFonts w:ascii="Garamond" w:hAnsi="Garamond"/>
                                    </w:rPr>
                                    <w:t>7</w:t>
                                  </w:r>
                                </w:p>
                              </w:tc>
                              <w:tc>
                                <w:tcPr>
                                  <w:tcW w:w="1080" w:type="dxa"/>
                                  <w:tcBorders>
                                    <w:left w:val="single" w:sz="4" w:space="0" w:color="000000"/>
                                    <w:bottom w:val="single" w:sz="4" w:space="0" w:color="000000"/>
                                  </w:tcBorders>
                                  <w:shd w:val="clear" w:color="auto" w:fill="E6E6E6"/>
                                </w:tcPr>
                                <w:p w14:paraId="7E0CB709"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shd w:val="clear" w:color="auto" w:fill="E6E6E6"/>
                                </w:tcPr>
                                <w:p w14:paraId="48D6C543"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shd w:val="clear" w:color="auto" w:fill="E6E6E6"/>
                                </w:tcPr>
                                <w:p w14:paraId="725A71E1"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shd w:val="clear" w:color="auto" w:fill="E6E6E6"/>
                                </w:tcPr>
                                <w:p w14:paraId="12CFBD14"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shd w:val="clear" w:color="auto" w:fill="E6E6E6"/>
                                </w:tcPr>
                                <w:p w14:paraId="469550F4"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shd w:val="clear" w:color="auto" w:fill="E6E6E6"/>
                                </w:tcPr>
                                <w:p w14:paraId="694F6C51"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shd w:val="clear" w:color="auto" w:fill="E6E6E6"/>
                                </w:tcPr>
                                <w:p w14:paraId="26FB4ACD"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shd w:val="clear" w:color="auto" w:fill="E6E6E6"/>
                                </w:tcPr>
                                <w:p w14:paraId="1171591E" w14:textId="77777777" w:rsidR="00FE6531" w:rsidRPr="005A6F07" w:rsidRDefault="00FE6531">
                                  <w:pPr>
                                    <w:snapToGrid w:val="0"/>
                                    <w:jc w:val="center"/>
                                    <w:rPr>
                                      <w:rFonts w:ascii="Wingdings" w:hAnsi="Wingdings"/>
                                    </w:rPr>
                                  </w:pPr>
                                  <w:r w:rsidRPr="005A6F07">
                                    <w:rPr>
                                      <w:rFonts w:ascii="Wingdings" w:hAnsi="Wingdings"/>
                                    </w:rPr>
                                    <w:t></w:t>
                                  </w:r>
                                </w:p>
                              </w:tc>
                              <w:tc>
                                <w:tcPr>
                                  <w:tcW w:w="1558" w:type="dxa"/>
                                  <w:tcBorders>
                                    <w:left w:val="single" w:sz="4" w:space="0" w:color="000000"/>
                                    <w:bottom w:val="single" w:sz="4" w:space="0" w:color="000000"/>
                                    <w:right w:val="single" w:sz="4" w:space="0" w:color="000000"/>
                                  </w:tcBorders>
                                  <w:shd w:val="clear" w:color="auto" w:fill="E6E6E6"/>
                                </w:tcPr>
                                <w:p w14:paraId="447481AE" w14:textId="77777777" w:rsidR="00FE6531" w:rsidRPr="005A6F07" w:rsidRDefault="00FE6531">
                                  <w:pPr>
                                    <w:snapToGrid w:val="0"/>
                                    <w:jc w:val="center"/>
                                  </w:pPr>
                                </w:p>
                              </w:tc>
                            </w:tr>
                            <w:tr w:rsidR="00FE6531" w:rsidRPr="0023437D" w14:paraId="31311260" w14:textId="77777777">
                              <w:tc>
                                <w:tcPr>
                                  <w:tcW w:w="1080" w:type="dxa"/>
                                  <w:tcBorders>
                                    <w:left w:val="single" w:sz="4" w:space="0" w:color="000000"/>
                                    <w:bottom w:val="single" w:sz="4" w:space="0" w:color="000000"/>
                                  </w:tcBorders>
                                  <w:shd w:val="clear" w:color="auto" w:fill="FFFFFF"/>
                                </w:tcPr>
                                <w:p w14:paraId="40FD478F" w14:textId="77777777" w:rsidR="00FE6531" w:rsidRPr="005A6F07" w:rsidRDefault="00FE6531">
                                  <w:pPr>
                                    <w:snapToGrid w:val="0"/>
                                    <w:jc w:val="center"/>
                                    <w:rPr>
                                      <w:rFonts w:ascii="Garamond" w:hAnsi="Garamond"/>
                                    </w:rPr>
                                  </w:pPr>
                                </w:p>
                              </w:tc>
                              <w:tc>
                                <w:tcPr>
                                  <w:tcW w:w="1080" w:type="dxa"/>
                                  <w:tcBorders>
                                    <w:left w:val="single" w:sz="4" w:space="0" w:color="000000"/>
                                    <w:bottom w:val="single" w:sz="4" w:space="0" w:color="000000"/>
                                  </w:tcBorders>
                                  <w:shd w:val="clear" w:color="auto" w:fill="FFFFFF"/>
                                </w:tcPr>
                                <w:p w14:paraId="4FAF1110" w14:textId="77777777" w:rsidR="00FE6531" w:rsidRPr="005A6F07" w:rsidRDefault="00FE6531">
                                  <w:pPr>
                                    <w:snapToGrid w:val="0"/>
                                    <w:jc w:val="center"/>
                                    <w:rPr>
                                      <w:rFonts w:ascii="Garamond" w:hAnsi="Garamond"/>
                                    </w:rPr>
                                  </w:pPr>
                                  <w:r w:rsidRPr="005A6F07">
                                    <w:rPr>
                                      <w:rFonts w:ascii="Garamond" w:hAnsi="Garamond"/>
                                    </w:rPr>
                                    <w:t>1 week Buffer time</w:t>
                                  </w:r>
                                </w:p>
                              </w:tc>
                              <w:tc>
                                <w:tcPr>
                                  <w:tcW w:w="900" w:type="dxa"/>
                                  <w:tcBorders>
                                    <w:left w:val="single" w:sz="4" w:space="0" w:color="000000"/>
                                    <w:bottom w:val="single" w:sz="4" w:space="0" w:color="000000"/>
                                  </w:tcBorders>
                                  <w:shd w:val="clear" w:color="auto" w:fill="FFFFFF"/>
                                </w:tcPr>
                                <w:p w14:paraId="0A2E8408" w14:textId="77777777" w:rsidR="00FE6531" w:rsidRPr="005A6F07" w:rsidRDefault="00FE6531">
                                  <w:pPr>
                                    <w:snapToGrid w:val="0"/>
                                    <w:jc w:val="center"/>
                                  </w:pPr>
                                </w:p>
                              </w:tc>
                              <w:tc>
                                <w:tcPr>
                                  <w:tcW w:w="810" w:type="dxa"/>
                                  <w:tcBorders>
                                    <w:left w:val="single" w:sz="4" w:space="0" w:color="000000"/>
                                    <w:bottom w:val="single" w:sz="4" w:space="0" w:color="000000"/>
                                  </w:tcBorders>
                                  <w:shd w:val="clear" w:color="auto" w:fill="FFFFFF"/>
                                </w:tcPr>
                                <w:p w14:paraId="358BEBFE" w14:textId="77777777" w:rsidR="00FE6531" w:rsidRPr="005A6F07" w:rsidRDefault="00FE6531">
                                  <w:pPr>
                                    <w:snapToGrid w:val="0"/>
                                    <w:jc w:val="center"/>
                                  </w:pPr>
                                </w:p>
                              </w:tc>
                              <w:tc>
                                <w:tcPr>
                                  <w:tcW w:w="810" w:type="dxa"/>
                                  <w:tcBorders>
                                    <w:left w:val="single" w:sz="4" w:space="0" w:color="000000"/>
                                    <w:bottom w:val="single" w:sz="4" w:space="0" w:color="000000"/>
                                  </w:tcBorders>
                                  <w:shd w:val="clear" w:color="auto" w:fill="FFFFFF"/>
                                </w:tcPr>
                                <w:p w14:paraId="53E934E2" w14:textId="77777777" w:rsidR="00FE6531" w:rsidRPr="005A6F07" w:rsidRDefault="00FE6531">
                                  <w:pPr>
                                    <w:snapToGrid w:val="0"/>
                                    <w:jc w:val="center"/>
                                  </w:pPr>
                                </w:p>
                              </w:tc>
                              <w:tc>
                                <w:tcPr>
                                  <w:tcW w:w="720" w:type="dxa"/>
                                  <w:tcBorders>
                                    <w:left w:val="single" w:sz="4" w:space="0" w:color="000000"/>
                                    <w:bottom w:val="single" w:sz="4" w:space="0" w:color="000000"/>
                                  </w:tcBorders>
                                  <w:shd w:val="clear" w:color="auto" w:fill="FFFFFF"/>
                                </w:tcPr>
                                <w:p w14:paraId="349E9220" w14:textId="77777777" w:rsidR="00FE6531" w:rsidRPr="005A6F07" w:rsidRDefault="00FE6531">
                                  <w:pPr>
                                    <w:snapToGrid w:val="0"/>
                                    <w:jc w:val="center"/>
                                  </w:pPr>
                                </w:p>
                              </w:tc>
                              <w:tc>
                                <w:tcPr>
                                  <w:tcW w:w="720" w:type="dxa"/>
                                  <w:tcBorders>
                                    <w:left w:val="single" w:sz="4" w:space="0" w:color="000000"/>
                                    <w:bottom w:val="single" w:sz="4" w:space="0" w:color="000000"/>
                                  </w:tcBorders>
                                  <w:shd w:val="clear" w:color="auto" w:fill="FFFFFF"/>
                                </w:tcPr>
                                <w:p w14:paraId="4258AF2A" w14:textId="77777777" w:rsidR="00FE6531" w:rsidRPr="005A6F07" w:rsidRDefault="00FE6531">
                                  <w:pPr>
                                    <w:snapToGrid w:val="0"/>
                                    <w:jc w:val="center"/>
                                  </w:pPr>
                                </w:p>
                              </w:tc>
                              <w:tc>
                                <w:tcPr>
                                  <w:tcW w:w="900" w:type="dxa"/>
                                  <w:tcBorders>
                                    <w:left w:val="single" w:sz="4" w:space="0" w:color="000000"/>
                                    <w:bottom w:val="single" w:sz="4" w:space="0" w:color="000000"/>
                                  </w:tcBorders>
                                  <w:shd w:val="clear" w:color="auto" w:fill="FFFFFF"/>
                                </w:tcPr>
                                <w:p w14:paraId="5F44BA6B" w14:textId="77777777" w:rsidR="00FE6531" w:rsidRPr="005A6F07" w:rsidRDefault="00FE6531">
                                  <w:pPr>
                                    <w:snapToGrid w:val="0"/>
                                    <w:jc w:val="center"/>
                                  </w:pPr>
                                </w:p>
                              </w:tc>
                              <w:tc>
                                <w:tcPr>
                                  <w:tcW w:w="900" w:type="dxa"/>
                                  <w:tcBorders>
                                    <w:left w:val="single" w:sz="4" w:space="0" w:color="000000"/>
                                    <w:bottom w:val="single" w:sz="4" w:space="0" w:color="000000"/>
                                  </w:tcBorders>
                                  <w:shd w:val="clear" w:color="auto" w:fill="FFFFFF"/>
                                </w:tcPr>
                                <w:p w14:paraId="6AB084BE" w14:textId="77777777" w:rsidR="00FE6531" w:rsidRPr="005A6F07" w:rsidRDefault="00FE6531">
                                  <w:pPr>
                                    <w:snapToGrid w:val="0"/>
                                    <w:jc w:val="center"/>
                                  </w:pPr>
                                </w:p>
                              </w:tc>
                              <w:tc>
                                <w:tcPr>
                                  <w:tcW w:w="1558" w:type="dxa"/>
                                  <w:tcBorders>
                                    <w:left w:val="single" w:sz="4" w:space="0" w:color="000000"/>
                                    <w:bottom w:val="single" w:sz="4" w:space="0" w:color="000000"/>
                                    <w:right w:val="single" w:sz="4" w:space="0" w:color="000000"/>
                                  </w:tcBorders>
                                  <w:shd w:val="clear" w:color="auto" w:fill="FFFFFF"/>
                                </w:tcPr>
                                <w:p w14:paraId="10E1601E" w14:textId="77777777" w:rsidR="00FE6531" w:rsidRPr="005A6F07" w:rsidRDefault="00FE6531">
                                  <w:pPr>
                                    <w:snapToGrid w:val="0"/>
                                    <w:jc w:val="center"/>
                                  </w:pPr>
                                </w:p>
                              </w:tc>
                            </w:tr>
                            <w:tr w:rsidR="00FE6531" w:rsidRPr="0023437D" w14:paraId="35899B3A" w14:textId="77777777">
                              <w:tc>
                                <w:tcPr>
                                  <w:tcW w:w="1080" w:type="dxa"/>
                                  <w:tcBorders>
                                    <w:left w:val="single" w:sz="4" w:space="0" w:color="000000"/>
                                    <w:bottom w:val="single" w:sz="4" w:space="0" w:color="000000"/>
                                  </w:tcBorders>
                                </w:tcPr>
                                <w:p w14:paraId="429ABE8C"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8</w:t>
                                  </w:r>
                                </w:p>
                              </w:tc>
                              <w:tc>
                                <w:tcPr>
                                  <w:tcW w:w="1080" w:type="dxa"/>
                                  <w:tcBorders>
                                    <w:left w:val="single" w:sz="4" w:space="0" w:color="000000"/>
                                    <w:bottom w:val="single" w:sz="4" w:space="0" w:color="000000"/>
                                  </w:tcBorders>
                                </w:tcPr>
                                <w:p w14:paraId="458CDA40"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2 weeks</w:t>
                                  </w:r>
                                </w:p>
                              </w:tc>
                              <w:tc>
                                <w:tcPr>
                                  <w:tcW w:w="900" w:type="dxa"/>
                                  <w:tcBorders>
                                    <w:left w:val="single" w:sz="4" w:space="0" w:color="000000"/>
                                    <w:bottom w:val="single" w:sz="4" w:space="0" w:color="000000"/>
                                  </w:tcBorders>
                                </w:tcPr>
                                <w:p w14:paraId="479D977A"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tcPr>
                                <w:p w14:paraId="03C8EF14"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tcPr>
                                <w:p w14:paraId="4E8877E1" w14:textId="77777777" w:rsidR="00FE6531" w:rsidRPr="0023437D" w:rsidRDefault="00FE6531">
                                  <w:pPr>
                                    <w:snapToGrid w:val="0"/>
                                    <w:jc w:val="center"/>
                                    <w:rPr>
                                      <w:sz w:val="23"/>
                                      <w:szCs w:val="23"/>
                                    </w:rPr>
                                  </w:pPr>
                                </w:p>
                              </w:tc>
                              <w:tc>
                                <w:tcPr>
                                  <w:tcW w:w="720" w:type="dxa"/>
                                  <w:tcBorders>
                                    <w:left w:val="single" w:sz="4" w:space="0" w:color="000000"/>
                                    <w:bottom w:val="single" w:sz="4" w:space="0" w:color="000000"/>
                                  </w:tcBorders>
                                </w:tcPr>
                                <w:p w14:paraId="646BD39E"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tcPr>
                                <w:p w14:paraId="17A24F49" w14:textId="77777777" w:rsidR="00FE6531" w:rsidRPr="0023437D" w:rsidRDefault="00FE6531">
                                  <w:pPr>
                                    <w:snapToGrid w:val="0"/>
                                    <w:jc w:val="center"/>
                                    <w:rPr>
                                      <w:sz w:val="23"/>
                                      <w:szCs w:val="23"/>
                                    </w:rPr>
                                  </w:pPr>
                                </w:p>
                              </w:tc>
                              <w:tc>
                                <w:tcPr>
                                  <w:tcW w:w="900" w:type="dxa"/>
                                  <w:tcBorders>
                                    <w:left w:val="single" w:sz="4" w:space="0" w:color="000000"/>
                                    <w:bottom w:val="single" w:sz="4" w:space="0" w:color="000000"/>
                                  </w:tcBorders>
                                </w:tcPr>
                                <w:p w14:paraId="48C852CD"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tcPr>
                                <w:p w14:paraId="481D4D8D" w14:textId="77777777" w:rsidR="00FE6531" w:rsidRPr="0023437D" w:rsidRDefault="00FE6531">
                                  <w:pPr>
                                    <w:snapToGrid w:val="0"/>
                                    <w:jc w:val="center"/>
                                    <w:rPr>
                                      <w:sz w:val="23"/>
                                      <w:szCs w:val="23"/>
                                    </w:rPr>
                                  </w:pPr>
                                </w:p>
                              </w:tc>
                              <w:tc>
                                <w:tcPr>
                                  <w:tcW w:w="1558" w:type="dxa"/>
                                  <w:tcBorders>
                                    <w:left w:val="single" w:sz="4" w:space="0" w:color="000000"/>
                                    <w:bottom w:val="single" w:sz="4" w:space="0" w:color="000000"/>
                                    <w:right w:val="single" w:sz="4" w:space="0" w:color="000000"/>
                                  </w:tcBorders>
                                </w:tcPr>
                                <w:p w14:paraId="2734F437" w14:textId="77777777" w:rsidR="00FE6531" w:rsidRPr="0023437D" w:rsidRDefault="00FE6531">
                                  <w:pPr>
                                    <w:snapToGrid w:val="0"/>
                                    <w:jc w:val="center"/>
                                    <w:rPr>
                                      <w:sz w:val="23"/>
                                      <w:szCs w:val="23"/>
                                    </w:rPr>
                                  </w:pPr>
                                </w:p>
                              </w:tc>
                            </w:tr>
                            <w:tr w:rsidR="00FE6531" w:rsidRPr="0023437D" w14:paraId="01D64D4A" w14:textId="77777777">
                              <w:tc>
                                <w:tcPr>
                                  <w:tcW w:w="1080" w:type="dxa"/>
                                  <w:tcBorders>
                                    <w:left w:val="single" w:sz="4" w:space="0" w:color="000000"/>
                                    <w:bottom w:val="single" w:sz="4" w:space="0" w:color="000000"/>
                                  </w:tcBorders>
                                </w:tcPr>
                                <w:p w14:paraId="7B14D137"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9</w:t>
                                  </w:r>
                                </w:p>
                              </w:tc>
                              <w:tc>
                                <w:tcPr>
                                  <w:tcW w:w="1080" w:type="dxa"/>
                                  <w:tcBorders>
                                    <w:left w:val="single" w:sz="4" w:space="0" w:color="000000"/>
                                    <w:bottom w:val="single" w:sz="4" w:space="0" w:color="000000"/>
                                  </w:tcBorders>
                                </w:tcPr>
                                <w:p w14:paraId="68AB2051"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2 weeks</w:t>
                                  </w:r>
                                </w:p>
                              </w:tc>
                              <w:tc>
                                <w:tcPr>
                                  <w:tcW w:w="900" w:type="dxa"/>
                                  <w:tcBorders>
                                    <w:left w:val="single" w:sz="4" w:space="0" w:color="000000"/>
                                    <w:bottom w:val="single" w:sz="4" w:space="0" w:color="000000"/>
                                  </w:tcBorders>
                                </w:tcPr>
                                <w:p w14:paraId="0803AEA7"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tcPr>
                                <w:p w14:paraId="104FED60"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tcPr>
                                <w:p w14:paraId="655231E5" w14:textId="77777777" w:rsidR="00FE6531" w:rsidRPr="0023437D" w:rsidRDefault="00FE6531">
                                  <w:pPr>
                                    <w:snapToGrid w:val="0"/>
                                    <w:jc w:val="center"/>
                                    <w:rPr>
                                      <w:sz w:val="23"/>
                                      <w:szCs w:val="23"/>
                                    </w:rPr>
                                  </w:pPr>
                                </w:p>
                              </w:tc>
                              <w:tc>
                                <w:tcPr>
                                  <w:tcW w:w="720" w:type="dxa"/>
                                  <w:tcBorders>
                                    <w:left w:val="single" w:sz="4" w:space="0" w:color="000000"/>
                                    <w:bottom w:val="single" w:sz="4" w:space="0" w:color="000000"/>
                                  </w:tcBorders>
                                </w:tcPr>
                                <w:p w14:paraId="1D511CF9"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tcPr>
                                <w:p w14:paraId="4BD13CD2" w14:textId="77777777" w:rsidR="00FE6531" w:rsidRPr="0023437D" w:rsidRDefault="00FE6531">
                                  <w:pPr>
                                    <w:snapToGrid w:val="0"/>
                                    <w:jc w:val="center"/>
                                    <w:rPr>
                                      <w:sz w:val="23"/>
                                      <w:szCs w:val="23"/>
                                    </w:rPr>
                                  </w:pPr>
                                </w:p>
                              </w:tc>
                              <w:tc>
                                <w:tcPr>
                                  <w:tcW w:w="900" w:type="dxa"/>
                                  <w:tcBorders>
                                    <w:left w:val="single" w:sz="4" w:space="0" w:color="000000"/>
                                    <w:bottom w:val="single" w:sz="4" w:space="0" w:color="000000"/>
                                  </w:tcBorders>
                                </w:tcPr>
                                <w:p w14:paraId="35171F41"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tcPr>
                                <w:p w14:paraId="5316C7B8" w14:textId="77777777" w:rsidR="00FE6531" w:rsidRPr="0023437D" w:rsidRDefault="00FE6531">
                                  <w:pPr>
                                    <w:snapToGrid w:val="0"/>
                                    <w:jc w:val="center"/>
                                    <w:rPr>
                                      <w:sz w:val="23"/>
                                      <w:szCs w:val="23"/>
                                    </w:rPr>
                                  </w:pPr>
                                </w:p>
                              </w:tc>
                              <w:tc>
                                <w:tcPr>
                                  <w:tcW w:w="1558" w:type="dxa"/>
                                  <w:tcBorders>
                                    <w:left w:val="single" w:sz="4" w:space="0" w:color="000000"/>
                                    <w:bottom w:val="single" w:sz="4" w:space="0" w:color="000000"/>
                                    <w:right w:val="single" w:sz="4" w:space="0" w:color="000000"/>
                                  </w:tcBorders>
                                </w:tcPr>
                                <w:p w14:paraId="2BF8C625" w14:textId="77777777" w:rsidR="00FE6531" w:rsidRPr="0023437D" w:rsidRDefault="00FE6531">
                                  <w:pPr>
                                    <w:snapToGrid w:val="0"/>
                                    <w:jc w:val="center"/>
                                    <w:rPr>
                                      <w:sz w:val="23"/>
                                      <w:szCs w:val="23"/>
                                    </w:rPr>
                                  </w:pPr>
                                </w:p>
                              </w:tc>
                            </w:tr>
                            <w:tr w:rsidR="00FE6531" w:rsidRPr="0023437D" w14:paraId="10A8DF50" w14:textId="77777777">
                              <w:tc>
                                <w:tcPr>
                                  <w:tcW w:w="1080" w:type="dxa"/>
                                  <w:tcBorders>
                                    <w:left w:val="single" w:sz="4" w:space="0" w:color="000000"/>
                                    <w:bottom w:val="single" w:sz="4" w:space="0" w:color="000000"/>
                                  </w:tcBorders>
                                  <w:shd w:val="clear" w:color="auto" w:fill="E6E6E6"/>
                                </w:tcPr>
                                <w:p w14:paraId="155FCD2D"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10</w:t>
                                  </w:r>
                                </w:p>
                              </w:tc>
                              <w:tc>
                                <w:tcPr>
                                  <w:tcW w:w="1080" w:type="dxa"/>
                                  <w:tcBorders>
                                    <w:left w:val="single" w:sz="4" w:space="0" w:color="000000"/>
                                    <w:bottom w:val="single" w:sz="4" w:space="0" w:color="000000"/>
                                  </w:tcBorders>
                                  <w:shd w:val="clear" w:color="auto" w:fill="E6E6E6"/>
                                </w:tcPr>
                                <w:p w14:paraId="174F0128"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2 weeks</w:t>
                                  </w:r>
                                </w:p>
                              </w:tc>
                              <w:tc>
                                <w:tcPr>
                                  <w:tcW w:w="900" w:type="dxa"/>
                                  <w:tcBorders>
                                    <w:left w:val="single" w:sz="4" w:space="0" w:color="000000"/>
                                    <w:bottom w:val="single" w:sz="4" w:space="0" w:color="000000"/>
                                  </w:tcBorders>
                                  <w:shd w:val="clear" w:color="auto" w:fill="E6E6E6"/>
                                </w:tcPr>
                                <w:p w14:paraId="4CEC22CA"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shd w:val="clear" w:color="auto" w:fill="E6E6E6"/>
                                </w:tcPr>
                                <w:p w14:paraId="19FF6F42"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shd w:val="clear" w:color="auto" w:fill="E6E6E6"/>
                                </w:tcPr>
                                <w:p w14:paraId="775C0293"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shd w:val="clear" w:color="auto" w:fill="E6E6E6"/>
                                </w:tcPr>
                                <w:p w14:paraId="1FDBCC2C"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shd w:val="clear" w:color="auto" w:fill="E6E6E6"/>
                                </w:tcPr>
                                <w:p w14:paraId="4E3476BF"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shd w:val="clear" w:color="auto" w:fill="E6E6E6"/>
                                </w:tcPr>
                                <w:p w14:paraId="4DBC5128"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shd w:val="clear" w:color="auto" w:fill="E6E6E6"/>
                                </w:tcPr>
                                <w:p w14:paraId="4C824838"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1558" w:type="dxa"/>
                                  <w:tcBorders>
                                    <w:left w:val="single" w:sz="4" w:space="0" w:color="000000"/>
                                    <w:bottom w:val="single" w:sz="4" w:space="0" w:color="000000"/>
                                    <w:right w:val="single" w:sz="4" w:space="0" w:color="000000"/>
                                  </w:tcBorders>
                                  <w:shd w:val="clear" w:color="auto" w:fill="E6E6E6"/>
                                </w:tcPr>
                                <w:p w14:paraId="3D195A45" w14:textId="77777777" w:rsidR="00FE6531" w:rsidRPr="0023437D" w:rsidRDefault="00FE6531">
                                  <w:pPr>
                                    <w:snapToGrid w:val="0"/>
                                    <w:jc w:val="center"/>
                                    <w:rPr>
                                      <w:sz w:val="23"/>
                                      <w:szCs w:val="23"/>
                                    </w:rPr>
                                  </w:pPr>
                                </w:p>
                              </w:tc>
                            </w:tr>
                            <w:tr w:rsidR="00FE6531" w:rsidRPr="0023437D" w14:paraId="26F29E81" w14:textId="77777777">
                              <w:tc>
                                <w:tcPr>
                                  <w:tcW w:w="1080" w:type="dxa"/>
                                  <w:tcBorders>
                                    <w:left w:val="single" w:sz="4" w:space="0" w:color="000000"/>
                                    <w:bottom w:val="single" w:sz="4" w:space="0" w:color="000000"/>
                                  </w:tcBorders>
                                  <w:shd w:val="clear" w:color="auto" w:fill="E6E6E6"/>
                                </w:tcPr>
                                <w:p w14:paraId="398BB629"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11</w:t>
                                  </w:r>
                                </w:p>
                              </w:tc>
                              <w:tc>
                                <w:tcPr>
                                  <w:tcW w:w="1080" w:type="dxa"/>
                                  <w:tcBorders>
                                    <w:left w:val="single" w:sz="4" w:space="0" w:color="000000"/>
                                    <w:bottom w:val="single" w:sz="4" w:space="0" w:color="000000"/>
                                  </w:tcBorders>
                                  <w:shd w:val="clear" w:color="auto" w:fill="E6E6E6"/>
                                </w:tcPr>
                                <w:p w14:paraId="3FD82247"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2 weeks</w:t>
                                  </w:r>
                                </w:p>
                              </w:tc>
                              <w:tc>
                                <w:tcPr>
                                  <w:tcW w:w="900" w:type="dxa"/>
                                  <w:tcBorders>
                                    <w:left w:val="single" w:sz="4" w:space="0" w:color="000000"/>
                                    <w:bottom w:val="single" w:sz="4" w:space="0" w:color="000000"/>
                                  </w:tcBorders>
                                  <w:shd w:val="clear" w:color="auto" w:fill="E6E6E6"/>
                                </w:tcPr>
                                <w:p w14:paraId="61A7E066"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shd w:val="clear" w:color="auto" w:fill="E6E6E6"/>
                                </w:tcPr>
                                <w:p w14:paraId="00588466"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shd w:val="clear" w:color="auto" w:fill="E6E6E6"/>
                                </w:tcPr>
                                <w:p w14:paraId="5EDBDA46"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shd w:val="clear" w:color="auto" w:fill="E6E6E6"/>
                                </w:tcPr>
                                <w:p w14:paraId="3351A97E"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shd w:val="clear" w:color="auto" w:fill="E6E6E6"/>
                                </w:tcPr>
                                <w:p w14:paraId="5EE00483"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shd w:val="clear" w:color="auto" w:fill="E6E6E6"/>
                                </w:tcPr>
                                <w:p w14:paraId="531A0934"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shd w:val="clear" w:color="auto" w:fill="E6E6E6"/>
                                </w:tcPr>
                                <w:p w14:paraId="28DFF425"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1558" w:type="dxa"/>
                                  <w:tcBorders>
                                    <w:left w:val="single" w:sz="4" w:space="0" w:color="000000"/>
                                    <w:bottom w:val="single" w:sz="4" w:space="0" w:color="000000"/>
                                    <w:right w:val="single" w:sz="4" w:space="0" w:color="000000"/>
                                  </w:tcBorders>
                                  <w:shd w:val="clear" w:color="auto" w:fill="E6E6E6"/>
                                </w:tcPr>
                                <w:p w14:paraId="32A60AA1" w14:textId="77777777" w:rsidR="00FE6531" w:rsidRPr="0023437D" w:rsidRDefault="00FE6531">
                                  <w:pPr>
                                    <w:snapToGrid w:val="0"/>
                                    <w:jc w:val="center"/>
                                    <w:rPr>
                                      <w:sz w:val="23"/>
                                      <w:szCs w:val="23"/>
                                    </w:rPr>
                                  </w:pPr>
                                </w:p>
                              </w:tc>
                            </w:tr>
                          </w:tbl>
                          <w:p w14:paraId="4E5D8F15" w14:textId="77777777" w:rsidR="0003776D" w:rsidRDefault="0003776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F9C68" id="Text Box 24" o:spid="_x0000_s1027" type="#_x0000_t202" style="position:absolute;margin-left:-5.65pt;margin-top:121.35pt;width:473.85pt;height:280.8pt;z-index:251664384;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" stroked="f">
                <v:fill opacity="0"/>
                <v:textbox inset="0,0,0,0">
                  <w:txbxContent>
                    <w:tbl>
                      <w:tblPr>
                        <w:tblW w:w="0" w:type="auto"/>
                        <w:tblInd w:w="108" w:type="dxa"/>
                        <w:tblLayout w:type="fixed"/>
                        <w:tblLook w:val="0000" w:firstRow="0" w:lastRow="0" w:firstColumn="0" w:lastColumn="0" w:noHBand="0" w:noVBand="0"/>
                      </w:tblPr>
                      <w:tblGrid>
                        <w:gridCol w:w="1080"/>
                        <w:gridCol w:w="1080"/>
                        <w:gridCol w:w="900"/>
                        <w:gridCol w:w="810"/>
                        <w:gridCol w:w="810"/>
                        <w:gridCol w:w="720"/>
                        <w:gridCol w:w="720"/>
                        <w:gridCol w:w="900"/>
                        <w:gridCol w:w="900"/>
                        <w:gridCol w:w="1558"/>
                      </w:tblGrid>
                      <w:tr w:rsidR="00FE6531" w:rsidRPr="0023437D" w14:paraId="4185089C" w14:textId="77777777">
                        <w:trPr>
                          <w:cantSplit/>
                          <w:trHeight w:hRule="exact" w:val="495"/>
                        </w:trPr>
                        <w:tc>
                          <w:tcPr>
                            <w:tcW w:w="1080" w:type="dxa"/>
                            <w:vMerge w:val="restart"/>
                            <w:tcBorders>
                              <w:top w:val="single" w:sz="4" w:space="0" w:color="000000"/>
                              <w:left w:val="single" w:sz="4" w:space="0" w:color="000000"/>
                              <w:bottom w:val="single" w:sz="4" w:space="0" w:color="000000"/>
                            </w:tcBorders>
                            <w:shd w:val="clear" w:color="auto" w:fill="666666"/>
                          </w:tcPr>
                          <w:p w14:paraId="05474305" w14:textId="77777777" w:rsidR="00FE6531" w:rsidRPr="005A6F07" w:rsidRDefault="00FE6531">
                            <w:pPr>
                              <w:snapToGrid w:val="0"/>
                              <w:jc w:val="center"/>
                              <w:rPr>
                                <w:rFonts w:ascii="Garamond" w:hAnsi="Garamond"/>
                                <w:b/>
                                <w:color w:val="FFFFFF"/>
                              </w:rPr>
                            </w:pPr>
                            <w:r w:rsidRPr="005A6F07">
                              <w:rPr>
                                <w:rFonts w:ascii="Garamond" w:hAnsi="Garamond"/>
                                <w:b/>
                                <w:color w:val="FFFFFF"/>
                              </w:rPr>
                              <w:t>QA Cycle</w:t>
                            </w:r>
                          </w:p>
                          <w:p w14:paraId="19E2CA85" w14:textId="77777777" w:rsidR="00FE6531" w:rsidRPr="005A6F07" w:rsidRDefault="00FE6531">
                            <w:pPr>
                              <w:jc w:val="center"/>
                              <w:rPr>
                                <w:rFonts w:ascii="Garamond" w:hAnsi="Garamond"/>
                                <w:b/>
                                <w:color w:val="FFFFFF"/>
                              </w:rPr>
                            </w:pPr>
                            <w:r w:rsidRPr="005A6F07">
                              <w:rPr>
                                <w:rFonts w:ascii="Garamond" w:hAnsi="Garamond"/>
                                <w:b/>
                                <w:color w:val="FFFFFF"/>
                              </w:rPr>
                              <w:t>/ Build Series</w:t>
                            </w:r>
                          </w:p>
                        </w:tc>
                        <w:tc>
                          <w:tcPr>
                            <w:tcW w:w="1080" w:type="dxa"/>
                            <w:vMerge w:val="restart"/>
                            <w:tcBorders>
                              <w:top w:val="single" w:sz="4" w:space="0" w:color="000000"/>
                              <w:left w:val="single" w:sz="4" w:space="0" w:color="000000"/>
                              <w:bottom w:val="single" w:sz="4" w:space="0" w:color="000000"/>
                            </w:tcBorders>
                            <w:shd w:val="clear" w:color="auto" w:fill="666666"/>
                          </w:tcPr>
                          <w:p w14:paraId="2C801C07" w14:textId="77777777" w:rsidR="00FE6531" w:rsidRPr="005A6F07" w:rsidRDefault="00FE6531">
                            <w:pPr>
                              <w:snapToGrid w:val="0"/>
                              <w:jc w:val="center"/>
                              <w:rPr>
                                <w:rFonts w:ascii="Garamond" w:hAnsi="Garamond"/>
                                <w:b/>
                                <w:color w:val="FFFFFF"/>
                              </w:rPr>
                            </w:pPr>
                            <w:r w:rsidRPr="005A6F07">
                              <w:rPr>
                                <w:rFonts w:ascii="Garamond" w:hAnsi="Garamond"/>
                                <w:b/>
                                <w:color w:val="FFFFFF"/>
                              </w:rPr>
                              <w:t>Duration</w:t>
                            </w:r>
                          </w:p>
                        </w:tc>
                        <w:tc>
                          <w:tcPr>
                            <w:tcW w:w="900" w:type="dxa"/>
                            <w:vMerge w:val="restart"/>
                            <w:tcBorders>
                              <w:top w:val="single" w:sz="4" w:space="0" w:color="000000"/>
                              <w:left w:val="single" w:sz="4" w:space="0" w:color="000000"/>
                              <w:bottom w:val="single" w:sz="4" w:space="0" w:color="000000"/>
                            </w:tcBorders>
                            <w:shd w:val="clear" w:color="auto" w:fill="666666"/>
                          </w:tcPr>
                          <w:p w14:paraId="49C00C98" w14:textId="77777777" w:rsidR="00FE6531" w:rsidRPr="005A6F07" w:rsidRDefault="00FE6531">
                            <w:pPr>
                              <w:snapToGrid w:val="0"/>
                              <w:jc w:val="center"/>
                              <w:rPr>
                                <w:rFonts w:ascii="Garamond" w:hAnsi="Garamond"/>
                                <w:b/>
                                <w:color w:val="FFFFFF"/>
                              </w:rPr>
                            </w:pPr>
                            <w:r w:rsidRPr="005A6F07">
                              <w:rPr>
                                <w:rFonts w:ascii="Garamond" w:hAnsi="Garamond"/>
                                <w:b/>
                                <w:color w:val="FFFFFF"/>
                              </w:rPr>
                              <w:t>Smoke</w:t>
                            </w:r>
                          </w:p>
                        </w:tc>
                        <w:tc>
                          <w:tcPr>
                            <w:tcW w:w="1620" w:type="dxa"/>
                            <w:gridSpan w:val="2"/>
                            <w:tcBorders>
                              <w:top w:val="single" w:sz="4" w:space="0" w:color="000000"/>
                              <w:left w:val="single" w:sz="4" w:space="0" w:color="000000"/>
                              <w:bottom w:val="single" w:sz="4" w:space="0" w:color="000000"/>
                            </w:tcBorders>
                            <w:shd w:val="clear" w:color="auto" w:fill="666666"/>
                          </w:tcPr>
                          <w:p w14:paraId="67AFFD48" w14:textId="77777777" w:rsidR="00FE6531" w:rsidRPr="005A6F07" w:rsidRDefault="00FE6531">
                            <w:pPr>
                              <w:snapToGrid w:val="0"/>
                              <w:jc w:val="center"/>
                              <w:rPr>
                                <w:rFonts w:ascii="Garamond" w:hAnsi="Garamond"/>
                                <w:b/>
                                <w:color w:val="FFFFFF"/>
                              </w:rPr>
                            </w:pPr>
                            <w:r w:rsidRPr="005A6F07">
                              <w:rPr>
                                <w:rFonts w:ascii="Garamond" w:hAnsi="Garamond"/>
                                <w:b/>
                                <w:color w:val="FFFFFF"/>
                              </w:rPr>
                              <w:t>Functionality</w:t>
                            </w:r>
                          </w:p>
                        </w:tc>
                        <w:tc>
                          <w:tcPr>
                            <w:tcW w:w="1440" w:type="dxa"/>
                            <w:gridSpan w:val="2"/>
                            <w:tcBorders>
                              <w:top w:val="single" w:sz="4" w:space="0" w:color="000000"/>
                              <w:left w:val="single" w:sz="4" w:space="0" w:color="000000"/>
                              <w:bottom w:val="single" w:sz="4" w:space="0" w:color="000000"/>
                            </w:tcBorders>
                            <w:shd w:val="clear" w:color="auto" w:fill="666666"/>
                          </w:tcPr>
                          <w:p w14:paraId="659499BB" w14:textId="77777777" w:rsidR="00FE6531" w:rsidRPr="005A6F07" w:rsidRDefault="00FE6531">
                            <w:pPr>
                              <w:snapToGrid w:val="0"/>
                              <w:jc w:val="center"/>
                              <w:rPr>
                                <w:rFonts w:ascii="Garamond" w:hAnsi="Garamond"/>
                                <w:b/>
                                <w:color w:val="FFFFFF"/>
                              </w:rPr>
                            </w:pPr>
                            <w:r w:rsidRPr="005A6F07">
                              <w:rPr>
                                <w:rFonts w:ascii="Garamond" w:hAnsi="Garamond"/>
                                <w:b/>
                                <w:color w:val="FFFFFF"/>
                              </w:rPr>
                              <w:t>Integration</w:t>
                            </w:r>
                          </w:p>
                        </w:tc>
                        <w:tc>
                          <w:tcPr>
                            <w:tcW w:w="900" w:type="dxa"/>
                            <w:vMerge w:val="restart"/>
                            <w:tcBorders>
                              <w:top w:val="single" w:sz="4" w:space="0" w:color="000000"/>
                              <w:left w:val="single" w:sz="4" w:space="0" w:color="000000"/>
                              <w:bottom w:val="single" w:sz="4" w:space="0" w:color="000000"/>
                            </w:tcBorders>
                            <w:shd w:val="clear" w:color="auto" w:fill="666666"/>
                          </w:tcPr>
                          <w:p w14:paraId="10DA8E54" w14:textId="77777777" w:rsidR="00FE6531" w:rsidRPr="005A6F07" w:rsidRDefault="00FE6531">
                            <w:pPr>
                              <w:snapToGrid w:val="0"/>
                              <w:jc w:val="center"/>
                              <w:rPr>
                                <w:rFonts w:ascii="Garamond" w:hAnsi="Garamond"/>
                                <w:b/>
                                <w:color w:val="FFFFFF"/>
                              </w:rPr>
                            </w:pPr>
                            <w:r w:rsidRPr="005A6F07">
                              <w:rPr>
                                <w:rFonts w:ascii="Garamond" w:hAnsi="Garamond"/>
                                <w:b/>
                                <w:color w:val="FFFFFF"/>
                              </w:rPr>
                              <w:t>Regression</w:t>
                            </w:r>
                          </w:p>
                        </w:tc>
                        <w:tc>
                          <w:tcPr>
                            <w:tcW w:w="900" w:type="dxa"/>
                            <w:vMerge w:val="restart"/>
                            <w:tcBorders>
                              <w:top w:val="single" w:sz="4" w:space="0" w:color="000000"/>
                              <w:left w:val="single" w:sz="4" w:space="0" w:color="000000"/>
                              <w:bottom w:val="single" w:sz="4" w:space="0" w:color="000000"/>
                            </w:tcBorders>
                            <w:shd w:val="clear" w:color="auto" w:fill="666666"/>
                          </w:tcPr>
                          <w:p w14:paraId="2B92D581" w14:textId="77777777" w:rsidR="00FE6531" w:rsidRPr="005A6F07" w:rsidRDefault="00FE6531">
                            <w:pPr>
                              <w:snapToGrid w:val="0"/>
                              <w:jc w:val="center"/>
                              <w:rPr>
                                <w:rFonts w:ascii="Garamond" w:hAnsi="Garamond"/>
                                <w:b/>
                                <w:color w:val="FFFFFF"/>
                              </w:rPr>
                            </w:pPr>
                            <w:r w:rsidRPr="005A6F07">
                              <w:rPr>
                                <w:rFonts w:ascii="Garamond" w:hAnsi="Garamond"/>
                                <w:b/>
                                <w:color w:val="FFFFFF"/>
                              </w:rPr>
                              <w:t>System</w:t>
                            </w:r>
                          </w:p>
                        </w:tc>
                        <w:tc>
                          <w:tcPr>
                            <w:tcW w:w="1558" w:type="dxa"/>
                            <w:vMerge w:val="restart"/>
                            <w:tcBorders>
                              <w:top w:val="single" w:sz="4" w:space="0" w:color="000000"/>
                              <w:left w:val="single" w:sz="4" w:space="0" w:color="000000"/>
                              <w:bottom w:val="single" w:sz="4" w:space="0" w:color="000000"/>
                              <w:right w:val="single" w:sz="4" w:space="0" w:color="000000"/>
                            </w:tcBorders>
                            <w:shd w:val="clear" w:color="auto" w:fill="666666"/>
                          </w:tcPr>
                          <w:p w14:paraId="3B15770D" w14:textId="77777777" w:rsidR="00FE6531" w:rsidRPr="005A6F07" w:rsidRDefault="00FE6531">
                            <w:pPr>
                              <w:snapToGrid w:val="0"/>
                              <w:jc w:val="center"/>
                              <w:rPr>
                                <w:rFonts w:ascii="Garamond" w:hAnsi="Garamond"/>
                                <w:b/>
                                <w:color w:val="FFFFFF"/>
                              </w:rPr>
                            </w:pPr>
                            <w:r w:rsidRPr="005A6F07">
                              <w:rPr>
                                <w:rFonts w:ascii="Garamond" w:hAnsi="Garamond"/>
                                <w:b/>
                                <w:color w:val="FFFFFF"/>
                              </w:rPr>
                              <w:t>Test Cases/ Scenarios Updation/ Addition</w:t>
                            </w:r>
                          </w:p>
                        </w:tc>
                      </w:tr>
                      <w:tr w:rsidR="00FE6531" w:rsidRPr="0023437D" w14:paraId="5328E773" w14:textId="77777777">
                        <w:trPr>
                          <w:cantSplit/>
                          <w:trHeight w:hRule="exact" w:val="527"/>
                        </w:trPr>
                        <w:tc>
                          <w:tcPr>
                            <w:tcW w:w="1080" w:type="dxa"/>
                            <w:vMerge/>
                            <w:tcBorders>
                              <w:top w:val="single" w:sz="4" w:space="0" w:color="000000"/>
                              <w:left w:val="single" w:sz="4" w:space="0" w:color="000000"/>
                              <w:bottom w:val="single" w:sz="4" w:space="0" w:color="000000"/>
                            </w:tcBorders>
                            <w:shd w:val="clear" w:color="auto" w:fill="666666"/>
                          </w:tcPr>
                          <w:p w14:paraId="27A82F2D" w14:textId="77777777" w:rsidR="00FE6531" w:rsidRPr="005A6F07" w:rsidRDefault="00FE6531"/>
                        </w:tc>
                        <w:tc>
                          <w:tcPr>
                            <w:tcW w:w="1080" w:type="dxa"/>
                            <w:vMerge/>
                            <w:tcBorders>
                              <w:top w:val="single" w:sz="4" w:space="0" w:color="000000"/>
                              <w:left w:val="single" w:sz="4" w:space="0" w:color="000000"/>
                              <w:bottom w:val="single" w:sz="4" w:space="0" w:color="000000"/>
                            </w:tcBorders>
                            <w:shd w:val="clear" w:color="auto" w:fill="666666"/>
                          </w:tcPr>
                          <w:p w14:paraId="7A269767" w14:textId="77777777" w:rsidR="00FE6531" w:rsidRPr="005A6F07" w:rsidRDefault="00FE6531"/>
                        </w:tc>
                        <w:tc>
                          <w:tcPr>
                            <w:tcW w:w="900" w:type="dxa"/>
                            <w:vMerge/>
                            <w:tcBorders>
                              <w:top w:val="single" w:sz="4" w:space="0" w:color="000000"/>
                              <w:left w:val="single" w:sz="4" w:space="0" w:color="000000"/>
                              <w:bottom w:val="single" w:sz="4" w:space="0" w:color="000000"/>
                            </w:tcBorders>
                            <w:shd w:val="clear" w:color="auto" w:fill="666666"/>
                          </w:tcPr>
                          <w:p w14:paraId="358B4441" w14:textId="77777777" w:rsidR="00FE6531" w:rsidRPr="005A6F07" w:rsidRDefault="00FE6531"/>
                        </w:tc>
                        <w:tc>
                          <w:tcPr>
                            <w:tcW w:w="810" w:type="dxa"/>
                            <w:tcBorders>
                              <w:left w:val="single" w:sz="4" w:space="0" w:color="000000"/>
                              <w:bottom w:val="single" w:sz="4" w:space="0" w:color="000000"/>
                            </w:tcBorders>
                            <w:shd w:val="clear" w:color="auto" w:fill="666666"/>
                          </w:tcPr>
                          <w:p w14:paraId="3AC63294" w14:textId="77777777" w:rsidR="00FE6531" w:rsidRPr="005A6F07" w:rsidRDefault="00FE6531">
                            <w:pPr>
                              <w:snapToGrid w:val="0"/>
                              <w:jc w:val="center"/>
                              <w:rPr>
                                <w:rFonts w:ascii="Garamond" w:hAnsi="Garamond"/>
                                <w:b/>
                                <w:color w:val="FFFFFF"/>
                              </w:rPr>
                            </w:pPr>
                            <w:r w:rsidRPr="005A6F07">
                              <w:rPr>
                                <w:rFonts w:ascii="Garamond" w:hAnsi="Garamond"/>
                                <w:b/>
                                <w:color w:val="FFFFFF"/>
                              </w:rPr>
                              <w:t>1</w:t>
                            </w:r>
                          </w:p>
                        </w:tc>
                        <w:tc>
                          <w:tcPr>
                            <w:tcW w:w="810" w:type="dxa"/>
                            <w:tcBorders>
                              <w:left w:val="single" w:sz="4" w:space="0" w:color="000000"/>
                              <w:bottom w:val="single" w:sz="4" w:space="0" w:color="000000"/>
                            </w:tcBorders>
                            <w:shd w:val="clear" w:color="auto" w:fill="666666"/>
                          </w:tcPr>
                          <w:p w14:paraId="608F1DBF" w14:textId="77777777" w:rsidR="00FE6531" w:rsidRPr="005A6F07" w:rsidRDefault="00FE6531">
                            <w:pPr>
                              <w:snapToGrid w:val="0"/>
                              <w:jc w:val="center"/>
                              <w:rPr>
                                <w:rFonts w:ascii="Garamond" w:hAnsi="Garamond"/>
                                <w:b/>
                                <w:color w:val="FFFFFF"/>
                              </w:rPr>
                            </w:pPr>
                            <w:r w:rsidRPr="005A6F07">
                              <w:rPr>
                                <w:rFonts w:ascii="Garamond" w:hAnsi="Garamond"/>
                                <w:b/>
                                <w:color w:val="FFFFFF"/>
                              </w:rPr>
                              <w:t>2</w:t>
                            </w:r>
                          </w:p>
                        </w:tc>
                        <w:tc>
                          <w:tcPr>
                            <w:tcW w:w="720" w:type="dxa"/>
                            <w:tcBorders>
                              <w:left w:val="single" w:sz="4" w:space="0" w:color="000000"/>
                              <w:bottom w:val="single" w:sz="4" w:space="0" w:color="000000"/>
                            </w:tcBorders>
                            <w:shd w:val="clear" w:color="auto" w:fill="666666"/>
                          </w:tcPr>
                          <w:p w14:paraId="6D751B40" w14:textId="77777777" w:rsidR="00FE6531" w:rsidRPr="005A6F07" w:rsidRDefault="00FE6531">
                            <w:pPr>
                              <w:snapToGrid w:val="0"/>
                              <w:jc w:val="center"/>
                              <w:rPr>
                                <w:rFonts w:ascii="Garamond" w:hAnsi="Garamond"/>
                                <w:b/>
                                <w:color w:val="FFFFFF"/>
                              </w:rPr>
                            </w:pPr>
                            <w:r w:rsidRPr="005A6F07">
                              <w:rPr>
                                <w:rFonts w:ascii="Garamond" w:hAnsi="Garamond"/>
                                <w:b/>
                                <w:color w:val="FFFFFF"/>
                              </w:rPr>
                              <w:t>1</w:t>
                            </w:r>
                          </w:p>
                        </w:tc>
                        <w:tc>
                          <w:tcPr>
                            <w:tcW w:w="720" w:type="dxa"/>
                            <w:tcBorders>
                              <w:left w:val="single" w:sz="4" w:space="0" w:color="000000"/>
                              <w:bottom w:val="single" w:sz="4" w:space="0" w:color="000000"/>
                            </w:tcBorders>
                            <w:shd w:val="clear" w:color="auto" w:fill="666666"/>
                          </w:tcPr>
                          <w:p w14:paraId="40A3518C" w14:textId="77777777" w:rsidR="00FE6531" w:rsidRPr="005A6F07" w:rsidRDefault="00FE6531">
                            <w:pPr>
                              <w:snapToGrid w:val="0"/>
                              <w:jc w:val="center"/>
                              <w:rPr>
                                <w:rFonts w:ascii="Garamond" w:hAnsi="Garamond"/>
                                <w:b/>
                                <w:color w:val="FFFFFF"/>
                              </w:rPr>
                            </w:pPr>
                            <w:r w:rsidRPr="005A6F07">
                              <w:rPr>
                                <w:rFonts w:ascii="Garamond" w:hAnsi="Garamond"/>
                                <w:b/>
                                <w:color w:val="FFFFFF"/>
                              </w:rPr>
                              <w:t>2</w:t>
                            </w:r>
                          </w:p>
                        </w:tc>
                        <w:tc>
                          <w:tcPr>
                            <w:tcW w:w="900" w:type="dxa"/>
                            <w:vMerge/>
                            <w:tcBorders>
                              <w:top w:val="single" w:sz="4" w:space="0" w:color="000000"/>
                              <w:left w:val="single" w:sz="4" w:space="0" w:color="000000"/>
                              <w:bottom w:val="single" w:sz="4" w:space="0" w:color="000000"/>
                            </w:tcBorders>
                            <w:shd w:val="clear" w:color="auto" w:fill="666666"/>
                          </w:tcPr>
                          <w:p w14:paraId="547C45E5" w14:textId="77777777" w:rsidR="00FE6531" w:rsidRPr="005A6F07" w:rsidRDefault="00FE6531"/>
                        </w:tc>
                        <w:tc>
                          <w:tcPr>
                            <w:tcW w:w="900" w:type="dxa"/>
                            <w:vMerge/>
                            <w:tcBorders>
                              <w:top w:val="single" w:sz="4" w:space="0" w:color="000000"/>
                              <w:left w:val="single" w:sz="4" w:space="0" w:color="000000"/>
                              <w:bottom w:val="single" w:sz="4" w:space="0" w:color="000000"/>
                            </w:tcBorders>
                            <w:shd w:val="clear" w:color="auto" w:fill="666666"/>
                          </w:tcPr>
                          <w:p w14:paraId="3E923A75" w14:textId="77777777" w:rsidR="00FE6531" w:rsidRPr="005A6F07" w:rsidRDefault="00FE6531"/>
                        </w:tc>
                        <w:tc>
                          <w:tcPr>
                            <w:tcW w:w="1558" w:type="dxa"/>
                            <w:vMerge/>
                            <w:tcBorders>
                              <w:top w:val="single" w:sz="4" w:space="0" w:color="000000"/>
                              <w:left w:val="single" w:sz="4" w:space="0" w:color="000000"/>
                              <w:bottom w:val="single" w:sz="4" w:space="0" w:color="000000"/>
                              <w:right w:val="single" w:sz="4" w:space="0" w:color="000000"/>
                            </w:tcBorders>
                            <w:shd w:val="clear" w:color="auto" w:fill="666666"/>
                          </w:tcPr>
                          <w:p w14:paraId="0AD9734C" w14:textId="77777777" w:rsidR="00FE6531" w:rsidRPr="005A6F07" w:rsidRDefault="00FE6531"/>
                        </w:tc>
                      </w:tr>
                      <w:tr w:rsidR="00FE6531" w:rsidRPr="0023437D" w14:paraId="3C5042B0" w14:textId="77777777">
                        <w:tc>
                          <w:tcPr>
                            <w:tcW w:w="1080" w:type="dxa"/>
                            <w:tcBorders>
                              <w:left w:val="single" w:sz="4" w:space="0" w:color="000000"/>
                              <w:bottom w:val="single" w:sz="4" w:space="0" w:color="000000"/>
                            </w:tcBorders>
                          </w:tcPr>
                          <w:p w14:paraId="6344137F" w14:textId="77777777" w:rsidR="00FE6531" w:rsidRPr="005A6F07" w:rsidRDefault="00FE6531">
                            <w:pPr>
                              <w:snapToGrid w:val="0"/>
                              <w:jc w:val="center"/>
                              <w:rPr>
                                <w:rFonts w:ascii="Garamond" w:hAnsi="Garamond"/>
                              </w:rPr>
                            </w:pPr>
                            <w:r w:rsidRPr="005A6F07">
                              <w:rPr>
                                <w:rFonts w:ascii="Garamond" w:hAnsi="Garamond"/>
                              </w:rPr>
                              <w:t>1</w:t>
                            </w:r>
                          </w:p>
                        </w:tc>
                        <w:tc>
                          <w:tcPr>
                            <w:tcW w:w="1080" w:type="dxa"/>
                            <w:tcBorders>
                              <w:left w:val="single" w:sz="4" w:space="0" w:color="000000"/>
                              <w:bottom w:val="single" w:sz="4" w:space="0" w:color="000000"/>
                            </w:tcBorders>
                          </w:tcPr>
                          <w:p w14:paraId="45ACDE7B"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13DFEB61"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1055A1C9"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402C62AD"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01D26BB5"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007A9E9A"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7B2334FD"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10B4C3D8"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01C9F889"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6189BF54" w14:textId="77777777">
                        <w:tc>
                          <w:tcPr>
                            <w:tcW w:w="1080" w:type="dxa"/>
                            <w:tcBorders>
                              <w:left w:val="single" w:sz="4" w:space="0" w:color="000000"/>
                              <w:bottom w:val="single" w:sz="4" w:space="0" w:color="000000"/>
                            </w:tcBorders>
                          </w:tcPr>
                          <w:p w14:paraId="6E1B2624" w14:textId="77777777" w:rsidR="00FE6531" w:rsidRPr="005A6F07" w:rsidRDefault="00FE6531">
                            <w:pPr>
                              <w:snapToGrid w:val="0"/>
                              <w:jc w:val="center"/>
                              <w:rPr>
                                <w:rFonts w:ascii="Garamond" w:hAnsi="Garamond"/>
                              </w:rPr>
                            </w:pPr>
                            <w:r w:rsidRPr="005A6F07">
                              <w:rPr>
                                <w:rFonts w:ascii="Garamond" w:hAnsi="Garamond"/>
                              </w:rPr>
                              <w:t>2</w:t>
                            </w:r>
                          </w:p>
                        </w:tc>
                        <w:tc>
                          <w:tcPr>
                            <w:tcW w:w="1080" w:type="dxa"/>
                            <w:tcBorders>
                              <w:left w:val="single" w:sz="4" w:space="0" w:color="000000"/>
                              <w:bottom w:val="single" w:sz="4" w:space="0" w:color="000000"/>
                            </w:tcBorders>
                          </w:tcPr>
                          <w:p w14:paraId="22931982"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00464F65"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24608DE4"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27302026"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7C4E1C21"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5B9A2562"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43990322"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tcPr>
                          <w:p w14:paraId="601A03B8"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610D97E9"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3B62D230" w14:textId="77777777">
                        <w:tc>
                          <w:tcPr>
                            <w:tcW w:w="1080" w:type="dxa"/>
                            <w:tcBorders>
                              <w:left w:val="single" w:sz="4" w:space="0" w:color="000000"/>
                              <w:bottom w:val="single" w:sz="4" w:space="0" w:color="000000"/>
                            </w:tcBorders>
                            <w:shd w:val="clear" w:color="auto" w:fill="E6E6E6"/>
                          </w:tcPr>
                          <w:p w14:paraId="7C7DD2C0" w14:textId="77777777" w:rsidR="00FE6531" w:rsidRPr="005A6F07" w:rsidRDefault="00FE6531">
                            <w:pPr>
                              <w:snapToGrid w:val="0"/>
                              <w:jc w:val="center"/>
                              <w:rPr>
                                <w:rFonts w:ascii="Garamond" w:hAnsi="Garamond"/>
                              </w:rPr>
                            </w:pPr>
                            <w:r w:rsidRPr="005A6F07">
                              <w:rPr>
                                <w:rFonts w:ascii="Garamond" w:hAnsi="Garamond"/>
                              </w:rPr>
                              <w:t>3</w:t>
                            </w:r>
                          </w:p>
                        </w:tc>
                        <w:tc>
                          <w:tcPr>
                            <w:tcW w:w="1080" w:type="dxa"/>
                            <w:tcBorders>
                              <w:left w:val="single" w:sz="4" w:space="0" w:color="000000"/>
                              <w:bottom w:val="single" w:sz="4" w:space="0" w:color="000000"/>
                            </w:tcBorders>
                            <w:shd w:val="clear" w:color="auto" w:fill="E6E6E6"/>
                          </w:tcPr>
                          <w:p w14:paraId="020B1CC5"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shd w:val="clear" w:color="auto" w:fill="E6E6E6"/>
                          </w:tcPr>
                          <w:p w14:paraId="7F5B5F58"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shd w:val="clear" w:color="auto" w:fill="E6E6E6"/>
                          </w:tcPr>
                          <w:p w14:paraId="6F65B27F"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shd w:val="clear" w:color="auto" w:fill="E6E6E6"/>
                          </w:tcPr>
                          <w:p w14:paraId="2B7DA8E6"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shd w:val="clear" w:color="auto" w:fill="E6E6E6"/>
                          </w:tcPr>
                          <w:p w14:paraId="0EC555A7"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shd w:val="clear" w:color="auto" w:fill="E6E6E6"/>
                          </w:tcPr>
                          <w:p w14:paraId="43738FD4"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shd w:val="clear" w:color="auto" w:fill="E6E6E6"/>
                          </w:tcPr>
                          <w:p w14:paraId="43619FA4"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shd w:val="clear" w:color="auto" w:fill="E6E6E6"/>
                          </w:tcPr>
                          <w:p w14:paraId="13363870" w14:textId="77777777" w:rsidR="00FE6531" w:rsidRPr="005A6F07" w:rsidRDefault="00FE6531">
                            <w:pPr>
                              <w:snapToGrid w:val="0"/>
                              <w:jc w:val="center"/>
                              <w:rPr>
                                <w:rFonts w:ascii="Wingdings" w:hAnsi="Wingdings"/>
                              </w:rPr>
                            </w:pPr>
                            <w:r w:rsidRPr="005A6F07">
                              <w:rPr>
                                <w:rFonts w:ascii="Wingdings" w:hAnsi="Wingdings"/>
                              </w:rPr>
                              <w:t></w:t>
                            </w:r>
                          </w:p>
                        </w:tc>
                        <w:tc>
                          <w:tcPr>
                            <w:tcW w:w="1558" w:type="dxa"/>
                            <w:tcBorders>
                              <w:left w:val="single" w:sz="4" w:space="0" w:color="000000"/>
                              <w:bottom w:val="single" w:sz="4" w:space="0" w:color="000000"/>
                              <w:right w:val="single" w:sz="4" w:space="0" w:color="000000"/>
                            </w:tcBorders>
                            <w:shd w:val="clear" w:color="auto" w:fill="E6E6E6"/>
                          </w:tcPr>
                          <w:p w14:paraId="221FDCB5" w14:textId="77777777" w:rsidR="00FE6531" w:rsidRPr="005A6F07" w:rsidRDefault="00FE6531">
                            <w:pPr>
                              <w:snapToGrid w:val="0"/>
                              <w:jc w:val="center"/>
                              <w:rPr>
                                <w:rFonts w:ascii="Garamond" w:hAnsi="Garamond"/>
                              </w:rPr>
                            </w:pPr>
                          </w:p>
                        </w:tc>
                      </w:tr>
                      <w:tr w:rsidR="00FE6531" w:rsidRPr="0023437D" w14:paraId="33A971F2" w14:textId="77777777">
                        <w:tc>
                          <w:tcPr>
                            <w:tcW w:w="1080" w:type="dxa"/>
                            <w:tcBorders>
                              <w:left w:val="single" w:sz="4" w:space="0" w:color="000000"/>
                              <w:bottom w:val="single" w:sz="4" w:space="0" w:color="000000"/>
                            </w:tcBorders>
                            <w:shd w:val="clear" w:color="auto" w:fill="FFFFFF"/>
                          </w:tcPr>
                          <w:p w14:paraId="59264B63" w14:textId="77777777" w:rsidR="00FE6531" w:rsidRPr="005A6F07" w:rsidRDefault="00FE6531">
                            <w:pPr>
                              <w:snapToGrid w:val="0"/>
                              <w:jc w:val="center"/>
                              <w:rPr>
                                <w:rFonts w:ascii="Garamond" w:hAnsi="Garamond"/>
                              </w:rPr>
                            </w:pPr>
                          </w:p>
                        </w:tc>
                        <w:tc>
                          <w:tcPr>
                            <w:tcW w:w="1080" w:type="dxa"/>
                            <w:tcBorders>
                              <w:left w:val="single" w:sz="4" w:space="0" w:color="000000"/>
                              <w:bottom w:val="single" w:sz="4" w:space="0" w:color="000000"/>
                            </w:tcBorders>
                            <w:shd w:val="clear" w:color="auto" w:fill="FFFFFF"/>
                          </w:tcPr>
                          <w:p w14:paraId="2D26E78A" w14:textId="77777777" w:rsidR="00FE6531" w:rsidRPr="005A6F07" w:rsidRDefault="00FE6531">
                            <w:pPr>
                              <w:snapToGrid w:val="0"/>
                              <w:jc w:val="center"/>
                              <w:rPr>
                                <w:rFonts w:ascii="Garamond" w:hAnsi="Garamond"/>
                              </w:rPr>
                            </w:pPr>
                            <w:r w:rsidRPr="005A6F07">
                              <w:rPr>
                                <w:rFonts w:ascii="Garamond" w:hAnsi="Garamond"/>
                              </w:rPr>
                              <w:t>1 week Buffer time</w:t>
                            </w:r>
                          </w:p>
                        </w:tc>
                        <w:tc>
                          <w:tcPr>
                            <w:tcW w:w="900" w:type="dxa"/>
                            <w:tcBorders>
                              <w:left w:val="single" w:sz="4" w:space="0" w:color="000000"/>
                              <w:bottom w:val="single" w:sz="4" w:space="0" w:color="000000"/>
                            </w:tcBorders>
                            <w:shd w:val="clear" w:color="auto" w:fill="FFFFFF"/>
                          </w:tcPr>
                          <w:p w14:paraId="488D530D" w14:textId="77777777" w:rsidR="00FE6531" w:rsidRPr="005A6F07" w:rsidRDefault="00FE6531">
                            <w:pPr>
                              <w:snapToGrid w:val="0"/>
                              <w:jc w:val="center"/>
                              <w:rPr>
                                <w:rFonts w:ascii="Garamond" w:hAnsi="Garamond"/>
                              </w:rPr>
                            </w:pPr>
                          </w:p>
                        </w:tc>
                        <w:tc>
                          <w:tcPr>
                            <w:tcW w:w="810" w:type="dxa"/>
                            <w:tcBorders>
                              <w:left w:val="single" w:sz="4" w:space="0" w:color="000000"/>
                              <w:bottom w:val="single" w:sz="4" w:space="0" w:color="000000"/>
                            </w:tcBorders>
                            <w:shd w:val="clear" w:color="auto" w:fill="FFFFFF"/>
                          </w:tcPr>
                          <w:p w14:paraId="70B80338" w14:textId="77777777" w:rsidR="00FE6531" w:rsidRPr="005A6F07" w:rsidRDefault="00FE6531">
                            <w:pPr>
                              <w:snapToGrid w:val="0"/>
                              <w:jc w:val="center"/>
                              <w:rPr>
                                <w:rFonts w:ascii="Garamond" w:hAnsi="Garamond"/>
                              </w:rPr>
                            </w:pPr>
                          </w:p>
                        </w:tc>
                        <w:tc>
                          <w:tcPr>
                            <w:tcW w:w="810" w:type="dxa"/>
                            <w:tcBorders>
                              <w:left w:val="single" w:sz="4" w:space="0" w:color="000000"/>
                              <w:bottom w:val="single" w:sz="4" w:space="0" w:color="000000"/>
                            </w:tcBorders>
                            <w:shd w:val="clear" w:color="auto" w:fill="FFFFFF"/>
                          </w:tcPr>
                          <w:p w14:paraId="5E6071F4"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shd w:val="clear" w:color="auto" w:fill="FFFFFF"/>
                          </w:tcPr>
                          <w:p w14:paraId="35008C29"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shd w:val="clear" w:color="auto" w:fill="FFFFFF"/>
                          </w:tcPr>
                          <w:p w14:paraId="710DD7A9"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shd w:val="clear" w:color="auto" w:fill="FFFFFF"/>
                          </w:tcPr>
                          <w:p w14:paraId="3B175546"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shd w:val="clear" w:color="auto" w:fill="FFFFFF"/>
                          </w:tcPr>
                          <w:p w14:paraId="092F210B"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shd w:val="clear" w:color="auto" w:fill="FFFFFF"/>
                          </w:tcPr>
                          <w:p w14:paraId="701368D4" w14:textId="77777777" w:rsidR="00FE6531" w:rsidRPr="005A6F07" w:rsidRDefault="00FE6531">
                            <w:pPr>
                              <w:snapToGrid w:val="0"/>
                              <w:jc w:val="center"/>
                              <w:rPr>
                                <w:rFonts w:ascii="Garamond" w:hAnsi="Garamond"/>
                              </w:rPr>
                            </w:pPr>
                          </w:p>
                        </w:tc>
                      </w:tr>
                      <w:tr w:rsidR="00FE6531" w:rsidRPr="0023437D" w14:paraId="1DFE63C8" w14:textId="77777777">
                        <w:tc>
                          <w:tcPr>
                            <w:tcW w:w="1080" w:type="dxa"/>
                            <w:tcBorders>
                              <w:left w:val="single" w:sz="4" w:space="0" w:color="000000"/>
                              <w:bottom w:val="single" w:sz="4" w:space="0" w:color="000000"/>
                            </w:tcBorders>
                          </w:tcPr>
                          <w:p w14:paraId="06851E2B" w14:textId="77777777" w:rsidR="00FE6531" w:rsidRPr="005A6F07" w:rsidRDefault="00FE6531">
                            <w:pPr>
                              <w:snapToGrid w:val="0"/>
                              <w:jc w:val="center"/>
                              <w:rPr>
                                <w:rFonts w:ascii="Garamond" w:hAnsi="Garamond"/>
                              </w:rPr>
                            </w:pPr>
                            <w:r w:rsidRPr="005A6F07">
                              <w:rPr>
                                <w:rFonts w:ascii="Garamond" w:hAnsi="Garamond"/>
                              </w:rPr>
                              <w:t>4</w:t>
                            </w:r>
                          </w:p>
                        </w:tc>
                        <w:tc>
                          <w:tcPr>
                            <w:tcW w:w="1080" w:type="dxa"/>
                            <w:tcBorders>
                              <w:left w:val="single" w:sz="4" w:space="0" w:color="000000"/>
                              <w:bottom w:val="single" w:sz="4" w:space="0" w:color="000000"/>
                            </w:tcBorders>
                          </w:tcPr>
                          <w:p w14:paraId="3BE31583"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11BD1DC8"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1F2C374F"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7E528745"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3F1C5D66"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3E37EB4B"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024A82E7"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tcPr>
                          <w:p w14:paraId="7F8C858C"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4CEC3D74"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3632E794" w14:textId="77777777">
                        <w:tc>
                          <w:tcPr>
                            <w:tcW w:w="1080" w:type="dxa"/>
                            <w:tcBorders>
                              <w:left w:val="single" w:sz="4" w:space="0" w:color="000000"/>
                              <w:bottom w:val="single" w:sz="4" w:space="0" w:color="000000"/>
                            </w:tcBorders>
                          </w:tcPr>
                          <w:p w14:paraId="4346C4ED" w14:textId="77777777" w:rsidR="00FE6531" w:rsidRPr="005A6F07" w:rsidRDefault="00FE6531">
                            <w:pPr>
                              <w:snapToGrid w:val="0"/>
                              <w:jc w:val="center"/>
                              <w:rPr>
                                <w:rFonts w:ascii="Garamond" w:hAnsi="Garamond"/>
                              </w:rPr>
                            </w:pPr>
                            <w:r w:rsidRPr="005A6F07">
                              <w:rPr>
                                <w:rFonts w:ascii="Garamond" w:hAnsi="Garamond"/>
                              </w:rPr>
                              <w:t>5</w:t>
                            </w:r>
                          </w:p>
                        </w:tc>
                        <w:tc>
                          <w:tcPr>
                            <w:tcW w:w="1080" w:type="dxa"/>
                            <w:tcBorders>
                              <w:left w:val="single" w:sz="4" w:space="0" w:color="000000"/>
                              <w:bottom w:val="single" w:sz="4" w:space="0" w:color="000000"/>
                            </w:tcBorders>
                          </w:tcPr>
                          <w:p w14:paraId="0CFD86B3"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75254941"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327846B7"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4B3D96F2"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14D4B229"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3EC3861E"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6DFD01B7"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tcPr>
                          <w:p w14:paraId="1E37BB00"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5B0DA9AB"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25041FAF" w14:textId="77777777">
                        <w:tc>
                          <w:tcPr>
                            <w:tcW w:w="1080" w:type="dxa"/>
                            <w:tcBorders>
                              <w:left w:val="single" w:sz="4" w:space="0" w:color="000000"/>
                              <w:bottom w:val="single" w:sz="4" w:space="0" w:color="000000"/>
                            </w:tcBorders>
                          </w:tcPr>
                          <w:p w14:paraId="59EAE62A" w14:textId="77777777" w:rsidR="00FE6531" w:rsidRPr="005A6F07" w:rsidRDefault="00FE6531">
                            <w:pPr>
                              <w:snapToGrid w:val="0"/>
                              <w:jc w:val="center"/>
                              <w:rPr>
                                <w:rFonts w:ascii="Garamond" w:hAnsi="Garamond"/>
                              </w:rPr>
                            </w:pPr>
                            <w:r w:rsidRPr="005A6F07">
                              <w:rPr>
                                <w:rFonts w:ascii="Garamond" w:hAnsi="Garamond"/>
                              </w:rPr>
                              <w:t>6</w:t>
                            </w:r>
                          </w:p>
                        </w:tc>
                        <w:tc>
                          <w:tcPr>
                            <w:tcW w:w="1080" w:type="dxa"/>
                            <w:tcBorders>
                              <w:left w:val="single" w:sz="4" w:space="0" w:color="000000"/>
                              <w:bottom w:val="single" w:sz="4" w:space="0" w:color="000000"/>
                            </w:tcBorders>
                          </w:tcPr>
                          <w:p w14:paraId="238CCB73"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tcPr>
                          <w:p w14:paraId="6B65CDB8"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3B920EF8"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tcPr>
                          <w:p w14:paraId="6D551523" w14:textId="77777777" w:rsidR="00FE6531" w:rsidRPr="005A6F07" w:rsidRDefault="00FE6531">
                            <w:pPr>
                              <w:snapToGrid w:val="0"/>
                              <w:jc w:val="center"/>
                              <w:rPr>
                                <w:rFonts w:ascii="Garamond" w:hAnsi="Garamond"/>
                              </w:rPr>
                            </w:pPr>
                          </w:p>
                        </w:tc>
                        <w:tc>
                          <w:tcPr>
                            <w:tcW w:w="720" w:type="dxa"/>
                            <w:tcBorders>
                              <w:left w:val="single" w:sz="4" w:space="0" w:color="000000"/>
                              <w:bottom w:val="single" w:sz="4" w:space="0" w:color="000000"/>
                            </w:tcBorders>
                          </w:tcPr>
                          <w:p w14:paraId="7418BFC5"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tcPr>
                          <w:p w14:paraId="7481E3AC" w14:textId="77777777" w:rsidR="00FE6531" w:rsidRPr="005A6F07" w:rsidRDefault="00FE6531">
                            <w:pPr>
                              <w:snapToGrid w:val="0"/>
                              <w:jc w:val="center"/>
                              <w:rPr>
                                <w:rFonts w:ascii="Garamond" w:hAnsi="Garamond"/>
                              </w:rPr>
                            </w:pPr>
                          </w:p>
                        </w:tc>
                        <w:tc>
                          <w:tcPr>
                            <w:tcW w:w="900" w:type="dxa"/>
                            <w:tcBorders>
                              <w:left w:val="single" w:sz="4" w:space="0" w:color="000000"/>
                              <w:bottom w:val="single" w:sz="4" w:space="0" w:color="000000"/>
                            </w:tcBorders>
                          </w:tcPr>
                          <w:p w14:paraId="3608281C"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tcPr>
                          <w:p w14:paraId="71F77FED" w14:textId="77777777" w:rsidR="00FE6531" w:rsidRPr="005A6F07" w:rsidRDefault="00FE6531">
                            <w:pPr>
                              <w:snapToGrid w:val="0"/>
                              <w:jc w:val="center"/>
                              <w:rPr>
                                <w:rFonts w:ascii="Garamond" w:hAnsi="Garamond"/>
                              </w:rPr>
                            </w:pPr>
                          </w:p>
                        </w:tc>
                        <w:tc>
                          <w:tcPr>
                            <w:tcW w:w="1558" w:type="dxa"/>
                            <w:tcBorders>
                              <w:left w:val="single" w:sz="4" w:space="0" w:color="000000"/>
                              <w:bottom w:val="single" w:sz="4" w:space="0" w:color="000000"/>
                              <w:right w:val="single" w:sz="4" w:space="0" w:color="000000"/>
                            </w:tcBorders>
                          </w:tcPr>
                          <w:p w14:paraId="3EF3AB6C" w14:textId="77777777" w:rsidR="00FE6531" w:rsidRPr="005A6F07" w:rsidRDefault="00FE6531">
                            <w:pPr>
                              <w:snapToGrid w:val="0"/>
                              <w:jc w:val="center"/>
                              <w:rPr>
                                <w:rFonts w:ascii="Wingdings" w:hAnsi="Wingdings"/>
                              </w:rPr>
                            </w:pPr>
                            <w:r w:rsidRPr="005A6F07">
                              <w:rPr>
                                <w:rFonts w:ascii="Wingdings" w:hAnsi="Wingdings"/>
                              </w:rPr>
                              <w:t></w:t>
                            </w:r>
                          </w:p>
                        </w:tc>
                      </w:tr>
                      <w:tr w:rsidR="00FE6531" w:rsidRPr="0023437D" w14:paraId="449FC960" w14:textId="77777777">
                        <w:tc>
                          <w:tcPr>
                            <w:tcW w:w="1080" w:type="dxa"/>
                            <w:tcBorders>
                              <w:left w:val="single" w:sz="4" w:space="0" w:color="000000"/>
                              <w:bottom w:val="single" w:sz="4" w:space="0" w:color="000000"/>
                            </w:tcBorders>
                            <w:shd w:val="clear" w:color="auto" w:fill="E6E6E6"/>
                          </w:tcPr>
                          <w:p w14:paraId="2A40410F" w14:textId="77777777" w:rsidR="00FE6531" w:rsidRPr="005A6F07" w:rsidRDefault="00FE6531">
                            <w:pPr>
                              <w:snapToGrid w:val="0"/>
                              <w:jc w:val="center"/>
                              <w:rPr>
                                <w:rFonts w:ascii="Garamond" w:hAnsi="Garamond"/>
                              </w:rPr>
                            </w:pPr>
                            <w:r w:rsidRPr="005A6F07">
                              <w:rPr>
                                <w:rFonts w:ascii="Garamond" w:hAnsi="Garamond"/>
                              </w:rPr>
                              <w:t>7</w:t>
                            </w:r>
                          </w:p>
                        </w:tc>
                        <w:tc>
                          <w:tcPr>
                            <w:tcW w:w="1080" w:type="dxa"/>
                            <w:tcBorders>
                              <w:left w:val="single" w:sz="4" w:space="0" w:color="000000"/>
                              <w:bottom w:val="single" w:sz="4" w:space="0" w:color="000000"/>
                            </w:tcBorders>
                            <w:shd w:val="clear" w:color="auto" w:fill="E6E6E6"/>
                          </w:tcPr>
                          <w:p w14:paraId="7E0CB709" w14:textId="77777777" w:rsidR="00FE6531" w:rsidRPr="005A6F07" w:rsidRDefault="00FE6531">
                            <w:pPr>
                              <w:snapToGrid w:val="0"/>
                              <w:jc w:val="center"/>
                              <w:rPr>
                                <w:rFonts w:ascii="Garamond" w:hAnsi="Garamond"/>
                              </w:rPr>
                            </w:pPr>
                            <w:r w:rsidRPr="005A6F07">
                              <w:rPr>
                                <w:rFonts w:ascii="Garamond" w:hAnsi="Garamond"/>
                              </w:rPr>
                              <w:t>2 weeks</w:t>
                            </w:r>
                          </w:p>
                        </w:tc>
                        <w:tc>
                          <w:tcPr>
                            <w:tcW w:w="900" w:type="dxa"/>
                            <w:tcBorders>
                              <w:left w:val="single" w:sz="4" w:space="0" w:color="000000"/>
                              <w:bottom w:val="single" w:sz="4" w:space="0" w:color="000000"/>
                            </w:tcBorders>
                            <w:shd w:val="clear" w:color="auto" w:fill="E6E6E6"/>
                          </w:tcPr>
                          <w:p w14:paraId="48D6C543"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shd w:val="clear" w:color="auto" w:fill="E6E6E6"/>
                          </w:tcPr>
                          <w:p w14:paraId="725A71E1" w14:textId="77777777" w:rsidR="00FE6531" w:rsidRPr="005A6F07" w:rsidRDefault="00FE6531">
                            <w:pPr>
                              <w:snapToGrid w:val="0"/>
                              <w:jc w:val="center"/>
                              <w:rPr>
                                <w:rFonts w:ascii="Wingdings" w:hAnsi="Wingdings"/>
                              </w:rPr>
                            </w:pPr>
                            <w:r w:rsidRPr="005A6F07">
                              <w:rPr>
                                <w:rFonts w:ascii="Wingdings" w:hAnsi="Wingdings"/>
                              </w:rPr>
                              <w:t></w:t>
                            </w:r>
                          </w:p>
                        </w:tc>
                        <w:tc>
                          <w:tcPr>
                            <w:tcW w:w="810" w:type="dxa"/>
                            <w:tcBorders>
                              <w:left w:val="single" w:sz="4" w:space="0" w:color="000000"/>
                              <w:bottom w:val="single" w:sz="4" w:space="0" w:color="000000"/>
                            </w:tcBorders>
                            <w:shd w:val="clear" w:color="auto" w:fill="E6E6E6"/>
                          </w:tcPr>
                          <w:p w14:paraId="12CFBD14"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shd w:val="clear" w:color="auto" w:fill="E6E6E6"/>
                          </w:tcPr>
                          <w:p w14:paraId="469550F4" w14:textId="77777777" w:rsidR="00FE6531" w:rsidRPr="005A6F07" w:rsidRDefault="00FE6531">
                            <w:pPr>
                              <w:snapToGrid w:val="0"/>
                              <w:jc w:val="center"/>
                              <w:rPr>
                                <w:rFonts w:ascii="Wingdings" w:hAnsi="Wingdings"/>
                              </w:rPr>
                            </w:pPr>
                            <w:r w:rsidRPr="005A6F07">
                              <w:rPr>
                                <w:rFonts w:ascii="Wingdings" w:hAnsi="Wingdings"/>
                              </w:rPr>
                              <w:t></w:t>
                            </w:r>
                          </w:p>
                        </w:tc>
                        <w:tc>
                          <w:tcPr>
                            <w:tcW w:w="720" w:type="dxa"/>
                            <w:tcBorders>
                              <w:left w:val="single" w:sz="4" w:space="0" w:color="000000"/>
                              <w:bottom w:val="single" w:sz="4" w:space="0" w:color="000000"/>
                            </w:tcBorders>
                            <w:shd w:val="clear" w:color="auto" w:fill="E6E6E6"/>
                          </w:tcPr>
                          <w:p w14:paraId="694F6C51"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shd w:val="clear" w:color="auto" w:fill="E6E6E6"/>
                          </w:tcPr>
                          <w:p w14:paraId="26FB4ACD" w14:textId="77777777" w:rsidR="00FE6531" w:rsidRPr="005A6F07" w:rsidRDefault="00FE6531">
                            <w:pPr>
                              <w:snapToGrid w:val="0"/>
                              <w:jc w:val="center"/>
                              <w:rPr>
                                <w:rFonts w:ascii="Wingdings" w:hAnsi="Wingdings"/>
                              </w:rPr>
                            </w:pPr>
                            <w:r w:rsidRPr="005A6F07">
                              <w:rPr>
                                <w:rFonts w:ascii="Wingdings" w:hAnsi="Wingdings"/>
                              </w:rPr>
                              <w:t></w:t>
                            </w:r>
                          </w:p>
                        </w:tc>
                        <w:tc>
                          <w:tcPr>
                            <w:tcW w:w="900" w:type="dxa"/>
                            <w:tcBorders>
                              <w:left w:val="single" w:sz="4" w:space="0" w:color="000000"/>
                              <w:bottom w:val="single" w:sz="4" w:space="0" w:color="000000"/>
                            </w:tcBorders>
                            <w:shd w:val="clear" w:color="auto" w:fill="E6E6E6"/>
                          </w:tcPr>
                          <w:p w14:paraId="1171591E" w14:textId="77777777" w:rsidR="00FE6531" w:rsidRPr="005A6F07" w:rsidRDefault="00FE6531">
                            <w:pPr>
                              <w:snapToGrid w:val="0"/>
                              <w:jc w:val="center"/>
                              <w:rPr>
                                <w:rFonts w:ascii="Wingdings" w:hAnsi="Wingdings"/>
                              </w:rPr>
                            </w:pPr>
                            <w:r w:rsidRPr="005A6F07">
                              <w:rPr>
                                <w:rFonts w:ascii="Wingdings" w:hAnsi="Wingdings"/>
                              </w:rPr>
                              <w:t></w:t>
                            </w:r>
                          </w:p>
                        </w:tc>
                        <w:tc>
                          <w:tcPr>
                            <w:tcW w:w="1558" w:type="dxa"/>
                            <w:tcBorders>
                              <w:left w:val="single" w:sz="4" w:space="0" w:color="000000"/>
                              <w:bottom w:val="single" w:sz="4" w:space="0" w:color="000000"/>
                              <w:right w:val="single" w:sz="4" w:space="0" w:color="000000"/>
                            </w:tcBorders>
                            <w:shd w:val="clear" w:color="auto" w:fill="E6E6E6"/>
                          </w:tcPr>
                          <w:p w14:paraId="447481AE" w14:textId="77777777" w:rsidR="00FE6531" w:rsidRPr="005A6F07" w:rsidRDefault="00FE6531">
                            <w:pPr>
                              <w:snapToGrid w:val="0"/>
                              <w:jc w:val="center"/>
                            </w:pPr>
                          </w:p>
                        </w:tc>
                      </w:tr>
                      <w:tr w:rsidR="00FE6531" w:rsidRPr="0023437D" w14:paraId="31311260" w14:textId="77777777">
                        <w:tc>
                          <w:tcPr>
                            <w:tcW w:w="1080" w:type="dxa"/>
                            <w:tcBorders>
                              <w:left w:val="single" w:sz="4" w:space="0" w:color="000000"/>
                              <w:bottom w:val="single" w:sz="4" w:space="0" w:color="000000"/>
                            </w:tcBorders>
                            <w:shd w:val="clear" w:color="auto" w:fill="FFFFFF"/>
                          </w:tcPr>
                          <w:p w14:paraId="40FD478F" w14:textId="77777777" w:rsidR="00FE6531" w:rsidRPr="005A6F07" w:rsidRDefault="00FE6531">
                            <w:pPr>
                              <w:snapToGrid w:val="0"/>
                              <w:jc w:val="center"/>
                              <w:rPr>
                                <w:rFonts w:ascii="Garamond" w:hAnsi="Garamond"/>
                              </w:rPr>
                            </w:pPr>
                          </w:p>
                        </w:tc>
                        <w:tc>
                          <w:tcPr>
                            <w:tcW w:w="1080" w:type="dxa"/>
                            <w:tcBorders>
                              <w:left w:val="single" w:sz="4" w:space="0" w:color="000000"/>
                              <w:bottom w:val="single" w:sz="4" w:space="0" w:color="000000"/>
                            </w:tcBorders>
                            <w:shd w:val="clear" w:color="auto" w:fill="FFFFFF"/>
                          </w:tcPr>
                          <w:p w14:paraId="4FAF1110" w14:textId="77777777" w:rsidR="00FE6531" w:rsidRPr="005A6F07" w:rsidRDefault="00FE6531">
                            <w:pPr>
                              <w:snapToGrid w:val="0"/>
                              <w:jc w:val="center"/>
                              <w:rPr>
                                <w:rFonts w:ascii="Garamond" w:hAnsi="Garamond"/>
                              </w:rPr>
                            </w:pPr>
                            <w:r w:rsidRPr="005A6F07">
                              <w:rPr>
                                <w:rFonts w:ascii="Garamond" w:hAnsi="Garamond"/>
                              </w:rPr>
                              <w:t>1 week Buffer time</w:t>
                            </w:r>
                          </w:p>
                        </w:tc>
                        <w:tc>
                          <w:tcPr>
                            <w:tcW w:w="900" w:type="dxa"/>
                            <w:tcBorders>
                              <w:left w:val="single" w:sz="4" w:space="0" w:color="000000"/>
                              <w:bottom w:val="single" w:sz="4" w:space="0" w:color="000000"/>
                            </w:tcBorders>
                            <w:shd w:val="clear" w:color="auto" w:fill="FFFFFF"/>
                          </w:tcPr>
                          <w:p w14:paraId="0A2E8408" w14:textId="77777777" w:rsidR="00FE6531" w:rsidRPr="005A6F07" w:rsidRDefault="00FE6531">
                            <w:pPr>
                              <w:snapToGrid w:val="0"/>
                              <w:jc w:val="center"/>
                            </w:pPr>
                          </w:p>
                        </w:tc>
                        <w:tc>
                          <w:tcPr>
                            <w:tcW w:w="810" w:type="dxa"/>
                            <w:tcBorders>
                              <w:left w:val="single" w:sz="4" w:space="0" w:color="000000"/>
                              <w:bottom w:val="single" w:sz="4" w:space="0" w:color="000000"/>
                            </w:tcBorders>
                            <w:shd w:val="clear" w:color="auto" w:fill="FFFFFF"/>
                          </w:tcPr>
                          <w:p w14:paraId="358BEBFE" w14:textId="77777777" w:rsidR="00FE6531" w:rsidRPr="005A6F07" w:rsidRDefault="00FE6531">
                            <w:pPr>
                              <w:snapToGrid w:val="0"/>
                              <w:jc w:val="center"/>
                            </w:pPr>
                          </w:p>
                        </w:tc>
                        <w:tc>
                          <w:tcPr>
                            <w:tcW w:w="810" w:type="dxa"/>
                            <w:tcBorders>
                              <w:left w:val="single" w:sz="4" w:space="0" w:color="000000"/>
                              <w:bottom w:val="single" w:sz="4" w:space="0" w:color="000000"/>
                            </w:tcBorders>
                            <w:shd w:val="clear" w:color="auto" w:fill="FFFFFF"/>
                          </w:tcPr>
                          <w:p w14:paraId="53E934E2" w14:textId="77777777" w:rsidR="00FE6531" w:rsidRPr="005A6F07" w:rsidRDefault="00FE6531">
                            <w:pPr>
                              <w:snapToGrid w:val="0"/>
                              <w:jc w:val="center"/>
                            </w:pPr>
                          </w:p>
                        </w:tc>
                        <w:tc>
                          <w:tcPr>
                            <w:tcW w:w="720" w:type="dxa"/>
                            <w:tcBorders>
                              <w:left w:val="single" w:sz="4" w:space="0" w:color="000000"/>
                              <w:bottom w:val="single" w:sz="4" w:space="0" w:color="000000"/>
                            </w:tcBorders>
                            <w:shd w:val="clear" w:color="auto" w:fill="FFFFFF"/>
                          </w:tcPr>
                          <w:p w14:paraId="349E9220" w14:textId="77777777" w:rsidR="00FE6531" w:rsidRPr="005A6F07" w:rsidRDefault="00FE6531">
                            <w:pPr>
                              <w:snapToGrid w:val="0"/>
                              <w:jc w:val="center"/>
                            </w:pPr>
                          </w:p>
                        </w:tc>
                        <w:tc>
                          <w:tcPr>
                            <w:tcW w:w="720" w:type="dxa"/>
                            <w:tcBorders>
                              <w:left w:val="single" w:sz="4" w:space="0" w:color="000000"/>
                              <w:bottom w:val="single" w:sz="4" w:space="0" w:color="000000"/>
                            </w:tcBorders>
                            <w:shd w:val="clear" w:color="auto" w:fill="FFFFFF"/>
                          </w:tcPr>
                          <w:p w14:paraId="4258AF2A" w14:textId="77777777" w:rsidR="00FE6531" w:rsidRPr="005A6F07" w:rsidRDefault="00FE6531">
                            <w:pPr>
                              <w:snapToGrid w:val="0"/>
                              <w:jc w:val="center"/>
                            </w:pPr>
                          </w:p>
                        </w:tc>
                        <w:tc>
                          <w:tcPr>
                            <w:tcW w:w="900" w:type="dxa"/>
                            <w:tcBorders>
                              <w:left w:val="single" w:sz="4" w:space="0" w:color="000000"/>
                              <w:bottom w:val="single" w:sz="4" w:space="0" w:color="000000"/>
                            </w:tcBorders>
                            <w:shd w:val="clear" w:color="auto" w:fill="FFFFFF"/>
                          </w:tcPr>
                          <w:p w14:paraId="5F44BA6B" w14:textId="77777777" w:rsidR="00FE6531" w:rsidRPr="005A6F07" w:rsidRDefault="00FE6531">
                            <w:pPr>
                              <w:snapToGrid w:val="0"/>
                              <w:jc w:val="center"/>
                            </w:pPr>
                          </w:p>
                        </w:tc>
                        <w:tc>
                          <w:tcPr>
                            <w:tcW w:w="900" w:type="dxa"/>
                            <w:tcBorders>
                              <w:left w:val="single" w:sz="4" w:space="0" w:color="000000"/>
                              <w:bottom w:val="single" w:sz="4" w:space="0" w:color="000000"/>
                            </w:tcBorders>
                            <w:shd w:val="clear" w:color="auto" w:fill="FFFFFF"/>
                          </w:tcPr>
                          <w:p w14:paraId="6AB084BE" w14:textId="77777777" w:rsidR="00FE6531" w:rsidRPr="005A6F07" w:rsidRDefault="00FE6531">
                            <w:pPr>
                              <w:snapToGrid w:val="0"/>
                              <w:jc w:val="center"/>
                            </w:pPr>
                          </w:p>
                        </w:tc>
                        <w:tc>
                          <w:tcPr>
                            <w:tcW w:w="1558" w:type="dxa"/>
                            <w:tcBorders>
                              <w:left w:val="single" w:sz="4" w:space="0" w:color="000000"/>
                              <w:bottom w:val="single" w:sz="4" w:space="0" w:color="000000"/>
                              <w:right w:val="single" w:sz="4" w:space="0" w:color="000000"/>
                            </w:tcBorders>
                            <w:shd w:val="clear" w:color="auto" w:fill="FFFFFF"/>
                          </w:tcPr>
                          <w:p w14:paraId="10E1601E" w14:textId="77777777" w:rsidR="00FE6531" w:rsidRPr="005A6F07" w:rsidRDefault="00FE6531">
                            <w:pPr>
                              <w:snapToGrid w:val="0"/>
                              <w:jc w:val="center"/>
                            </w:pPr>
                          </w:p>
                        </w:tc>
                      </w:tr>
                      <w:tr w:rsidR="00FE6531" w:rsidRPr="0023437D" w14:paraId="35899B3A" w14:textId="77777777">
                        <w:tc>
                          <w:tcPr>
                            <w:tcW w:w="1080" w:type="dxa"/>
                            <w:tcBorders>
                              <w:left w:val="single" w:sz="4" w:space="0" w:color="000000"/>
                              <w:bottom w:val="single" w:sz="4" w:space="0" w:color="000000"/>
                            </w:tcBorders>
                          </w:tcPr>
                          <w:p w14:paraId="429ABE8C"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8</w:t>
                            </w:r>
                          </w:p>
                        </w:tc>
                        <w:tc>
                          <w:tcPr>
                            <w:tcW w:w="1080" w:type="dxa"/>
                            <w:tcBorders>
                              <w:left w:val="single" w:sz="4" w:space="0" w:color="000000"/>
                              <w:bottom w:val="single" w:sz="4" w:space="0" w:color="000000"/>
                            </w:tcBorders>
                          </w:tcPr>
                          <w:p w14:paraId="458CDA40"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2 weeks</w:t>
                            </w:r>
                          </w:p>
                        </w:tc>
                        <w:tc>
                          <w:tcPr>
                            <w:tcW w:w="900" w:type="dxa"/>
                            <w:tcBorders>
                              <w:left w:val="single" w:sz="4" w:space="0" w:color="000000"/>
                              <w:bottom w:val="single" w:sz="4" w:space="0" w:color="000000"/>
                            </w:tcBorders>
                          </w:tcPr>
                          <w:p w14:paraId="479D977A"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tcPr>
                          <w:p w14:paraId="03C8EF14"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tcPr>
                          <w:p w14:paraId="4E8877E1" w14:textId="77777777" w:rsidR="00FE6531" w:rsidRPr="0023437D" w:rsidRDefault="00FE6531">
                            <w:pPr>
                              <w:snapToGrid w:val="0"/>
                              <w:jc w:val="center"/>
                              <w:rPr>
                                <w:sz w:val="23"/>
                                <w:szCs w:val="23"/>
                              </w:rPr>
                            </w:pPr>
                          </w:p>
                        </w:tc>
                        <w:tc>
                          <w:tcPr>
                            <w:tcW w:w="720" w:type="dxa"/>
                            <w:tcBorders>
                              <w:left w:val="single" w:sz="4" w:space="0" w:color="000000"/>
                              <w:bottom w:val="single" w:sz="4" w:space="0" w:color="000000"/>
                            </w:tcBorders>
                          </w:tcPr>
                          <w:p w14:paraId="646BD39E"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tcPr>
                          <w:p w14:paraId="17A24F49" w14:textId="77777777" w:rsidR="00FE6531" w:rsidRPr="0023437D" w:rsidRDefault="00FE6531">
                            <w:pPr>
                              <w:snapToGrid w:val="0"/>
                              <w:jc w:val="center"/>
                              <w:rPr>
                                <w:sz w:val="23"/>
                                <w:szCs w:val="23"/>
                              </w:rPr>
                            </w:pPr>
                          </w:p>
                        </w:tc>
                        <w:tc>
                          <w:tcPr>
                            <w:tcW w:w="900" w:type="dxa"/>
                            <w:tcBorders>
                              <w:left w:val="single" w:sz="4" w:space="0" w:color="000000"/>
                              <w:bottom w:val="single" w:sz="4" w:space="0" w:color="000000"/>
                            </w:tcBorders>
                          </w:tcPr>
                          <w:p w14:paraId="48C852CD"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tcPr>
                          <w:p w14:paraId="481D4D8D" w14:textId="77777777" w:rsidR="00FE6531" w:rsidRPr="0023437D" w:rsidRDefault="00FE6531">
                            <w:pPr>
                              <w:snapToGrid w:val="0"/>
                              <w:jc w:val="center"/>
                              <w:rPr>
                                <w:sz w:val="23"/>
                                <w:szCs w:val="23"/>
                              </w:rPr>
                            </w:pPr>
                          </w:p>
                        </w:tc>
                        <w:tc>
                          <w:tcPr>
                            <w:tcW w:w="1558" w:type="dxa"/>
                            <w:tcBorders>
                              <w:left w:val="single" w:sz="4" w:space="0" w:color="000000"/>
                              <w:bottom w:val="single" w:sz="4" w:space="0" w:color="000000"/>
                              <w:right w:val="single" w:sz="4" w:space="0" w:color="000000"/>
                            </w:tcBorders>
                          </w:tcPr>
                          <w:p w14:paraId="2734F437" w14:textId="77777777" w:rsidR="00FE6531" w:rsidRPr="0023437D" w:rsidRDefault="00FE6531">
                            <w:pPr>
                              <w:snapToGrid w:val="0"/>
                              <w:jc w:val="center"/>
                              <w:rPr>
                                <w:sz w:val="23"/>
                                <w:szCs w:val="23"/>
                              </w:rPr>
                            </w:pPr>
                          </w:p>
                        </w:tc>
                      </w:tr>
                      <w:tr w:rsidR="00FE6531" w:rsidRPr="0023437D" w14:paraId="01D64D4A" w14:textId="77777777">
                        <w:tc>
                          <w:tcPr>
                            <w:tcW w:w="1080" w:type="dxa"/>
                            <w:tcBorders>
                              <w:left w:val="single" w:sz="4" w:space="0" w:color="000000"/>
                              <w:bottom w:val="single" w:sz="4" w:space="0" w:color="000000"/>
                            </w:tcBorders>
                          </w:tcPr>
                          <w:p w14:paraId="7B14D137"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9</w:t>
                            </w:r>
                          </w:p>
                        </w:tc>
                        <w:tc>
                          <w:tcPr>
                            <w:tcW w:w="1080" w:type="dxa"/>
                            <w:tcBorders>
                              <w:left w:val="single" w:sz="4" w:space="0" w:color="000000"/>
                              <w:bottom w:val="single" w:sz="4" w:space="0" w:color="000000"/>
                            </w:tcBorders>
                          </w:tcPr>
                          <w:p w14:paraId="68AB2051"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2 weeks</w:t>
                            </w:r>
                          </w:p>
                        </w:tc>
                        <w:tc>
                          <w:tcPr>
                            <w:tcW w:w="900" w:type="dxa"/>
                            <w:tcBorders>
                              <w:left w:val="single" w:sz="4" w:space="0" w:color="000000"/>
                              <w:bottom w:val="single" w:sz="4" w:space="0" w:color="000000"/>
                            </w:tcBorders>
                          </w:tcPr>
                          <w:p w14:paraId="0803AEA7"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tcPr>
                          <w:p w14:paraId="104FED60"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tcPr>
                          <w:p w14:paraId="655231E5" w14:textId="77777777" w:rsidR="00FE6531" w:rsidRPr="0023437D" w:rsidRDefault="00FE6531">
                            <w:pPr>
                              <w:snapToGrid w:val="0"/>
                              <w:jc w:val="center"/>
                              <w:rPr>
                                <w:sz w:val="23"/>
                                <w:szCs w:val="23"/>
                              </w:rPr>
                            </w:pPr>
                          </w:p>
                        </w:tc>
                        <w:tc>
                          <w:tcPr>
                            <w:tcW w:w="720" w:type="dxa"/>
                            <w:tcBorders>
                              <w:left w:val="single" w:sz="4" w:space="0" w:color="000000"/>
                              <w:bottom w:val="single" w:sz="4" w:space="0" w:color="000000"/>
                            </w:tcBorders>
                          </w:tcPr>
                          <w:p w14:paraId="1D511CF9"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tcPr>
                          <w:p w14:paraId="4BD13CD2" w14:textId="77777777" w:rsidR="00FE6531" w:rsidRPr="0023437D" w:rsidRDefault="00FE6531">
                            <w:pPr>
                              <w:snapToGrid w:val="0"/>
                              <w:jc w:val="center"/>
                              <w:rPr>
                                <w:sz w:val="23"/>
                                <w:szCs w:val="23"/>
                              </w:rPr>
                            </w:pPr>
                          </w:p>
                        </w:tc>
                        <w:tc>
                          <w:tcPr>
                            <w:tcW w:w="900" w:type="dxa"/>
                            <w:tcBorders>
                              <w:left w:val="single" w:sz="4" w:space="0" w:color="000000"/>
                              <w:bottom w:val="single" w:sz="4" w:space="0" w:color="000000"/>
                            </w:tcBorders>
                          </w:tcPr>
                          <w:p w14:paraId="35171F41"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tcPr>
                          <w:p w14:paraId="5316C7B8" w14:textId="77777777" w:rsidR="00FE6531" w:rsidRPr="0023437D" w:rsidRDefault="00FE6531">
                            <w:pPr>
                              <w:snapToGrid w:val="0"/>
                              <w:jc w:val="center"/>
                              <w:rPr>
                                <w:sz w:val="23"/>
                                <w:szCs w:val="23"/>
                              </w:rPr>
                            </w:pPr>
                          </w:p>
                        </w:tc>
                        <w:tc>
                          <w:tcPr>
                            <w:tcW w:w="1558" w:type="dxa"/>
                            <w:tcBorders>
                              <w:left w:val="single" w:sz="4" w:space="0" w:color="000000"/>
                              <w:bottom w:val="single" w:sz="4" w:space="0" w:color="000000"/>
                              <w:right w:val="single" w:sz="4" w:space="0" w:color="000000"/>
                            </w:tcBorders>
                          </w:tcPr>
                          <w:p w14:paraId="2BF8C625" w14:textId="77777777" w:rsidR="00FE6531" w:rsidRPr="0023437D" w:rsidRDefault="00FE6531">
                            <w:pPr>
                              <w:snapToGrid w:val="0"/>
                              <w:jc w:val="center"/>
                              <w:rPr>
                                <w:sz w:val="23"/>
                                <w:szCs w:val="23"/>
                              </w:rPr>
                            </w:pPr>
                          </w:p>
                        </w:tc>
                      </w:tr>
                      <w:tr w:rsidR="00FE6531" w:rsidRPr="0023437D" w14:paraId="10A8DF50" w14:textId="77777777">
                        <w:tc>
                          <w:tcPr>
                            <w:tcW w:w="1080" w:type="dxa"/>
                            <w:tcBorders>
                              <w:left w:val="single" w:sz="4" w:space="0" w:color="000000"/>
                              <w:bottom w:val="single" w:sz="4" w:space="0" w:color="000000"/>
                            </w:tcBorders>
                            <w:shd w:val="clear" w:color="auto" w:fill="E6E6E6"/>
                          </w:tcPr>
                          <w:p w14:paraId="155FCD2D"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10</w:t>
                            </w:r>
                          </w:p>
                        </w:tc>
                        <w:tc>
                          <w:tcPr>
                            <w:tcW w:w="1080" w:type="dxa"/>
                            <w:tcBorders>
                              <w:left w:val="single" w:sz="4" w:space="0" w:color="000000"/>
                              <w:bottom w:val="single" w:sz="4" w:space="0" w:color="000000"/>
                            </w:tcBorders>
                            <w:shd w:val="clear" w:color="auto" w:fill="E6E6E6"/>
                          </w:tcPr>
                          <w:p w14:paraId="174F0128"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2 weeks</w:t>
                            </w:r>
                          </w:p>
                        </w:tc>
                        <w:tc>
                          <w:tcPr>
                            <w:tcW w:w="900" w:type="dxa"/>
                            <w:tcBorders>
                              <w:left w:val="single" w:sz="4" w:space="0" w:color="000000"/>
                              <w:bottom w:val="single" w:sz="4" w:space="0" w:color="000000"/>
                            </w:tcBorders>
                            <w:shd w:val="clear" w:color="auto" w:fill="E6E6E6"/>
                          </w:tcPr>
                          <w:p w14:paraId="4CEC22CA"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shd w:val="clear" w:color="auto" w:fill="E6E6E6"/>
                          </w:tcPr>
                          <w:p w14:paraId="19FF6F42"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shd w:val="clear" w:color="auto" w:fill="E6E6E6"/>
                          </w:tcPr>
                          <w:p w14:paraId="775C0293"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shd w:val="clear" w:color="auto" w:fill="E6E6E6"/>
                          </w:tcPr>
                          <w:p w14:paraId="1FDBCC2C"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shd w:val="clear" w:color="auto" w:fill="E6E6E6"/>
                          </w:tcPr>
                          <w:p w14:paraId="4E3476BF"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shd w:val="clear" w:color="auto" w:fill="E6E6E6"/>
                          </w:tcPr>
                          <w:p w14:paraId="4DBC5128"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shd w:val="clear" w:color="auto" w:fill="E6E6E6"/>
                          </w:tcPr>
                          <w:p w14:paraId="4C824838"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1558" w:type="dxa"/>
                            <w:tcBorders>
                              <w:left w:val="single" w:sz="4" w:space="0" w:color="000000"/>
                              <w:bottom w:val="single" w:sz="4" w:space="0" w:color="000000"/>
                              <w:right w:val="single" w:sz="4" w:space="0" w:color="000000"/>
                            </w:tcBorders>
                            <w:shd w:val="clear" w:color="auto" w:fill="E6E6E6"/>
                          </w:tcPr>
                          <w:p w14:paraId="3D195A45" w14:textId="77777777" w:rsidR="00FE6531" w:rsidRPr="0023437D" w:rsidRDefault="00FE6531">
                            <w:pPr>
                              <w:snapToGrid w:val="0"/>
                              <w:jc w:val="center"/>
                              <w:rPr>
                                <w:sz w:val="23"/>
                                <w:szCs w:val="23"/>
                              </w:rPr>
                            </w:pPr>
                          </w:p>
                        </w:tc>
                      </w:tr>
                      <w:tr w:rsidR="00FE6531" w:rsidRPr="0023437D" w14:paraId="26F29E81" w14:textId="77777777">
                        <w:tc>
                          <w:tcPr>
                            <w:tcW w:w="1080" w:type="dxa"/>
                            <w:tcBorders>
                              <w:left w:val="single" w:sz="4" w:space="0" w:color="000000"/>
                              <w:bottom w:val="single" w:sz="4" w:space="0" w:color="000000"/>
                            </w:tcBorders>
                            <w:shd w:val="clear" w:color="auto" w:fill="E6E6E6"/>
                          </w:tcPr>
                          <w:p w14:paraId="398BB629"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11</w:t>
                            </w:r>
                          </w:p>
                        </w:tc>
                        <w:tc>
                          <w:tcPr>
                            <w:tcW w:w="1080" w:type="dxa"/>
                            <w:tcBorders>
                              <w:left w:val="single" w:sz="4" w:space="0" w:color="000000"/>
                              <w:bottom w:val="single" w:sz="4" w:space="0" w:color="000000"/>
                            </w:tcBorders>
                            <w:shd w:val="clear" w:color="auto" w:fill="E6E6E6"/>
                          </w:tcPr>
                          <w:p w14:paraId="3FD82247" w14:textId="77777777" w:rsidR="00FE6531" w:rsidRPr="0023437D" w:rsidRDefault="00FE6531">
                            <w:pPr>
                              <w:snapToGrid w:val="0"/>
                              <w:jc w:val="center"/>
                              <w:rPr>
                                <w:rFonts w:ascii="Garamond" w:hAnsi="Garamond"/>
                                <w:sz w:val="21"/>
                                <w:szCs w:val="21"/>
                              </w:rPr>
                            </w:pPr>
                            <w:r w:rsidRPr="0023437D">
                              <w:rPr>
                                <w:rFonts w:ascii="Garamond" w:hAnsi="Garamond"/>
                                <w:sz w:val="21"/>
                                <w:szCs w:val="21"/>
                              </w:rPr>
                              <w:t>2 weeks</w:t>
                            </w:r>
                          </w:p>
                        </w:tc>
                        <w:tc>
                          <w:tcPr>
                            <w:tcW w:w="900" w:type="dxa"/>
                            <w:tcBorders>
                              <w:left w:val="single" w:sz="4" w:space="0" w:color="000000"/>
                              <w:bottom w:val="single" w:sz="4" w:space="0" w:color="000000"/>
                            </w:tcBorders>
                            <w:shd w:val="clear" w:color="auto" w:fill="E6E6E6"/>
                          </w:tcPr>
                          <w:p w14:paraId="61A7E066"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shd w:val="clear" w:color="auto" w:fill="E6E6E6"/>
                          </w:tcPr>
                          <w:p w14:paraId="00588466"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810" w:type="dxa"/>
                            <w:tcBorders>
                              <w:left w:val="single" w:sz="4" w:space="0" w:color="000000"/>
                              <w:bottom w:val="single" w:sz="4" w:space="0" w:color="000000"/>
                            </w:tcBorders>
                            <w:shd w:val="clear" w:color="auto" w:fill="E6E6E6"/>
                          </w:tcPr>
                          <w:p w14:paraId="5EDBDA46"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shd w:val="clear" w:color="auto" w:fill="E6E6E6"/>
                          </w:tcPr>
                          <w:p w14:paraId="3351A97E"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720" w:type="dxa"/>
                            <w:tcBorders>
                              <w:left w:val="single" w:sz="4" w:space="0" w:color="000000"/>
                              <w:bottom w:val="single" w:sz="4" w:space="0" w:color="000000"/>
                            </w:tcBorders>
                            <w:shd w:val="clear" w:color="auto" w:fill="E6E6E6"/>
                          </w:tcPr>
                          <w:p w14:paraId="5EE00483"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shd w:val="clear" w:color="auto" w:fill="E6E6E6"/>
                          </w:tcPr>
                          <w:p w14:paraId="531A0934"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900" w:type="dxa"/>
                            <w:tcBorders>
                              <w:left w:val="single" w:sz="4" w:space="0" w:color="000000"/>
                              <w:bottom w:val="single" w:sz="4" w:space="0" w:color="000000"/>
                            </w:tcBorders>
                            <w:shd w:val="clear" w:color="auto" w:fill="E6E6E6"/>
                          </w:tcPr>
                          <w:p w14:paraId="28DFF425" w14:textId="77777777" w:rsidR="00FE6531" w:rsidRPr="0023437D" w:rsidRDefault="00FE6531">
                            <w:pPr>
                              <w:snapToGrid w:val="0"/>
                              <w:jc w:val="center"/>
                              <w:rPr>
                                <w:rFonts w:ascii="Wingdings" w:hAnsi="Wingdings"/>
                                <w:sz w:val="23"/>
                                <w:szCs w:val="23"/>
                              </w:rPr>
                            </w:pPr>
                            <w:r w:rsidRPr="0023437D">
                              <w:rPr>
                                <w:rFonts w:ascii="Wingdings" w:hAnsi="Wingdings"/>
                                <w:sz w:val="23"/>
                                <w:szCs w:val="23"/>
                              </w:rPr>
                              <w:t></w:t>
                            </w:r>
                          </w:p>
                        </w:tc>
                        <w:tc>
                          <w:tcPr>
                            <w:tcW w:w="1558" w:type="dxa"/>
                            <w:tcBorders>
                              <w:left w:val="single" w:sz="4" w:space="0" w:color="000000"/>
                              <w:bottom w:val="single" w:sz="4" w:space="0" w:color="000000"/>
                              <w:right w:val="single" w:sz="4" w:space="0" w:color="000000"/>
                            </w:tcBorders>
                            <w:shd w:val="clear" w:color="auto" w:fill="E6E6E6"/>
                          </w:tcPr>
                          <w:p w14:paraId="32A60AA1" w14:textId="77777777" w:rsidR="00FE6531" w:rsidRPr="0023437D" w:rsidRDefault="00FE6531">
                            <w:pPr>
                              <w:snapToGrid w:val="0"/>
                              <w:jc w:val="center"/>
                              <w:rPr>
                                <w:sz w:val="23"/>
                                <w:szCs w:val="23"/>
                              </w:rPr>
                            </w:pPr>
                          </w:p>
                        </w:tc>
                      </w:tr>
                    </w:tbl>
                    <w:p w14:paraId="4E5D8F15" w14:textId="77777777" w:rsidR="0003776D" w:rsidRDefault="0003776D"/>
                  </w:txbxContent>
                </v:textbox>
                <w10:wrap type="square" side="largest" anchorx="margin" anchory="page"/>
              </v:shape>
            </w:pict>
          </mc:Fallback>
        </mc:AlternateContent>
      </w:r>
    </w:p>
    <w:p w14:paraId="0CA80301" w14:textId="60E4219B" w:rsidR="007372AD" w:rsidRPr="005A6F07" w:rsidRDefault="00AA7025" w:rsidP="00AA7025">
      <w:pPr>
        <w:pStyle w:val="Heading2"/>
        <w:rPr>
          <w:rFonts w:ascii="Times New Roman" w:hAnsi="Times New Roman" w:cs="Times New Roman"/>
          <w:color w:val="auto"/>
        </w:rPr>
      </w:pPr>
      <w:bookmarkStart w:id="42" w:name="_Toc210767073"/>
      <w:bookmarkEnd w:id="5"/>
      <w:bookmarkEnd w:id="23"/>
      <w:r w:rsidRPr="005A6F07">
        <w:rPr>
          <w:rFonts w:ascii="Times New Roman" w:hAnsi="Times New Roman" w:cs="Times New Roman"/>
          <w:color w:val="auto"/>
        </w:rPr>
        <w:t xml:space="preserve">5.7 </w:t>
      </w:r>
      <w:r w:rsidR="007372AD" w:rsidRPr="005A6F07">
        <w:rPr>
          <w:rFonts w:ascii="Times New Roman" w:hAnsi="Times New Roman" w:cs="Times New Roman"/>
          <w:color w:val="auto"/>
        </w:rPr>
        <w:t>Defect Tracking and Management</w:t>
      </w:r>
      <w:bookmarkEnd w:id="42"/>
      <w:r w:rsidR="007372AD" w:rsidRPr="005A6F07">
        <w:rPr>
          <w:rFonts w:ascii="Times New Roman" w:hAnsi="Times New Roman" w:cs="Times New Roman"/>
          <w:color w:val="auto"/>
        </w:rPr>
        <w:t xml:space="preserve"> </w:t>
      </w:r>
    </w:p>
    <w:p w14:paraId="2487EF0B" w14:textId="77777777"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sz w:val="23"/>
          <w:szCs w:val="23"/>
        </w:rPr>
        <w:drawing>
          <wp:inline distT="0" distB="0" distL="0" distR="0" wp14:anchorId="345540D9" wp14:editId="45A5857F">
            <wp:extent cx="6053455" cy="114300"/>
            <wp:effectExtent l="0" t="0" r="4445" b="0"/>
            <wp:docPr id="709066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4300"/>
                    </a:xfrm>
                    <a:prstGeom prst="rect">
                      <a:avLst/>
                    </a:prstGeom>
                    <a:solidFill>
                      <a:srgbClr val="FFFFFF"/>
                    </a:solidFill>
                    <a:ln>
                      <a:noFill/>
                    </a:ln>
                  </pic:spPr>
                </pic:pic>
              </a:graphicData>
            </a:graphic>
          </wp:inline>
        </w:drawing>
      </w:r>
    </w:p>
    <w:p w14:paraId="0DEA3CE2" w14:textId="77777777" w:rsidR="007372AD" w:rsidRPr="00AA7025" w:rsidRDefault="007372AD" w:rsidP="007372AD">
      <w:pPr>
        <w:pStyle w:val="Standard"/>
        <w:autoSpaceDE/>
        <w:rPr>
          <w:sz w:val="23"/>
          <w:szCs w:val="23"/>
        </w:rPr>
      </w:pPr>
    </w:p>
    <w:p w14:paraId="6E2E734E" w14:textId="77777777" w:rsidR="007372AD" w:rsidRPr="005A6F07" w:rsidRDefault="007372AD" w:rsidP="007372AD">
      <w:pPr>
        <w:jc w:val="both"/>
        <w:rPr>
          <w:rFonts w:ascii="Times New Roman" w:hAnsi="Times New Roman" w:cs="Times New Roman"/>
          <w:lang w:val="vi-VN"/>
        </w:rPr>
      </w:pPr>
      <w:r w:rsidRPr="005A6F07">
        <w:rPr>
          <w:rFonts w:ascii="Times New Roman" w:hAnsi="Times New Roman" w:cs="Times New Roman"/>
          <w:lang w:val="vi-VN"/>
        </w:rPr>
        <w:t>Purpose</w:t>
      </w:r>
    </w:p>
    <w:p w14:paraId="070A62F0" w14:textId="77777777" w:rsidR="007372AD" w:rsidRPr="005A6F07" w:rsidRDefault="007372AD" w:rsidP="007372AD">
      <w:pPr>
        <w:jc w:val="both"/>
        <w:rPr>
          <w:rFonts w:ascii="Times New Roman" w:hAnsi="Times New Roman" w:cs="Times New Roman"/>
          <w:lang w:val="vi-VN"/>
        </w:rPr>
      </w:pPr>
      <w:r w:rsidRPr="005A6F07">
        <w:rPr>
          <w:rFonts w:ascii="Times New Roman" w:hAnsi="Times New Roman" w:cs="Times New Roman"/>
          <w:lang w:val="vi-VN"/>
        </w:rPr>
        <w:t>The Defect Tracking and Management process for the ABC Project – Instant Messenger for Palm OS ensures that all defects identified during testing are properly logged, analyzed, resolved, and closed in an efficient and traceable manner.</w:t>
      </w:r>
    </w:p>
    <w:p w14:paraId="34823E5F" w14:textId="77777777" w:rsidR="007372AD" w:rsidRPr="005A6F07" w:rsidRDefault="007372AD" w:rsidP="007372AD">
      <w:pPr>
        <w:jc w:val="both"/>
        <w:rPr>
          <w:rFonts w:ascii="Times New Roman" w:hAnsi="Times New Roman" w:cs="Times New Roman"/>
          <w:lang w:val="vi-VN"/>
        </w:rPr>
      </w:pPr>
      <w:r w:rsidRPr="005A6F07">
        <w:rPr>
          <w:rFonts w:ascii="Times New Roman" w:hAnsi="Times New Roman" w:cs="Times New Roman"/>
          <w:lang w:val="vi-VN"/>
        </w:rPr>
        <w:t>The objectives of this process are to:</w:t>
      </w:r>
    </w:p>
    <w:p w14:paraId="039F8A4C" w14:textId="77777777" w:rsidR="007372AD" w:rsidRPr="005A6F07" w:rsidRDefault="007372AD" w:rsidP="007372AD">
      <w:pPr>
        <w:pStyle w:val="ListParagraph"/>
        <w:numPr>
          <w:ilvl w:val="0"/>
          <w:numId w:val="86"/>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Maintain a reliable defect tracking system to monitor defect status and fixes.</w:t>
      </w:r>
    </w:p>
    <w:p w14:paraId="1A89398A" w14:textId="77777777" w:rsidR="007372AD" w:rsidRPr="005A6F07" w:rsidRDefault="007372AD" w:rsidP="007372AD">
      <w:pPr>
        <w:pStyle w:val="ListParagraph"/>
        <w:numPr>
          <w:ilvl w:val="0"/>
          <w:numId w:val="86"/>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Preserve a complete history of defects and corresponding resolutions.</w:t>
      </w:r>
    </w:p>
    <w:p w14:paraId="1D7111E4" w14:textId="77777777" w:rsidR="007372AD" w:rsidRPr="005A6F07" w:rsidRDefault="007372AD" w:rsidP="007372AD">
      <w:pPr>
        <w:pStyle w:val="ListParagraph"/>
        <w:numPr>
          <w:ilvl w:val="0"/>
          <w:numId w:val="86"/>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Ensure timely identification, notification, and correction of defects.</w:t>
      </w:r>
    </w:p>
    <w:p w14:paraId="15C8187F" w14:textId="77777777" w:rsidR="007372AD" w:rsidRPr="005A6F07" w:rsidRDefault="007372AD" w:rsidP="007372AD">
      <w:pPr>
        <w:pStyle w:val="ListParagraph"/>
        <w:numPr>
          <w:ilvl w:val="0"/>
          <w:numId w:val="86"/>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Provide accurate and up-to-date reporting of defects to development and management teams.</w:t>
      </w:r>
    </w:p>
    <w:p w14:paraId="38606A3F" w14:textId="77777777" w:rsidR="007372AD" w:rsidRPr="005A6F07" w:rsidRDefault="007372AD" w:rsidP="007372AD">
      <w:pPr>
        <w:jc w:val="both"/>
        <w:rPr>
          <w:rFonts w:ascii="Times New Roman" w:hAnsi="Times New Roman" w:cs="Times New Roman"/>
          <w:lang w:val="vi-VN"/>
        </w:rPr>
      </w:pPr>
    </w:p>
    <w:p w14:paraId="65D8CFDF" w14:textId="77777777" w:rsidR="007372AD" w:rsidRPr="005A6F07" w:rsidRDefault="007372AD" w:rsidP="007372AD">
      <w:pPr>
        <w:jc w:val="both"/>
        <w:rPr>
          <w:rFonts w:ascii="Times New Roman" w:hAnsi="Times New Roman" w:cs="Times New Roman"/>
          <w:color w:val="000000"/>
        </w:rPr>
      </w:pPr>
    </w:p>
    <w:p w14:paraId="49AB87CF" w14:textId="77777777" w:rsidR="007372AD" w:rsidRPr="005A6F07" w:rsidRDefault="007372AD" w:rsidP="007372AD">
      <w:pPr>
        <w:rPr>
          <w:rFonts w:ascii="Times New Roman" w:hAnsi="Times New Roman" w:cs="Times New Roman"/>
          <w:color w:val="000000"/>
        </w:rPr>
      </w:pPr>
      <w:r w:rsidRPr="005A6F07">
        <w:rPr>
          <w:rFonts w:ascii="Times New Roman" w:hAnsi="Times New Roman" w:cs="Times New Roman"/>
          <w:color w:val="000000"/>
        </w:rPr>
        <w:t xml:space="preserve">The number of defects that surface during the QA testing period, including their potential impacts and complexity to implement, can be quite unpredictable. The PA Technical Lead / Project Manager will respond to defects in the minimum time </w:t>
      </w:r>
      <w:proofErr w:type="gramStart"/>
      <w:r w:rsidRPr="005A6F07">
        <w:rPr>
          <w:rFonts w:ascii="Times New Roman" w:hAnsi="Times New Roman" w:cs="Times New Roman"/>
          <w:color w:val="000000"/>
        </w:rPr>
        <w:t>possible, and</w:t>
      </w:r>
      <w:proofErr w:type="gramEnd"/>
      <w:r w:rsidRPr="005A6F07">
        <w:rPr>
          <w:rFonts w:ascii="Times New Roman" w:hAnsi="Times New Roman" w:cs="Times New Roman"/>
          <w:color w:val="000000"/>
        </w:rPr>
        <w:t xml:space="preserve"> assign fixes to a particular build. Careful review of the impact of an implemented fix will minimize reoccurrence and/or the introduction of new problems.   </w:t>
      </w:r>
      <w:r w:rsidRPr="005A6F07">
        <w:rPr>
          <w:rFonts w:ascii="Times New Roman" w:hAnsi="Times New Roman" w:cs="Times New Roman"/>
          <w:color w:val="000000"/>
        </w:rPr>
        <w:br/>
      </w:r>
      <w:r w:rsidRPr="005A6F07">
        <w:rPr>
          <w:rFonts w:ascii="Times New Roman" w:hAnsi="Times New Roman" w:cs="Times New Roman"/>
          <w:color w:val="000000"/>
        </w:rPr>
        <w:br/>
      </w:r>
      <w:r w:rsidRPr="005A6F07">
        <w:rPr>
          <w:rFonts w:ascii="Times New Roman" w:hAnsi="Times New Roman" w:cs="Times New Roman"/>
          <w:color w:val="000000"/>
        </w:rPr>
        <w:lastRenderedPageBreak/>
        <w:t>However, since testing alone cannot fully verify that software is complete and correct, PA takes a comprehensive validation approach. QA processes are integrated into all stages of the PA Development from the start of the engagement (e.g., large scale planning, unit testing, etc.).</w:t>
      </w:r>
    </w:p>
    <w:p w14:paraId="5485FC52" w14:textId="77777777" w:rsidR="007372AD" w:rsidRPr="005A6F07" w:rsidRDefault="007372AD" w:rsidP="007372AD">
      <w:pPr>
        <w:jc w:val="both"/>
        <w:rPr>
          <w:rFonts w:ascii="Times New Roman" w:hAnsi="Times New Roman" w:cs="Times New Roman"/>
        </w:rPr>
      </w:pPr>
    </w:p>
    <w:p w14:paraId="332DB3C0" w14:textId="77777777" w:rsidR="007372AD" w:rsidRPr="005A6F07" w:rsidRDefault="007372AD" w:rsidP="007372AD">
      <w:pPr>
        <w:jc w:val="both"/>
        <w:rPr>
          <w:rFonts w:ascii="Times New Roman" w:hAnsi="Times New Roman" w:cs="Times New Roman"/>
          <w:lang w:val="vi-VN"/>
        </w:rPr>
      </w:pPr>
      <w:r w:rsidRPr="005A6F07">
        <w:rPr>
          <w:rFonts w:ascii="Times New Roman" w:hAnsi="Times New Roman" w:cs="Times New Roman"/>
          <w:lang w:val="vi-VN"/>
        </w:rPr>
        <w:t>The ABC QA team will use Bugzilla (or JIRA, depending on project setup) as the primary defect tracking and management tool.</w:t>
      </w:r>
    </w:p>
    <w:p w14:paraId="7B559E0B" w14:textId="77777777" w:rsidR="007372AD" w:rsidRPr="005A6F07" w:rsidRDefault="007372AD" w:rsidP="007372AD">
      <w:pPr>
        <w:jc w:val="both"/>
        <w:rPr>
          <w:rFonts w:ascii="Times New Roman" w:hAnsi="Times New Roman" w:cs="Times New Roman"/>
          <w:lang w:val="vi-VN"/>
        </w:rPr>
      </w:pPr>
      <w:r w:rsidRPr="005A6F07">
        <w:rPr>
          <w:rFonts w:ascii="Times New Roman" w:hAnsi="Times New Roman" w:cs="Times New Roman"/>
          <w:lang w:val="vi-VN"/>
        </w:rPr>
        <w:t>This system enables the team to find, log, assign, fix, verify, resolve, and close defects throughout the testing life cycle.</w:t>
      </w:r>
    </w:p>
    <w:p w14:paraId="1E9D0F46" w14:textId="77777777" w:rsidR="007372AD" w:rsidRPr="005A6F07" w:rsidRDefault="007372AD" w:rsidP="007372AD">
      <w:pPr>
        <w:pStyle w:val="ListParagraph"/>
        <w:numPr>
          <w:ilvl w:val="0"/>
          <w:numId w:val="87"/>
        </w:numPr>
        <w:suppressAutoHyphens/>
        <w:spacing w:after="0" w:line="240" w:lineRule="auto"/>
        <w:ind w:left="720"/>
        <w:jc w:val="both"/>
        <w:rPr>
          <w:rFonts w:ascii="Times New Roman" w:hAnsi="Times New Roman" w:cs="Times New Roman"/>
          <w:lang w:val="vi-VN"/>
        </w:rPr>
      </w:pPr>
      <w:r w:rsidRPr="005A6F07">
        <w:rPr>
          <w:rFonts w:ascii="Times New Roman" w:hAnsi="Times New Roman" w:cs="Times New Roman"/>
          <w:lang w:val="vi-VN"/>
        </w:rPr>
        <w:t>Tool URL: https://abcproject.bugtracker.com</w:t>
      </w:r>
    </w:p>
    <w:p w14:paraId="0A5FACE7" w14:textId="77777777" w:rsidR="007372AD" w:rsidRPr="005A6F07" w:rsidRDefault="007372AD" w:rsidP="007372AD">
      <w:pPr>
        <w:pStyle w:val="ListParagraph"/>
        <w:numPr>
          <w:ilvl w:val="0"/>
          <w:numId w:val="87"/>
        </w:numPr>
        <w:suppressAutoHyphens/>
        <w:spacing w:after="0" w:line="240" w:lineRule="auto"/>
        <w:ind w:left="720"/>
        <w:jc w:val="both"/>
        <w:rPr>
          <w:rFonts w:ascii="Times New Roman" w:hAnsi="Times New Roman" w:cs="Times New Roman"/>
          <w:lang w:val="vi-VN"/>
        </w:rPr>
      </w:pPr>
      <w:r w:rsidRPr="005A6F07">
        <w:rPr>
          <w:rFonts w:ascii="Times New Roman" w:hAnsi="Times New Roman" w:cs="Times New Roman"/>
          <w:lang w:val="vi-VN"/>
        </w:rPr>
        <w:t>Project Name: ABC Messenger – Palm OS</w:t>
      </w:r>
    </w:p>
    <w:p w14:paraId="1378BD70" w14:textId="77777777" w:rsidR="007372AD" w:rsidRPr="005A6F07" w:rsidRDefault="007372AD" w:rsidP="007372AD">
      <w:pPr>
        <w:pStyle w:val="ListParagraph"/>
        <w:numPr>
          <w:ilvl w:val="0"/>
          <w:numId w:val="87"/>
        </w:numPr>
        <w:suppressAutoHyphens/>
        <w:spacing w:after="0" w:line="240" w:lineRule="auto"/>
        <w:ind w:left="720"/>
        <w:jc w:val="both"/>
        <w:rPr>
          <w:rFonts w:ascii="Times New Roman" w:hAnsi="Times New Roman" w:cs="Times New Roman"/>
          <w:lang w:val="vi-VN"/>
        </w:rPr>
      </w:pPr>
      <w:r w:rsidRPr="005A6F07">
        <w:rPr>
          <w:rFonts w:ascii="Times New Roman" w:hAnsi="Times New Roman" w:cs="Times New Roman"/>
          <w:lang w:val="vi-VN"/>
        </w:rPr>
        <w:t>Access: Each QA and Development team member will be provided with an individual user ID and password.</w:t>
      </w:r>
    </w:p>
    <w:p w14:paraId="1A0828EA" w14:textId="77777777" w:rsidR="007372AD" w:rsidRPr="005A6F07" w:rsidRDefault="007372AD" w:rsidP="007372AD">
      <w:pPr>
        <w:ind w:left="360"/>
        <w:jc w:val="both"/>
        <w:rPr>
          <w:rFonts w:ascii="Times New Roman" w:hAnsi="Times New Roman" w:cs="Times New Roman"/>
          <w:lang w:val="vi-VN"/>
        </w:rPr>
      </w:pPr>
    </w:p>
    <w:p w14:paraId="46164777" w14:textId="77777777" w:rsidR="007372AD" w:rsidRPr="005A6F07" w:rsidRDefault="007372AD" w:rsidP="007372AD">
      <w:pPr>
        <w:jc w:val="both"/>
        <w:rPr>
          <w:rFonts w:ascii="Times New Roman" w:hAnsi="Times New Roman" w:cs="Times New Roman"/>
          <w:lang w:val="vi-VN"/>
        </w:rPr>
      </w:pPr>
      <w:r w:rsidRPr="005A6F07">
        <w:rPr>
          <w:rFonts w:ascii="Times New Roman" w:hAnsi="Times New Roman" w:cs="Times New Roman"/>
          <w:lang w:val="vi-VN"/>
        </w:rPr>
        <w:t>Defects detected during QA testing may include issues such as:</w:t>
      </w:r>
    </w:p>
    <w:p w14:paraId="5FC06B62" w14:textId="77777777" w:rsidR="007372AD" w:rsidRPr="005A6F07" w:rsidRDefault="007372AD" w:rsidP="007372AD">
      <w:pPr>
        <w:numPr>
          <w:ilvl w:val="0"/>
          <w:numId w:val="88"/>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Failure to connect or authenticate with ICQ.</w:t>
      </w:r>
    </w:p>
    <w:p w14:paraId="73E46F8E" w14:textId="77777777" w:rsidR="007372AD" w:rsidRPr="005A6F07" w:rsidRDefault="007372AD" w:rsidP="007372AD">
      <w:pPr>
        <w:numPr>
          <w:ilvl w:val="0"/>
          <w:numId w:val="88"/>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Message sending or receiving delays or failures.</w:t>
      </w:r>
    </w:p>
    <w:p w14:paraId="1D989C70" w14:textId="77777777" w:rsidR="007372AD" w:rsidRPr="005A6F07" w:rsidRDefault="007372AD" w:rsidP="007372AD">
      <w:pPr>
        <w:numPr>
          <w:ilvl w:val="0"/>
          <w:numId w:val="88"/>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Contact list synchronization errors.</w:t>
      </w:r>
    </w:p>
    <w:p w14:paraId="02B6464A" w14:textId="77777777" w:rsidR="007372AD" w:rsidRPr="005A6F07" w:rsidRDefault="007372AD" w:rsidP="007372AD">
      <w:pPr>
        <w:numPr>
          <w:ilvl w:val="0"/>
          <w:numId w:val="88"/>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Missing or distorted graphical emoticons.</w:t>
      </w:r>
    </w:p>
    <w:p w14:paraId="25B330F1" w14:textId="77777777" w:rsidR="007372AD" w:rsidRPr="005A6F07" w:rsidRDefault="007372AD" w:rsidP="007372AD">
      <w:pPr>
        <w:numPr>
          <w:ilvl w:val="0"/>
          <w:numId w:val="88"/>
        </w:numPr>
        <w:suppressAutoHyphens/>
        <w:spacing w:after="0" w:line="240" w:lineRule="auto"/>
        <w:jc w:val="both"/>
        <w:rPr>
          <w:rFonts w:ascii="Times New Roman" w:hAnsi="Times New Roman" w:cs="Times New Roman"/>
          <w:lang w:val="vi-VN"/>
        </w:rPr>
      </w:pPr>
      <w:r w:rsidRPr="005A6F07">
        <w:rPr>
          <w:rFonts w:ascii="Times New Roman" w:hAnsi="Times New Roman" w:cs="Times New Roman"/>
          <w:lang w:val="vi-VN"/>
        </w:rPr>
        <w:t>Auto-login malfunction at startup.</w:t>
      </w:r>
    </w:p>
    <w:p w14:paraId="66695FE6" w14:textId="77777777" w:rsidR="007372AD" w:rsidRPr="005A6F07" w:rsidRDefault="007372AD" w:rsidP="007372AD">
      <w:pPr>
        <w:jc w:val="both"/>
        <w:rPr>
          <w:rFonts w:ascii="Times New Roman" w:hAnsi="Times New Roman" w:cs="Times New Roman"/>
        </w:rPr>
      </w:pPr>
    </w:p>
    <w:p w14:paraId="7390DCEF" w14:textId="77777777" w:rsidR="007372AD" w:rsidRPr="005A6F07" w:rsidRDefault="007372AD" w:rsidP="007372AD">
      <w:pPr>
        <w:jc w:val="both"/>
        <w:rPr>
          <w:rFonts w:ascii="Times New Roman" w:hAnsi="Times New Roman" w:cs="Times New Roman"/>
        </w:rPr>
      </w:pPr>
      <w:r w:rsidRPr="005A6F07">
        <w:rPr>
          <w:rFonts w:ascii="Times New Roman" w:hAnsi="Times New Roman" w:cs="Times New Roman"/>
        </w:rPr>
        <w:t>Following are activities performed during Defect tracking process:</w:t>
      </w:r>
    </w:p>
    <w:p w14:paraId="1778A99F" w14:textId="77777777" w:rsidR="007372AD" w:rsidRPr="005A6F07" w:rsidRDefault="007372AD" w:rsidP="007372AD">
      <w:pPr>
        <w:jc w:val="both"/>
        <w:rPr>
          <w:rFonts w:ascii="Times New Roman" w:hAnsi="Times New Roman" w:cs="Times New Roman"/>
        </w:rPr>
      </w:pPr>
    </w:p>
    <w:p w14:paraId="0B1008B7" w14:textId="77777777" w:rsidR="007372AD" w:rsidRPr="005A6F07" w:rsidRDefault="007372AD" w:rsidP="007372AD">
      <w:pPr>
        <w:numPr>
          <w:ilvl w:val="2"/>
          <w:numId w:val="48"/>
        </w:numPr>
        <w:tabs>
          <w:tab w:val="left" w:pos="360"/>
        </w:tabs>
        <w:suppressAutoHyphens/>
        <w:spacing w:after="0" w:line="240" w:lineRule="auto"/>
        <w:ind w:left="360"/>
        <w:jc w:val="both"/>
        <w:rPr>
          <w:rFonts w:ascii="Times New Roman" w:hAnsi="Times New Roman" w:cs="Times New Roman"/>
        </w:rPr>
      </w:pPr>
      <w:r w:rsidRPr="005A6F07">
        <w:rPr>
          <w:rFonts w:ascii="Times New Roman" w:hAnsi="Times New Roman" w:cs="Times New Roman"/>
        </w:rPr>
        <w:t>Execution: QA engineers execute the test cases and record actual results (Pass/Fail).</w:t>
      </w:r>
    </w:p>
    <w:p w14:paraId="012B00B1" w14:textId="77777777" w:rsidR="007372AD" w:rsidRPr="005A6F07" w:rsidRDefault="007372AD" w:rsidP="007372AD">
      <w:pPr>
        <w:numPr>
          <w:ilvl w:val="2"/>
          <w:numId w:val="48"/>
        </w:numPr>
        <w:tabs>
          <w:tab w:val="left" w:pos="360"/>
        </w:tabs>
        <w:suppressAutoHyphens/>
        <w:spacing w:after="0" w:line="240" w:lineRule="auto"/>
        <w:ind w:left="360"/>
        <w:jc w:val="both"/>
        <w:rPr>
          <w:rFonts w:ascii="Times New Roman" w:hAnsi="Times New Roman" w:cs="Times New Roman"/>
        </w:rPr>
      </w:pPr>
      <w:r w:rsidRPr="005A6F07">
        <w:rPr>
          <w:rFonts w:ascii="Times New Roman" w:hAnsi="Times New Roman" w:cs="Times New Roman"/>
        </w:rPr>
        <w:t xml:space="preserve">Defect Logging: When a test case fails, the engineer logs the defect </w:t>
      </w:r>
      <w:proofErr w:type="gramStart"/>
      <w:r w:rsidRPr="005A6F07">
        <w:rPr>
          <w:rFonts w:ascii="Times New Roman" w:hAnsi="Times New Roman" w:cs="Times New Roman"/>
        </w:rPr>
        <w:t>in</w:t>
      </w:r>
      <w:proofErr w:type="gramEnd"/>
      <w:r w:rsidRPr="005A6F07">
        <w:rPr>
          <w:rFonts w:ascii="Times New Roman" w:hAnsi="Times New Roman" w:cs="Times New Roman"/>
        </w:rPr>
        <w:t xml:space="preserve"> Bugzilla and references its ID in the test report.</w:t>
      </w:r>
    </w:p>
    <w:p w14:paraId="69C64038" w14:textId="77777777" w:rsidR="007372AD" w:rsidRPr="005A6F07" w:rsidRDefault="007372AD" w:rsidP="007372AD">
      <w:pPr>
        <w:numPr>
          <w:ilvl w:val="2"/>
          <w:numId w:val="48"/>
        </w:numPr>
        <w:tabs>
          <w:tab w:val="left" w:pos="360"/>
          <w:tab w:val="left" w:pos="540"/>
        </w:tabs>
        <w:suppressAutoHyphens/>
        <w:spacing w:after="0" w:line="240" w:lineRule="auto"/>
        <w:ind w:left="360"/>
        <w:jc w:val="both"/>
        <w:rPr>
          <w:rFonts w:ascii="Times New Roman" w:hAnsi="Times New Roman" w:cs="Times New Roman"/>
        </w:rPr>
      </w:pPr>
      <w:r w:rsidRPr="005A6F07">
        <w:rPr>
          <w:rFonts w:ascii="Times New Roman" w:hAnsi="Times New Roman" w:cs="Times New Roman"/>
        </w:rPr>
        <w:t>Following Information to Record for Each Defect:</w:t>
      </w:r>
    </w:p>
    <w:p w14:paraId="759A8DD7"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Bug ID</w:t>
      </w:r>
    </w:p>
    <w:p w14:paraId="4540732E"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proofErr w:type="gramStart"/>
      <w:r w:rsidRPr="005A6F07">
        <w:rPr>
          <w:rFonts w:ascii="Times New Roman" w:hAnsi="Times New Roman" w:cs="Times New Roman"/>
        </w:rPr>
        <w:t>Summery</w:t>
      </w:r>
      <w:proofErr w:type="gramEnd"/>
    </w:p>
    <w:p w14:paraId="548F9223"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Detailed Description</w:t>
      </w:r>
    </w:p>
    <w:p w14:paraId="22E62E2B"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Steps to Reproduce</w:t>
      </w:r>
    </w:p>
    <w:p w14:paraId="7385FF36"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 xml:space="preserve">Attachments (screenshots, logs) </w:t>
      </w:r>
    </w:p>
    <w:p w14:paraId="769CA16A"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Environment (Palm OS version, Emulator or Simulator)</w:t>
      </w:r>
    </w:p>
    <w:p w14:paraId="71E967CD"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Affected Module/Component</w:t>
      </w:r>
    </w:p>
    <w:p w14:paraId="22400CE6"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 xml:space="preserve">Severity </w:t>
      </w:r>
    </w:p>
    <w:p w14:paraId="0E3B9CEA"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Owner/Assigned to</w:t>
      </w:r>
    </w:p>
    <w:p w14:paraId="1FFF69D1"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Status</w:t>
      </w:r>
    </w:p>
    <w:p w14:paraId="248B423B"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Submit Date</w:t>
      </w:r>
    </w:p>
    <w:p w14:paraId="0D7899F8"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Submitter/Reporter</w:t>
      </w:r>
    </w:p>
    <w:p w14:paraId="66B76BF9" w14:textId="77777777" w:rsidR="007372AD" w:rsidRPr="005A6F07" w:rsidRDefault="007372AD" w:rsidP="007372AD">
      <w:pPr>
        <w:numPr>
          <w:ilvl w:val="1"/>
          <w:numId w:val="17"/>
        </w:numPr>
        <w:tabs>
          <w:tab w:val="left" w:pos="1440"/>
        </w:tabs>
        <w:suppressAutoHyphens/>
        <w:spacing w:after="0" w:line="240" w:lineRule="auto"/>
        <w:jc w:val="both"/>
        <w:rPr>
          <w:rFonts w:ascii="Times New Roman" w:hAnsi="Times New Roman" w:cs="Times New Roman"/>
        </w:rPr>
      </w:pPr>
      <w:r w:rsidRPr="005A6F07">
        <w:rPr>
          <w:rFonts w:ascii="Times New Roman" w:hAnsi="Times New Roman" w:cs="Times New Roman"/>
        </w:rPr>
        <w:t>Resolution</w:t>
      </w:r>
    </w:p>
    <w:p w14:paraId="25B62818" w14:textId="77777777" w:rsidR="007372AD" w:rsidRPr="005A6F07" w:rsidRDefault="007372AD" w:rsidP="007372AD">
      <w:pPr>
        <w:jc w:val="both"/>
        <w:rPr>
          <w:rFonts w:ascii="Times New Roman" w:hAnsi="Times New Roman" w:cs="Times New Roman"/>
        </w:rPr>
      </w:pPr>
    </w:p>
    <w:p w14:paraId="582CE521"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lastRenderedPageBreak/>
        <w:t>The defect is assigned to the QA lead, who will in turn monitor all the defects for completeness before submission to Development Tech Lead.</w:t>
      </w:r>
    </w:p>
    <w:p w14:paraId="4D5EF69C"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All defects will be checked for duplicate defects in Bugzilla before submission to Development Tech Lead.</w:t>
      </w:r>
    </w:p>
    <w:p w14:paraId="4F278D6C"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Defects should be reproducible before being submitted to development Tech lead.</w:t>
      </w:r>
    </w:p>
    <w:p w14:paraId="3B693E67"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 xml:space="preserve">QA lead will monitor all defects that are in the escalation process. The defects will be classified, managed and escalated using a process agreed upon between AHA and Professional Access. </w:t>
      </w:r>
    </w:p>
    <w:p w14:paraId="4F8BCAE9"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 xml:space="preserve">Tech </w:t>
      </w:r>
      <w:proofErr w:type="gramStart"/>
      <w:r w:rsidRPr="005A6F07">
        <w:rPr>
          <w:rFonts w:ascii="Times New Roman" w:hAnsi="Times New Roman"/>
          <w:sz w:val="24"/>
          <w:szCs w:val="24"/>
        </w:rPr>
        <w:t>lead</w:t>
      </w:r>
      <w:proofErr w:type="gramEnd"/>
      <w:r w:rsidRPr="005A6F07">
        <w:rPr>
          <w:rFonts w:ascii="Times New Roman" w:hAnsi="Times New Roman"/>
          <w:sz w:val="24"/>
          <w:szCs w:val="24"/>
        </w:rPr>
        <w:t xml:space="preserve"> along with module lead will review the defects. </w:t>
      </w:r>
      <w:proofErr w:type="gramStart"/>
      <w:r w:rsidRPr="005A6F07">
        <w:rPr>
          <w:rFonts w:ascii="Times New Roman" w:hAnsi="Times New Roman"/>
          <w:sz w:val="24"/>
          <w:szCs w:val="24"/>
        </w:rPr>
        <w:t>If  a</w:t>
      </w:r>
      <w:proofErr w:type="gramEnd"/>
      <w:r w:rsidRPr="005A6F07">
        <w:rPr>
          <w:rFonts w:ascii="Times New Roman" w:hAnsi="Times New Roman"/>
          <w:sz w:val="24"/>
          <w:szCs w:val="24"/>
        </w:rPr>
        <w:t xml:space="preserve"> defect is valid defect, Tech lead will assign it to respective developer or else reject it by specifying the reason and re-assign it to respective reporter/submitter</w:t>
      </w:r>
    </w:p>
    <w:p w14:paraId="40F43026"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 xml:space="preserve">Defects will be fixed based on severity.  Those defects entered as </w:t>
      </w:r>
      <w:proofErr w:type="gramStart"/>
      <w:r w:rsidRPr="005A6F07">
        <w:rPr>
          <w:rFonts w:ascii="Times New Roman" w:hAnsi="Times New Roman"/>
          <w:sz w:val="24"/>
          <w:szCs w:val="24"/>
        </w:rPr>
        <w:t>a Severity</w:t>
      </w:r>
      <w:proofErr w:type="gramEnd"/>
      <w:r w:rsidRPr="005A6F07">
        <w:rPr>
          <w:rFonts w:ascii="Times New Roman" w:hAnsi="Times New Roman"/>
          <w:sz w:val="24"/>
          <w:szCs w:val="24"/>
        </w:rPr>
        <w:t xml:space="preserve"> 1 (Critical/Showstopper), or Severity 2 (High) must be corrected prior to the application being deployed.  Severity 3 defects (Medium) will be corrected based on consensus agreement between Project Manager, Technical Lead and QA Test Lead regarding their criticality.</w:t>
      </w:r>
    </w:p>
    <w:p w14:paraId="72E80408"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 xml:space="preserve">The </w:t>
      </w:r>
      <w:proofErr w:type="gramStart"/>
      <w:r w:rsidRPr="005A6F07">
        <w:rPr>
          <w:rFonts w:ascii="Times New Roman" w:hAnsi="Times New Roman"/>
          <w:sz w:val="24"/>
          <w:szCs w:val="24"/>
        </w:rPr>
        <w:t>person, who</w:t>
      </w:r>
      <w:proofErr w:type="gramEnd"/>
      <w:r w:rsidRPr="005A6F07">
        <w:rPr>
          <w:rFonts w:ascii="Times New Roman" w:hAnsi="Times New Roman"/>
          <w:sz w:val="24"/>
          <w:szCs w:val="24"/>
        </w:rPr>
        <w:t xml:space="preserve"> has been assigned the defect, carries out the impact analysis (identifies the cause of the problem, identifies the impacted components </w:t>
      </w:r>
      <w:proofErr w:type="gramStart"/>
      <w:r w:rsidRPr="005A6F07">
        <w:rPr>
          <w:rFonts w:ascii="Times New Roman" w:hAnsi="Times New Roman"/>
          <w:sz w:val="24"/>
          <w:szCs w:val="24"/>
        </w:rPr>
        <w:t>and also</w:t>
      </w:r>
      <w:proofErr w:type="gramEnd"/>
      <w:r w:rsidRPr="005A6F07">
        <w:rPr>
          <w:rFonts w:ascii="Times New Roman" w:hAnsi="Times New Roman"/>
          <w:sz w:val="24"/>
          <w:szCs w:val="24"/>
        </w:rPr>
        <w:t xml:space="preserve"> identifies the fix to be carried out) and then fixes the defect appropriately. He records the impact analysis briefly in </w:t>
      </w:r>
      <w:proofErr w:type="gramStart"/>
      <w:r w:rsidRPr="005A6F07">
        <w:rPr>
          <w:rFonts w:ascii="Times New Roman" w:hAnsi="Times New Roman"/>
          <w:sz w:val="24"/>
          <w:szCs w:val="24"/>
        </w:rPr>
        <w:t>the Bugzilla</w:t>
      </w:r>
      <w:proofErr w:type="gramEnd"/>
      <w:r w:rsidRPr="005A6F07">
        <w:rPr>
          <w:rFonts w:ascii="Times New Roman" w:hAnsi="Times New Roman"/>
          <w:sz w:val="24"/>
          <w:szCs w:val="24"/>
        </w:rPr>
        <w:t>.</w:t>
      </w:r>
    </w:p>
    <w:p w14:paraId="49EFAC21"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Integration/System test cases are updated if the defect has been escaped due to the lack of corresponding Integration/System test case and Integration/System testing that was carried out by respective Submitter/Reporter.</w:t>
      </w:r>
    </w:p>
    <w:p w14:paraId="0AAB4655"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Defects if any are captured and tracked for closure using the Bugzilla.</w:t>
      </w:r>
    </w:p>
    <w:p w14:paraId="67B5E446"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The Regression testing is performed by ideally re-running Integration/System tests of the changed programs.  The modified components are re-baselined on successful conclusion of these tests.</w:t>
      </w:r>
    </w:p>
    <w:p w14:paraId="48033083" w14:textId="77777777" w:rsidR="007372AD" w:rsidRPr="005A6F07" w:rsidRDefault="007372AD" w:rsidP="007372AD">
      <w:pPr>
        <w:pStyle w:val="ListBullet"/>
        <w:numPr>
          <w:ilvl w:val="2"/>
          <w:numId w:val="59"/>
        </w:numPr>
        <w:tabs>
          <w:tab w:val="clear" w:pos="720"/>
          <w:tab w:val="left" w:pos="360"/>
          <w:tab w:val="num" w:pos="2412"/>
        </w:tabs>
        <w:ind w:left="360"/>
        <w:jc w:val="both"/>
        <w:rPr>
          <w:rFonts w:ascii="Times New Roman" w:hAnsi="Times New Roman"/>
          <w:sz w:val="24"/>
          <w:szCs w:val="24"/>
        </w:rPr>
      </w:pPr>
      <w:r w:rsidRPr="005A6F07">
        <w:rPr>
          <w:rFonts w:ascii="Times New Roman" w:hAnsi="Times New Roman"/>
          <w:sz w:val="24"/>
          <w:szCs w:val="24"/>
        </w:rPr>
        <w:t xml:space="preserve">The product is re-integrated, revised components are </w:t>
      </w:r>
      <w:proofErr w:type="gramStart"/>
      <w:r w:rsidRPr="005A6F07">
        <w:rPr>
          <w:rFonts w:ascii="Times New Roman" w:hAnsi="Times New Roman"/>
          <w:sz w:val="24"/>
          <w:szCs w:val="24"/>
        </w:rPr>
        <w:t>built</w:t>
      </w:r>
      <w:proofErr w:type="gramEnd"/>
      <w:r w:rsidRPr="005A6F07">
        <w:rPr>
          <w:rFonts w:ascii="Times New Roman" w:hAnsi="Times New Roman"/>
          <w:sz w:val="24"/>
          <w:szCs w:val="24"/>
        </w:rPr>
        <w:t xml:space="preserve"> and re-running of full system and integration testing is carried out.</w:t>
      </w:r>
    </w:p>
    <w:p w14:paraId="3D68FEB0" w14:textId="77777777" w:rsidR="007372AD" w:rsidRPr="005A6F07" w:rsidRDefault="007372AD" w:rsidP="007372AD">
      <w:pPr>
        <w:pStyle w:val="ListBullet"/>
        <w:tabs>
          <w:tab w:val="left" w:pos="1080"/>
        </w:tabs>
        <w:jc w:val="both"/>
        <w:rPr>
          <w:rFonts w:ascii="Times New Roman" w:hAnsi="Times New Roman"/>
          <w:sz w:val="24"/>
          <w:szCs w:val="24"/>
        </w:rPr>
      </w:pPr>
    </w:p>
    <w:p w14:paraId="7FFF6B64" w14:textId="77777777" w:rsidR="007372AD" w:rsidRPr="005A6F07" w:rsidRDefault="007372AD" w:rsidP="007372AD">
      <w:pPr>
        <w:pStyle w:val="ListBullet"/>
        <w:tabs>
          <w:tab w:val="left" w:pos="1080"/>
        </w:tabs>
        <w:jc w:val="both"/>
        <w:rPr>
          <w:rFonts w:ascii="Times New Roman" w:hAnsi="Times New Roman"/>
          <w:sz w:val="24"/>
          <w:szCs w:val="24"/>
          <w:lang w:val="vi-VN"/>
        </w:rPr>
      </w:pPr>
      <w:r w:rsidRPr="005A6F07">
        <w:rPr>
          <w:rFonts w:ascii="Times New Roman" w:hAnsi="Times New Roman"/>
          <w:sz w:val="24"/>
          <w:szCs w:val="24"/>
        </w:rPr>
        <w:t xml:space="preserve">4) </w:t>
      </w:r>
      <w:r w:rsidRPr="005A6F07">
        <w:rPr>
          <w:rFonts w:ascii="Times New Roman" w:hAnsi="Times New Roman"/>
          <w:sz w:val="24"/>
          <w:szCs w:val="24"/>
          <w:lang w:val="vi-VN"/>
        </w:rPr>
        <w:t>Verification and Validation: The QA Lead reviews all reported defects to check for duplicates or invalid entries before submission to the Technical Lead.</w:t>
      </w:r>
    </w:p>
    <w:p w14:paraId="04C7EA25" w14:textId="77777777" w:rsidR="007372AD" w:rsidRPr="005A6F07" w:rsidRDefault="007372AD" w:rsidP="007372AD">
      <w:pPr>
        <w:pStyle w:val="ListBullet"/>
        <w:tabs>
          <w:tab w:val="left" w:pos="1080"/>
        </w:tabs>
        <w:jc w:val="both"/>
        <w:rPr>
          <w:rFonts w:ascii="Times New Roman" w:hAnsi="Times New Roman"/>
          <w:sz w:val="24"/>
          <w:szCs w:val="24"/>
          <w:lang w:val="vi-VN"/>
        </w:rPr>
      </w:pPr>
      <w:r w:rsidRPr="005A6F07">
        <w:rPr>
          <w:rFonts w:ascii="Times New Roman" w:hAnsi="Times New Roman"/>
          <w:sz w:val="24"/>
          <w:szCs w:val="24"/>
        </w:rPr>
        <w:t xml:space="preserve">5) </w:t>
      </w:r>
      <w:r w:rsidRPr="005A6F07">
        <w:rPr>
          <w:rFonts w:ascii="Times New Roman" w:hAnsi="Times New Roman"/>
          <w:sz w:val="24"/>
          <w:szCs w:val="24"/>
          <w:lang w:val="vi-VN"/>
        </w:rPr>
        <w:t>Assignment: The Technical Lead validates and assigns each confirmed defect to the appropriate developer or rejects it with justification.</w:t>
      </w:r>
    </w:p>
    <w:p w14:paraId="046E4903" w14:textId="77777777" w:rsidR="007372AD" w:rsidRPr="005A6F07" w:rsidRDefault="007372AD" w:rsidP="007372AD">
      <w:pPr>
        <w:pStyle w:val="ListBullet"/>
        <w:tabs>
          <w:tab w:val="left" w:pos="1080"/>
        </w:tabs>
        <w:jc w:val="both"/>
        <w:rPr>
          <w:rFonts w:ascii="Times New Roman" w:hAnsi="Times New Roman"/>
          <w:sz w:val="24"/>
          <w:szCs w:val="24"/>
          <w:lang w:val="vi-VN"/>
        </w:rPr>
      </w:pPr>
      <w:r w:rsidRPr="005A6F07">
        <w:rPr>
          <w:rFonts w:ascii="Times New Roman" w:hAnsi="Times New Roman"/>
          <w:sz w:val="24"/>
          <w:szCs w:val="24"/>
        </w:rPr>
        <w:t xml:space="preserve">6) </w:t>
      </w:r>
      <w:r w:rsidRPr="005A6F07">
        <w:rPr>
          <w:rFonts w:ascii="Times New Roman" w:hAnsi="Times New Roman"/>
          <w:sz w:val="24"/>
          <w:szCs w:val="24"/>
          <w:lang w:val="vi-VN"/>
        </w:rPr>
        <w:t xml:space="preserve">Fix and Impact Analysis: The developer investigates the cause, identifies </w:t>
      </w:r>
      <w:proofErr w:type="gramStart"/>
      <w:r w:rsidRPr="005A6F07">
        <w:rPr>
          <w:rFonts w:ascii="Times New Roman" w:hAnsi="Times New Roman"/>
          <w:sz w:val="24"/>
          <w:szCs w:val="24"/>
          <w:lang w:val="vi-VN"/>
        </w:rPr>
        <w:t>impacted</w:t>
      </w:r>
      <w:proofErr w:type="gramEnd"/>
      <w:r w:rsidRPr="005A6F07">
        <w:rPr>
          <w:rFonts w:ascii="Times New Roman" w:hAnsi="Times New Roman"/>
          <w:sz w:val="24"/>
          <w:szCs w:val="24"/>
          <w:lang w:val="vi-VN"/>
        </w:rPr>
        <w:t xml:space="preserve"> modules, applies the fix, and documents the impact analysis in Bugzilla.</w:t>
      </w:r>
    </w:p>
    <w:p w14:paraId="15F3BB14" w14:textId="77777777" w:rsidR="007372AD" w:rsidRPr="005A6F07" w:rsidRDefault="007372AD" w:rsidP="007372AD">
      <w:pPr>
        <w:pStyle w:val="ListBullet"/>
        <w:tabs>
          <w:tab w:val="left" w:pos="1080"/>
        </w:tabs>
        <w:jc w:val="both"/>
        <w:rPr>
          <w:rFonts w:ascii="Times New Roman" w:hAnsi="Times New Roman"/>
          <w:sz w:val="24"/>
          <w:szCs w:val="24"/>
          <w:lang w:val="vi-VN"/>
        </w:rPr>
      </w:pPr>
      <w:r w:rsidRPr="005A6F07">
        <w:rPr>
          <w:rFonts w:ascii="Times New Roman" w:hAnsi="Times New Roman"/>
          <w:sz w:val="24"/>
          <w:szCs w:val="24"/>
        </w:rPr>
        <w:t xml:space="preserve">7) </w:t>
      </w:r>
      <w:r w:rsidRPr="005A6F07">
        <w:rPr>
          <w:rFonts w:ascii="Times New Roman" w:hAnsi="Times New Roman"/>
          <w:sz w:val="24"/>
          <w:szCs w:val="24"/>
          <w:lang w:val="vi-VN"/>
        </w:rPr>
        <w:t>Regression Testing: QA performs regression testing to verify that the fix does not introduce new issues.</w:t>
      </w:r>
    </w:p>
    <w:p w14:paraId="425CB094" w14:textId="77777777" w:rsidR="007372AD" w:rsidRPr="005A6F07" w:rsidRDefault="007372AD" w:rsidP="007372AD">
      <w:pPr>
        <w:pStyle w:val="ListBullet"/>
        <w:tabs>
          <w:tab w:val="left" w:pos="1080"/>
        </w:tabs>
        <w:jc w:val="both"/>
        <w:rPr>
          <w:rFonts w:ascii="Times New Roman" w:hAnsi="Times New Roman"/>
          <w:sz w:val="24"/>
          <w:szCs w:val="24"/>
          <w:lang w:val="vi-VN"/>
        </w:rPr>
      </w:pPr>
      <w:r w:rsidRPr="005A6F07">
        <w:rPr>
          <w:rFonts w:ascii="Times New Roman" w:hAnsi="Times New Roman"/>
          <w:sz w:val="24"/>
          <w:szCs w:val="24"/>
        </w:rPr>
        <w:t xml:space="preserve">8) </w:t>
      </w:r>
      <w:r w:rsidRPr="005A6F07">
        <w:rPr>
          <w:rFonts w:ascii="Times New Roman" w:hAnsi="Times New Roman"/>
          <w:sz w:val="24"/>
          <w:szCs w:val="24"/>
          <w:lang w:val="vi-VN"/>
        </w:rPr>
        <w:t xml:space="preserve">Closure: Once verified and confirmed as resolved, the QA Lead marks the defect as </w:t>
      </w:r>
      <w:r w:rsidRPr="005A6F07">
        <w:rPr>
          <w:rFonts w:ascii="Times New Roman" w:hAnsi="Times New Roman"/>
          <w:i/>
          <w:iCs/>
          <w:sz w:val="24"/>
          <w:szCs w:val="24"/>
          <w:lang w:val="vi-VN"/>
        </w:rPr>
        <w:t>Closed</w:t>
      </w:r>
      <w:r w:rsidRPr="005A6F07">
        <w:rPr>
          <w:rFonts w:ascii="Times New Roman" w:hAnsi="Times New Roman"/>
          <w:sz w:val="24"/>
          <w:szCs w:val="24"/>
          <w:lang w:val="vi-VN"/>
        </w:rPr>
        <w:t xml:space="preserve"> in Bugzilla.</w:t>
      </w:r>
    </w:p>
    <w:p w14:paraId="78EEEE16" w14:textId="77777777" w:rsidR="007372AD" w:rsidRPr="005A6F07" w:rsidRDefault="007372AD" w:rsidP="007372AD">
      <w:pPr>
        <w:pStyle w:val="ListBullet"/>
        <w:tabs>
          <w:tab w:val="clear" w:pos="540"/>
          <w:tab w:val="left" w:pos="1080"/>
        </w:tabs>
        <w:jc w:val="both"/>
        <w:rPr>
          <w:rFonts w:ascii="Times New Roman" w:hAnsi="Times New Roman"/>
          <w:sz w:val="24"/>
          <w:szCs w:val="24"/>
        </w:rPr>
      </w:pPr>
    </w:p>
    <w:p w14:paraId="0130B769" w14:textId="77777777" w:rsidR="007372AD" w:rsidRPr="005A6F07" w:rsidRDefault="007372AD" w:rsidP="007372AD">
      <w:pPr>
        <w:jc w:val="both"/>
        <w:rPr>
          <w:rFonts w:ascii="Times New Roman" w:hAnsi="Times New Roman" w:cs="Times New Roman"/>
          <w:color w:val="000000"/>
        </w:rPr>
      </w:pPr>
    </w:p>
    <w:p w14:paraId="44F8DC89" w14:textId="77777777" w:rsidR="007372AD" w:rsidRPr="005A6F07" w:rsidRDefault="007372AD" w:rsidP="007372AD">
      <w:pPr>
        <w:pStyle w:val="DocInfo"/>
        <w:jc w:val="both"/>
        <w:rPr>
          <w:rFonts w:ascii="Times New Roman" w:hAnsi="Times New Roman"/>
          <w:sz w:val="24"/>
        </w:rPr>
      </w:pPr>
      <w:r w:rsidRPr="005A6F07">
        <w:rPr>
          <w:rFonts w:ascii="Times New Roman" w:hAnsi="Times New Roman"/>
          <w:sz w:val="24"/>
        </w:rPr>
        <w:t>The diagram below provides an overview of the defect tracking process:</w:t>
      </w:r>
    </w:p>
    <w:p w14:paraId="1A313FC0" w14:textId="77777777" w:rsidR="007372AD" w:rsidRPr="005A6F07" w:rsidRDefault="007372AD" w:rsidP="007372AD">
      <w:pPr>
        <w:rPr>
          <w:rFonts w:ascii="Times New Roman" w:hAnsi="Times New Roman" w:cs="Times New Roman"/>
        </w:rPr>
      </w:pPr>
    </w:p>
    <w:p w14:paraId="6E676EBB" w14:textId="77777777" w:rsidR="007372AD" w:rsidRPr="005A6F07" w:rsidRDefault="007372AD" w:rsidP="007372AD">
      <w:pPr>
        <w:rPr>
          <w:rFonts w:ascii="Times New Roman" w:hAnsi="Times New Roman" w:cs="Times New Roman"/>
        </w:rPr>
      </w:pPr>
    </w:p>
    <w:p w14:paraId="110FEECD" w14:textId="77777777" w:rsidR="007372AD" w:rsidRPr="00AA7025" w:rsidRDefault="007372AD" w:rsidP="007372AD">
      <w:pPr>
        <w:rPr>
          <w:rFonts w:ascii="Times New Roman" w:hAnsi="Times New Roman" w:cs="Times New Roman"/>
          <w:sz w:val="23"/>
          <w:szCs w:val="23"/>
        </w:rPr>
        <w:sectPr w:rsidR="007372AD" w:rsidRPr="00AA7025" w:rsidSect="007372AD">
          <w:headerReference w:type="default" r:id="rId21"/>
          <w:footerReference w:type="default" r:id="rId22"/>
          <w:headerReference w:type="first" r:id="rId23"/>
          <w:footerReference w:type="first" r:id="rId24"/>
          <w:footnotePr>
            <w:pos w:val="beneathText"/>
          </w:footnotePr>
          <w:pgSz w:w="12240" w:h="15840"/>
          <w:pgMar w:top="776" w:right="1267" w:bottom="1267" w:left="1440" w:header="720" w:footer="285" w:gutter="0"/>
          <w:cols w:space="720"/>
          <w:titlePg/>
          <w:docGrid w:linePitch="360"/>
        </w:sectPr>
      </w:pPr>
    </w:p>
    <w:p w14:paraId="2B48F37C" w14:textId="77777777" w:rsidR="007372AD" w:rsidRPr="00AA7025" w:rsidRDefault="007372AD" w:rsidP="007372AD">
      <w:pPr>
        <w:pStyle w:val="ListBullet"/>
        <w:tabs>
          <w:tab w:val="clear" w:pos="540"/>
          <w:tab w:val="left" w:pos="2952"/>
        </w:tabs>
        <w:ind w:left="90"/>
        <w:rPr>
          <w:rFonts w:ascii="Times New Roman" w:hAnsi="Times New Roman"/>
          <w:sz w:val="21"/>
          <w:szCs w:val="21"/>
        </w:rPr>
        <w:sectPr w:rsidR="007372AD" w:rsidRPr="00AA7025" w:rsidSect="007372AD">
          <w:headerReference w:type="default" r:id="rId25"/>
          <w:footerReference w:type="default" r:id="rId26"/>
          <w:footnotePr>
            <w:pos w:val="beneathText"/>
          </w:footnotePr>
          <w:pgSz w:w="15840" w:h="12240" w:orient="landscape"/>
          <w:pgMar w:top="1440" w:right="446" w:bottom="1267" w:left="1267" w:header="720" w:footer="0" w:gutter="0"/>
          <w:cols w:space="720"/>
          <w:docGrid w:linePitch="360"/>
        </w:sectPr>
      </w:pPr>
      <w:r w:rsidRPr="00AA7025">
        <w:rPr>
          <w:rFonts w:ascii="Times New Roman" w:hAnsi="Times New Roman"/>
          <w:noProof/>
          <w:sz w:val="21"/>
          <w:szCs w:val="21"/>
        </w:rPr>
        <w:lastRenderedPageBreak/>
        <w:drawing>
          <wp:anchor distT="0" distB="0" distL="114300" distR="114300" simplePos="0" relativeHeight="251683840" behindDoc="0" locked="0" layoutInCell="1" allowOverlap="1" wp14:anchorId="79FF299B" wp14:editId="4CEC22A8">
            <wp:simplePos x="0" y="0"/>
            <wp:positionH relativeFrom="page">
              <wp:posOffset>285750</wp:posOffset>
            </wp:positionH>
            <wp:positionV relativeFrom="paragraph">
              <wp:posOffset>0</wp:posOffset>
            </wp:positionV>
            <wp:extent cx="9713595" cy="6238875"/>
            <wp:effectExtent l="0" t="0" r="1905" b="9525"/>
            <wp:wrapTopAndBottom/>
            <wp:docPr id="553138333"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38333" name="Picture 4" descr="A diagram of a process flow&#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713595" cy="6238875"/>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28B19AB0" w14:textId="77777777" w:rsidR="007372AD" w:rsidRPr="00AA7025" w:rsidRDefault="007372AD" w:rsidP="007372AD">
      <w:pPr>
        <w:jc w:val="both"/>
        <w:rPr>
          <w:rFonts w:ascii="Times New Roman" w:hAnsi="Times New Roman" w:cs="Times New Roman"/>
          <w:sz w:val="21"/>
          <w:szCs w:val="21"/>
        </w:rPr>
      </w:pPr>
    </w:p>
    <w:p w14:paraId="40882615" w14:textId="77777777" w:rsidR="007372AD" w:rsidRPr="005A6F07" w:rsidRDefault="007372AD" w:rsidP="007372AD">
      <w:pPr>
        <w:jc w:val="both"/>
        <w:rPr>
          <w:rFonts w:ascii="Times New Roman" w:hAnsi="Times New Roman" w:cs="Times New Roman"/>
          <w:b/>
          <w:bCs/>
          <w:sz w:val="28"/>
          <w:szCs w:val="28"/>
        </w:rPr>
      </w:pPr>
      <w:r w:rsidRPr="005A6F07">
        <w:rPr>
          <w:rFonts w:ascii="Times New Roman" w:hAnsi="Times New Roman" w:cs="Times New Roman"/>
          <w:b/>
          <w:bCs/>
          <w:sz w:val="28"/>
          <w:szCs w:val="28"/>
        </w:rPr>
        <w:t>Defect Classification:</w:t>
      </w:r>
    </w:p>
    <w:p w14:paraId="4229CCCB" w14:textId="77777777" w:rsidR="007372AD" w:rsidRPr="00AA7025" w:rsidRDefault="007372AD" w:rsidP="007372AD">
      <w:pPr>
        <w:jc w:val="both"/>
        <w:rPr>
          <w:rFonts w:ascii="Times New Roman" w:hAnsi="Times New Roman" w:cs="Times New Roman"/>
          <w:b/>
          <w:bCs/>
          <w:sz w:val="21"/>
          <w:szCs w:val="21"/>
        </w:rPr>
      </w:pPr>
    </w:p>
    <w:p w14:paraId="58A2676E" w14:textId="77777777" w:rsidR="007372AD" w:rsidRPr="005A6F07" w:rsidRDefault="007372AD" w:rsidP="007372AD">
      <w:pPr>
        <w:jc w:val="both"/>
        <w:rPr>
          <w:rFonts w:ascii="Times New Roman" w:hAnsi="Times New Roman" w:cs="Times New Roman"/>
        </w:rPr>
      </w:pPr>
      <w:r w:rsidRPr="005A6F07">
        <w:rPr>
          <w:rFonts w:ascii="Times New Roman" w:hAnsi="Times New Roman" w:cs="Times New Roman"/>
        </w:rPr>
        <w:t xml:space="preserve">Defects identified by the PA testing team will be classified based on the guidelines explained in the subsequent sections. Apart from the guidelines, the context of a defect also </w:t>
      </w:r>
      <w:proofErr w:type="gramStart"/>
      <w:r w:rsidRPr="005A6F07">
        <w:rPr>
          <w:rFonts w:ascii="Times New Roman" w:hAnsi="Times New Roman" w:cs="Times New Roman"/>
        </w:rPr>
        <w:t>has to</w:t>
      </w:r>
      <w:proofErr w:type="gramEnd"/>
      <w:r w:rsidRPr="005A6F07">
        <w:rPr>
          <w:rFonts w:ascii="Times New Roman" w:hAnsi="Times New Roman" w:cs="Times New Roman"/>
        </w:rPr>
        <w:t xml:space="preserve"> be considered for proper classification of the defect. The defects can fall into one of the following categories:</w:t>
      </w:r>
    </w:p>
    <w:p w14:paraId="6966BF13" w14:textId="77777777" w:rsidR="007372AD" w:rsidRPr="005A6F07" w:rsidRDefault="007372AD" w:rsidP="007372AD">
      <w:pPr>
        <w:jc w:val="both"/>
        <w:rPr>
          <w:rFonts w:ascii="Times New Roman" w:hAnsi="Times New Roman" w:cs="Times New Roman"/>
        </w:rPr>
      </w:pPr>
    </w:p>
    <w:tbl>
      <w:tblPr>
        <w:tblW w:w="0" w:type="auto"/>
        <w:tblInd w:w="108" w:type="dxa"/>
        <w:tblLayout w:type="fixed"/>
        <w:tblLook w:val="0000" w:firstRow="0" w:lastRow="0" w:firstColumn="0" w:lastColumn="0" w:noHBand="0" w:noVBand="0"/>
      </w:tblPr>
      <w:tblGrid>
        <w:gridCol w:w="991"/>
        <w:gridCol w:w="2153"/>
        <w:gridCol w:w="6499"/>
      </w:tblGrid>
      <w:tr w:rsidR="007372AD" w:rsidRPr="005A6F07" w14:paraId="2476D794" w14:textId="77777777" w:rsidTr="00FF3343">
        <w:tc>
          <w:tcPr>
            <w:tcW w:w="991" w:type="dxa"/>
            <w:tcBorders>
              <w:top w:val="single" w:sz="4" w:space="0" w:color="000000"/>
              <w:left w:val="single" w:sz="4" w:space="0" w:color="000000"/>
              <w:bottom w:val="single" w:sz="4" w:space="0" w:color="000000"/>
            </w:tcBorders>
          </w:tcPr>
          <w:p w14:paraId="25BD2D1F" w14:textId="77777777" w:rsidR="007372AD" w:rsidRPr="005A6F07" w:rsidRDefault="007372AD" w:rsidP="00FF3343">
            <w:pPr>
              <w:snapToGrid w:val="0"/>
              <w:jc w:val="center"/>
              <w:rPr>
                <w:rFonts w:ascii="Times New Roman" w:hAnsi="Times New Roman" w:cs="Times New Roman"/>
                <w:b/>
                <w:bCs/>
              </w:rPr>
            </w:pPr>
            <w:r w:rsidRPr="005A6F07">
              <w:rPr>
                <w:rFonts w:ascii="Times New Roman" w:hAnsi="Times New Roman" w:cs="Times New Roman"/>
                <w:b/>
                <w:bCs/>
              </w:rPr>
              <w:t>Severity Level</w:t>
            </w:r>
          </w:p>
        </w:tc>
        <w:tc>
          <w:tcPr>
            <w:tcW w:w="2153" w:type="dxa"/>
            <w:tcBorders>
              <w:top w:val="single" w:sz="4" w:space="0" w:color="000000"/>
              <w:left w:val="single" w:sz="4" w:space="0" w:color="000000"/>
              <w:bottom w:val="single" w:sz="4" w:space="0" w:color="000000"/>
            </w:tcBorders>
          </w:tcPr>
          <w:p w14:paraId="6578C358" w14:textId="77777777" w:rsidR="007372AD" w:rsidRPr="005A6F07" w:rsidRDefault="007372AD" w:rsidP="00FF3343">
            <w:pPr>
              <w:snapToGrid w:val="0"/>
              <w:jc w:val="center"/>
              <w:rPr>
                <w:rFonts w:ascii="Times New Roman" w:hAnsi="Times New Roman" w:cs="Times New Roman"/>
                <w:b/>
                <w:bCs/>
              </w:rPr>
            </w:pPr>
            <w:r w:rsidRPr="005A6F07">
              <w:rPr>
                <w:rFonts w:ascii="Times New Roman" w:hAnsi="Times New Roman" w:cs="Times New Roman"/>
                <w:b/>
                <w:bCs/>
              </w:rPr>
              <w:t>Title</w:t>
            </w:r>
          </w:p>
        </w:tc>
        <w:tc>
          <w:tcPr>
            <w:tcW w:w="6499" w:type="dxa"/>
            <w:tcBorders>
              <w:top w:val="single" w:sz="4" w:space="0" w:color="000000"/>
              <w:left w:val="single" w:sz="4" w:space="0" w:color="000000"/>
              <w:bottom w:val="single" w:sz="4" w:space="0" w:color="000000"/>
              <w:right w:val="single" w:sz="4" w:space="0" w:color="000000"/>
            </w:tcBorders>
          </w:tcPr>
          <w:p w14:paraId="64EAF2F0" w14:textId="77777777" w:rsidR="007372AD" w:rsidRPr="005A6F07" w:rsidRDefault="007372AD" w:rsidP="00FF3343">
            <w:pPr>
              <w:snapToGrid w:val="0"/>
              <w:jc w:val="center"/>
              <w:rPr>
                <w:rFonts w:ascii="Times New Roman" w:hAnsi="Times New Roman" w:cs="Times New Roman"/>
                <w:b/>
                <w:bCs/>
              </w:rPr>
            </w:pPr>
            <w:r w:rsidRPr="005A6F07">
              <w:rPr>
                <w:rFonts w:ascii="Times New Roman" w:hAnsi="Times New Roman" w:cs="Times New Roman"/>
                <w:b/>
                <w:bCs/>
              </w:rPr>
              <w:t>Description</w:t>
            </w:r>
          </w:p>
        </w:tc>
      </w:tr>
      <w:tr w:rsidR="007372AD" w:rsidRPr="005A6F07" w14:paraId="64C7089F" w14:textId="77777777" w:rsidTr="00FF3343">
        <w:tc>
          <w:tcPr>
            <w:tcW w:w="991" w:type="dxa"/>
            <w:tcBorders>
              <w:left w:val="single" w:sz="4" w:space="0" w:color="000000"/>
              <w:bottom w:val="single" w:sz="4" w:space="0" w:color="000000"/>
            </w:tcBorders>
          </w:tcPr>
          <w:p w14:paraId="7E38FBF0" w14:textId="77777777" w:rsidR="007372AD" w:rsidRPr="005A6F07" w:rsidRDefault="007372AD" w:rsidP="00FF3343">
            <w:pPr>
              <w:snapToGrid w:val="0"/>
              <w:jc w:val="both"/>
              <w:rPr>
                <w:rFonts w:ascii="Times New Roman" w:hAnsi="Times New Roman" w:cs="Times New Roman"/>
              </w:rPr>
            </w:pPr>
            <w:r w:rsidRPr="005A6F07">
              <w:rPr>
                <w:rFonts w:ascii="Times New Roman" w:hAnsi="Times New Roman" w:cs="Times New Roman"/>
              </w:rPr>
              <w:t>1</w:t>
            </w:r>
          </w:p>
        </w:tc>
        <w:tc>
          <w:tcPr>
            <w:tcW w:w="2153" w:type="dxa"/>
            <w:tcBorders>
              <w:left w:val="single" w:sz="4" w:space="0" w:color="000000"/>
              <w:bottom w:val="single" w:sz="4" w:space="0" w:color="000000"/>
            </w:tcBorders>
          </w:tcPr>
          <w:p w14:paraId="6B2628B6" w14:textId="77777777" w:rsidR="007372AD" w:rsidRPr="005A6F07" w:rsidRDefault="007372AD" w:rsidP="00FF3343">
            <w:pPr>
              <w:pStyle w:val="Footer"/>
              <w:snapToGrid w:val="0"/>
              <w:jc w:val="both"/>
              <w:rPr>
                <w:rFonts w:ascii="Times New Roman" w:hAnsi="Times New Roman" w:cs="Times New Roman"/>
              </w:rPr>
            </w:pPr>
            <w:r w:rsidRPr="005A6F07">
              <w:rPr>
                <w:rFonts w:ascii="Times New Roman" w:hAnsi="Times New Roman" w:cs="Times New Roman"/>
              </w:rPr>
              <w:t>Critical/ Showstopper</w:t>
            </w:r>
          </w:p>
        </w:tc>
        <w:tc>
          <w:tcPr>
            <w:tcW w:w="6499" w:type="dxa"/>
            <w:tcBorders>
              <w:left w:val="single" w:sz="4" w:space="0" w:color="000000"/>
              <w:bottom w:val="single" w:sz="4" w:space="0" w:color="000000"/>
              <w:right w:val="single" w:sz="4" w:space="0" w:color="000000"/>
            </w:tcBorders>
          </w:tcPr>
          <w:p w14:paraId="31F4B824" w14:textId="77777777" w:rsidR="007372AD" w:rsidRPr="005A6F07" w:rsidRDefault="007372AD" w:rsidP="007372AD">
            <w:pPr>
              <w:numPr>
                <w:ilvl w:val="0"/>
                <w:numId w:val="54"/>
              </w:numPr>
              <w:tabs>
                <w:tab w:val="left" w:pos="387"/>
              </w:tabs>
              <w:suppressAutoHyphens/>
              <w:snapToGrid w:val="0"/>
              <w:spacing w:after="0" w:line="240" w:lineRule="auto"/>
              <w:ind w:left="387"/>
              <w:jc w:val="both"/>
              <w:rPr>
                <w:rFonts w:ascii="Times New Roman" w:hAnsi="Times New Roman" w:cs="Times New Roman"/>
              </w:rPr>
            </w:pPr>
            <w:proofErr w:type="gramStart"/>
            <w:r w:rsidRPr="005A6F07">
              <w:rPr>
                <w:rFonts w:ascii="Times New Roman" w:hAnsi="Times New Roman" w:cs="Times New Roman"/>
              </w:rPr>
              <w:t>Causes</w:t>
            </w:r>
            <w:proofErr w:type="gramEnd"/>
            <w:r w:rsidRPr="005A6F07">
              <w:rPr>
                <w:rFonts w:ascii="Times New Roman" w:hAnsi="Times New Roman" w:cs="Times New Roman"/>
              </w:rPr>
              <w:t xml:space="preserve"> global data corruption</w:t>
            </w:r>
          </w:p>
          <w:p w14:paraId="144917D2" w14:textId="77777777" w:rsidR="007372AD" w:rsidRPr="005A6F07" w:rsidRDefault="007372AD" w:rsidP="007372AD">
            <w:pPr>
              <w:numPr>
                <w:ilvl w:val="0"/>
                <w:numId w:val="54"/>
              </w:numPr>
              <w:tabs>
                <w:tab w:val="left" w:pos="387"/>
              </w:tabs>
              <w:suppressAutoHyphens/>
              <w:spacing w:after="0" w:line="240" w:lineRule="auto"/>
              <w:ind w:left="387"/>
              <w:jc w:val="both"/>
              <w:rPr>
                <w:rFonts w:ascii="Times New Roman" w:hAnsi="Times New Roman" w:cs="Times New Roman"/>
              </w:rPr>
            </w:pPr>
            <w:r w:rsidRPr="005A6F07">
              <w:rPr>
                <w:rFonts w:ascii="Times New Roman" w:hAnsi="Times New Roman" w:cs="Times New Roman"/>
              </w:rPr>
              <w:t xml:space="preserve">Missing functionality </w:t>
            </w:r>
            <w:proofErr w:type="gramStart"/>
            <w:r w:rsidRPr="005A6F07">
              <w:rPr>
                <w:rFonts w:ascii="Times New Roman" w:hAnsi="Times New Roman" w:cs="Times New Roman"/>
              </w:rPr>
              <w:t>critical</w:t>
            </w:r>
            <w:proofErr w:type="gramEnd"/>
            <w:r w:rsidRPr="005A6F07">
              <w:rPr>
                <w:rFonts w:ascii="Times New Roman" w:hAnsi="Times New Roman" w:cs="Times New Roman"/>
              </w:rPr>
              <w:t xml:space="preserve"> to site operation that was defined in specifications</w:t>
            </w:r>
          </w:p>
          <w:p w14:paraId="5323857D" w14:textId="77777777" w:rsidR="007372AD" w:rsidRPr="005A6F07" w:rsidRDefault="007372AD" w:rsidP="007372AD">
            <w:pPr>
              <w:numPr>
                <w:ilvl w:val="0"/>
                <w:numId w:val="54"/>
              </w:numPr>
              <w:tabs>
                <w:tab w:val="left" w:pos="387"/>
              </w:tabs>
              <w:suppressAutoHyphens/>
              <w:spacing w:after="0" w:line="240" w:lineRule="auto"/>
              <w:ind w:left="387"/>
              <w:jc w:val="both"/>
              <w:rPr>
                <w:rFonts w:ascii="Times New Roman" w:hAnsi="Times New Roman" w:cs="Times New Roman"/>
              </w:rPr>
            </w:pPr>
            <w:r w:rsidRPr="005A6F07">
              <w:rPr>
                <w:rFonts w:ascii="Times New Roman" w:hAnsi="Times New Roman" w:cs="Times New Roman"/>
              </w:rPr>
              <w:t>Critical function not operational (typically crash, severe application deficiency or malfunction); no work around exists</w:t>
            </w:r>
          </w:p>
          <w:p w14:paraId="14C50114" w14:textId="77777777" w:rsidR="007372AD" w:rsidRPr="005A6F07" w:rsidRDefault="007372AD" w:rsidP="007372AD">
            <w:pPr>
              <w:numPr>
                <w:ilvl w:val="0"/>
                <w:numId w:val="54"/>
              </w:numPr>
              <w:tabs>
                <w:tab w:val="left" w:pos="387"/>
              </w:tabs>
              <w:suppressAutoHyphens/>
              <w:spacing w:after="0" w:line="240" w:lineRule="auto"/>
              <w:ind w:left="387"/>
              <w:jc w:val="both"/>
              <w:rPr>
                <w:rFonts w:ascii="Times New Roman" w:hAnsi="Times New Roman" w:cs="Times New Roman"/>
              </w:rPr>
            </w:pPr>
            <w:r w:rsidRPr="005A6F07">
              <w:rPr>
                <w:rFonts w:ascii="Times New Roman" w:hAnsi="Times New Roman" w:cs="Times New Roman"/>
              </w:rPr>
              <w:t xml:space="preserve">A defect that would adversely impact the reputation of the client and is a critical business issue </w:t>
            </w:r>
          </w:p>
        </w:tc>
      </w:tr>
      <w:tr w:rsidR="007372AD" w:rsidRPr="005A6F07" w14:paraId="3F05DBB2" w14:textId="77777777" w:rsidTr="00FF3343">
        <w:tc>
          <w:tcPr>
            <w:tcW w:w="991" w:type="dxa"/>
            <w:tcBorders>
              <w:left w:val="single" w:sz="4" w:space="0" w:color="000000"/>
              <w:bottom w:val="single" w:sz="4" w:space="0" w:color="000000"/>
            </w:tcBorders>
          </w:tcPr>
          <w:p w14:paraId="42A2A9FB" w14:textId="77777777" w:rsidR="007372AD" w:rsidRPr="005A6F07" w:rsidRDefault="007372AD" w:rsidP="00FF3343">
            <w:pPr>
              <w:snapToGrid w:val="0"/>
              <w:jc w:val="both"/>
              <w:rPr>
                <w:rFonts w:ascii="Times New Roman" w:hAnsi="Times New Roman" w:cs="Times New Roman"/>
              </w:rPr>
            </w:pPr>
            <w:r w:rsidRPr="005A6F07">
              <w:rPr>
                <w:rFonts w:ascii="Times New Roman" w:hAnsi="Times New Roman" w:cs="Times New Roman"/>
              </w:rPr>
              <w:t>2</w:t>
            </w:r>
          </w:p>
        </w:tc>
        <w:tc>
          <w:tcPr>
            <w:tcW w:w="2153" w:type="dxa"/>
            <w:tcBorders>
              <w:left w:val="single" w:sz="4" w:space="0" w:color="000000"/>
              <w:bottom w:val="single" w:sz="4" w:space="0" w:color="000000"/>
            </w:tcBorders>
          </w:tcPr>
          <w:p w14:paraId="755FE370" w14:textId="77777777" w:rsidR="007372AD" w:rsidRPr="005A6F07" w:rsidRDefault="007372AD" w:rsidP="00FF3343">
            <w:pPr>
              <w:snapToGrid w:val="0"/>
              <w:jc w:val="both"/>
              <w:rPr>
                <w:rFonts w:ascii="Times New Roman" w:hAnsi="Times New Roman" w:cs="Times New Roman"/>
              </w:rPr>
            </w:pPr>
            <w:r w:rsidRPr="005A6F07">
              <w:rPr>
                <w:rFonts w:ascii="Times New Roman" w:hAnsi="Times New Roman" w:cs="Times New Roman"/>
              </w:rPr>
              <w:t>High/Major</w:t>
            </w:r>
          </w:p>
        </w:tc>
        <w:tc>
          <w:tcPr>
            <w:tcW w:w="6499" w:type="dxa"/>
            <w:tcBorders>
              <w:left w:val="single" w:sz="4" w:space="0" w:color="000000"/>
              <w:bottom w:val="single" w:sz="4" w:space="0" w:color="000000"/>
              <w:right w:val="single" w:sz="4" w:space="0" w:color="000000"/>
            </w:tcBorders>
          </w:tcPr>
          <w:p w14:paraId="7AA5370C" w14:textId="77777777" w:rsidR="007372AD" w:rsidRPr="005A6F07" w:rsidRDefault="007372AD" w:rsidP="007372AD">
            <w:pPr>
              <w:pStyle w:val="BulletText"/>
              <w:numPr>
                <w:ilvl w:val="0"/>
                <w:numId w:val="14"/>
              </w:numPr>
              <w:tabs>
                <w:tab w:val="left" w:pos="216"/>
              </w:tabs>
              <w:snapToGrid w:val="0"/>
              <w:jc w:val="both"/>
              <w:rPr>
                <w:rFonts w:ascii="Times New Roman" w:hAnsi="Times New Roman"/>
                <w:sz w:val="24"/>
                <w:szCs w:val="24"/>
              </w:rPr>
            </w:pPr>
            <w:r w:rsidRPr="005A6F07">
              <w:rPr>
                <w:rFonts w:ascii="Times New Roman" w:hAnsi="Times New Roman"/>
                <w:sz w:val="24"/>
                <w:szCs w:val="24"/>
              </w:rPr>
              <w:t xml:space="preserve">Component system </w:t>
            </w:r>
            <w:proofErr w:type="gramStart"/>
            <w:r w:rsidRPr="005A6F07">
              <w:rPr>
                <w:rFonts w:ascii="Times New Roman" w:hAnsi="Times New Roman"/>
                <w:sz w:val="24"/>
                <w:szCs w:val="24"/>
              </w:rPr>
              <w:t>hang</w:t>
            </w:r>
            <w:proofErr w:type="gramEnd"/>
            <w:r w:rsidRPr="005A6F07">
              <w:rPr>
                <w:rFonts w:ascii="Times New Roman" w:hAnsi="Times New Roman"/>
                <w:sz w:val="24"/>
                <w:szCs w:val="24"/>
              </w:rPr>
              <w:t xml:space="preserve"> or local data corruption.</w:t>
            </w:r>
          </w:p>
          <w:p w14:paraId="2F3DAED6" w14:textId="77777777" w:rsidR="007372AD" w:rsidRPr="005A6F07" w:rsidRDefault="007372AD" w:rsidP="007372AD">
            <w:pPr>
              <w:pStyle w:val="BulletText"/>
              <w:numPr>
                <w:ilvl w:val="0"/>
                <w:numId w:val="14"/>
              </w:numPr>
              <w:tabs>
                <w:tab w:val="left" w:pos="216"/>
              </w:tabs>
              <w:jc w:val="both"/>
              <w:rPr>
                <w:rFonts w:ascii="Times New Roman" w:hAnsi="Times New Roman"/>
                <w:sz w:val="24"/>
                <w:szCs w:val="24"/>
              </w:rPr>
            </w:pPr>
            <w:r w:rsidRPr="005A6F07">
              <w:rPr>
                <w:rFonts w:ascii="Times New Roman" w:hAnsi="Times New Roman"/>
                <w:sz w:val="24"/>
                <w:szCs w:val="24"/>
              </w:rPr>
              <w:t xml:space="preserve">An </w:t>
            </w:r>
            <w:proofErr w:type="gramStart"/>
            <w:r w:rsidRPr="005A6F07">
              <w:rPr>
                <w:rFonts w:ascii="Times New Roman" w:hAnsi="Times New Roman"/>
                <w:sz w:val="24"/>
                <w:szCs w:val="24"/>
              </w:rPr>
              <w:t>Emergency</w:t>
            </w:r>
            <w:proofErr w:type="gramEnd"/>
            <w:r w:rsidRPr="005A6F07">
              <w:rPr>
                <w:rFonts w:ascii="Times New Roman" w:hAnsi="Times New Roman"/>
                <w:sz w:val="24"/>
                <w:szCs w:val="24"/>
              </w:rPr>
              <w:t xml:space="preserve"> defect that has been determined to have a work around.</w:t>
            </w:r>
          </w:p>
          <w:p w14:paraId="6C691BBC" w14:textId="77777777" w:rsidR="007372AD" w:rsidRPr="005A6F07" w:rsidRDefault="007372AD" w:rsidP="007372AD">
            <w:pPr>
              <w:pStyle w:val="BulletText"/>
              <w:numPr>
                <w:ilvl w:val="0"/>
                <w:numId w:val="14"/>
              </w:numPr>
              <w:tabs>
                <w:tab w:val="left" w:pos="216"/>
              </w:tabs>
              <w:jc w:val="both"/>
              <w:rPr>
                <w:rFonts w:ascii="Times New Roman" w:hAnsi="Times New Roman"/>
                <w:sz w:val="24"/>
                <w:szCs w:val="24"/>
              </w:rPr>
            </w:pPr>
            <w:r w:rsidRPr="005A6F07">
              <w:rPr>
                <w:rFonts w:ascii="Times New Roman" w:hAnsi="Times New Roman"/>
                <w:sz w:val="24"/>
                <w:szCs w:val="24"/>
              </w:rPr>
              <w:t>Non-critical function not operational; no work around.  If a work around is determined to be available, then defect will be reclassified as Medium.</w:t>
            </w:r>
          </w:p>
          <w:p w14:paraId="1759ECE4" w14:textId="77777777" w:rsidR="007372AD" w:rsidRPr="005A6F07" w:rsidRDefault="007372AD" w:rsidP="007372AD">
            <w:pPr>
              <w:pStyle w:val="BulletText"/>
              <w:numPr>
                <w:ilvl w:val="0"/>
                <w:numId w:val="14"/>
              </w:numPr>
              <w:tabs>
                <w:tab w:val="left" w:pos="216"/>
              </w:tabs>
              <w:jc w:val="both"/>
              <w:rPr>
                <w:rFonts w:ascii="Times New Roman" w:hAnsi="Times New Roman"/>
                <w:sz w:val="24"/>
                <w:szCs w:val="24"/>
              </w:rPr>
            </w:pPr>
            <w:r w:rsidRPr="005A6F07">
              <w:rPr>
                <w:rFonts w:ascii="Times New Roman" w:hAnsi="Times New Roman"/>
                <w:sz w:val="24"/>
                <w:szCs w:val="24"/>
              </w:rPr>
              <w:t>Slow performance</w:t>
            </w:r>
          </w:p>
          <w:p w14:paraId="6FE1A863" w14:textId="77777777" w:rsidR="007372AD" w:rsidRPr="005A6F07" w:rsidRDefault="007372AD" w:rsidP="007372AD">
            <w:pPr>
              <w:pStyle w:val="BulletText"/>
              <w:numPr>
                <w:ilvl w:val="0"/>
                <w:numId w:val="14"/>
              </w:numPr>
              <w:tabs>
                <w:tab w:val="left" w:pos="216"/>
              </w:tabs>
              <w:jc w:val="both"/>
              <w:rPr>
                <w:rFonts w:ascii="Times New Roman" w:hAnsi="Times New Roman"/>
                <w:sz w:val="24"/>
                <w:szCs w:val="24"/>
              </w:rPr>
            </w:pPr>
            <w:r w:rsidRPr="005A6F07">
              <w:rPr>
                <w:rFonts w:ascii="Times New Roman" w:hAnsi="Times New Roman"/>
                <w:sz w:val="24"/>
                <w:szCs w:val="24"/>
              </w:rPr>
              <w:t xml:space="preserve">Examples: link broken but accessible via another click stream, garbled text in a paragraph, invalid data in a </w:t>
            </w:r>
            <w:proofErr w:type="gramStart"/>
            <w:r w:rsidRPr="005A6F07">
              <w:rPr>
                <w:rFonts w:ascii="Times New Roman" w:hAnsi="Times New Roman"/>
                <w:sz w:val="24"/>
                <w:szCs w:val="24"/>
              </w:rPr>
              <w:t>fields</w:t>
            </w:r>
            <w:proofErr w:type="gramEnd"/>
            <w:r w:rsidRPr="005A6F07">
              <w:rPr>
                <w:rFonts w:ascii="Times New Roman" w:hAnsi="Times New Roman"/>
                <w:sz w:val="24"/>
                <w:szCs w:val="24"/>
              </w:rPr>
              <w:t>, unapproved content, and painfully slow downloads.</w:t>
            </w:r>
          </w:p>
        </w:tc>
      </w:tr>
      <w:tr w:rsidR="007372AD" w:rsidRPr="005A6F07" w14:paraId="0BBD0660" w14:textId="77777777" w:rsidTr="00FF3343">
        <w:trPr>
          <w:trHeight w:val="1610"/>
        </w:trPr>
        <w:tc>
          <w:tcPr>
            <w:tcW w:w="991" w:type="dxa"/>
            <w:tcBorders>
              <w:left w:val="single" w:sz="4" w:space="0" w:color="000000"/>
              <w:bottom w:val="single" w:sz="4" w:space="0" w:color="000000"/>
            </w:tcBorders>
          </w:tcPr>
          <w:p w14:paraId="5ECA0DB6" w14:textId="77777777" w:rsidR="007372AD" w:rsidRPr="005A6F07" w:rsidRDefault="007372AD" w:rsidP="00FF3343">
            <w:pPr>
              <w:snapToGrid w:val="0"/>
              <w:jc w:val="both"/>
              <w:rPr>
                <w:rFonts w:ascii="Times New Roman" w:hAnsi="Times New Roman" w:cs="Times New Roman"/>
              </w:rPr>
            </w:pPr>
            <w:r w:rsidRPr="005A6F07">
              <w:rPr>
                <w:rFonts w:ascii="Times New Roman" w:hAnsi="Times New Roman" w:cs="Times New Roman"/>
              </w:rPr>
              <w:t>3</w:t>
            </w:r>
          </w:p>
        </w:tc>
        <w:tc>
          <w:tcPr>
            <w:tcW w:w="2153" w:type="dxa"/>
            <w:tcBorders>
              <w:left w:val="single" w:sz="4" w:space="0" w:color="000000"/>
              <w:bottom w:val="single" w:sz="4" w:space="0" w:color="000000"/>
            </w:tcBorders>
          </w:tcPr>
          <w:p w14:paraId="087CD4FD" w14:textId="77777777" w:rsidR="007372AD" w:rsidRPr="005A6F07" w:rsidRDefault="007372AD" w:rsidP="00FF3343">
            <w:pPr>
              <w:snapToGrid w:val="0"/>
              <w:jc w:val="both"/>
              <w:rPr>
                <w:rFonts w:ascii="Times New Roman" w:hAnsi="Times New Roman" w:cs="Times New Roman"/>
              </w:rPr>
            </w:pPr>
            <w:r w:rsidRPr="005A6F07">
              <w:rPr>
                <w:rFonts w:ascii="Times New Roman" w:hAnsi="Times New Roman" w:cs="Times New Roman"/>
              </w:rPr>
              <w:t>Medium/Normal</w:t>
            </w:r>
          </w:p>
        </w:tc>
        <w:tc>
          <w:tcPr>
            <w:tcW w:w="6499" w:type="dxa"/>
            <w:tcBorders>
              <w:left w:val="single" w:sz="4" w:space="0" w:color="000000"/>
              <w:bottom w:val="single" w:sz="4" w:space="0" w:color="000000"/>
              <w:right w:val="single" w:sz="4" w:space="0" w:color="000000"/>
            </w:tcBorders>
          </w:tcPr>
          <w:p w14:paraId="3803A788" w14:textId="77777777" w:rsidR="007372AD" w:rsidRPr="005A6F07" w:rsidRDefault="007372AD" w:rsidP="007372AD">
            <w:pPr>
              <w:numPr>
                <w:ilvl w:val="0"/>
                <w:numId w:val="54"/>
              </w:numPr>
              <w:tabs>
                <w:tab w:val="left" w:pos="387"/>
              </w:tabs>
              <w:suppressAutoHyphens/>
              <w:snapToGrid w:val="0"/>
              <w:spacing w:after="0" w:line="240" w:lineRule="auto"/>
              <w:ind w:left="387"/>
              <w:jc w:val="both"/>
              <w:rPr>
                <w:rFonts w:ascii="Times New Roman" w:hAnsi="Times New Roman" w:cs="Times New Roman"/>
              </w:rPr>
            </w:pPr>
            <w:r w:rsidRPr="005A6F07">
              <w:rPr>
                <w:rFonts w:ascii="Times New Roman" w:hAnsi="Times New Roman" w:cs="Times New Roman"/>
              </w:rPr>
              <w:t>Non-critical function not operational; workaround is available</w:t>
            </w:r>
          </w:p>
          <w:p w14:paraId="7F3EDA07" w14:textId="77777777" w:rsidR="007372AD" w:rsidRPr="005A6F07" w:rsidRDefault="007372AD" w:rsidP="007372AD">
            <w:pPr>
              <w:numPr>
                <w:ilvl w:val="0"/>
                <w:numId w:val="54"/>
              </w:numPr>
              <w:tabs>
                <w:tab w:val="left" w:pos="387"/>
              </w:tabs>
              <w:suppressAutoHyphens/>
              <w:spacing w:after="0" w:line="240" w:lineRule="auto"/>
              <w:ind w:left="387"/>
              <w:jc w:val="both"/>
              <w:rPr>
                <w:rFonts w:ascii="Times New Roman" w:hAnsi="Times New Roman" w:cs="Times New Roman"/>
              </w:rPr>
            </w:pPr>
            <w:r w:rsidRPr="005A6F07">
              <w:rPr>
                <w:rFonts w:ascii="Times New Roman" w:hAnsi="Times New Roman" w:cs="Times New Roman"/>
              </w:rPr>
              <w:t>Nonessential feature or function is missing or broken</w:t>
            </w:r>
          </w:p>
          <w:p w14:paraId="293F45A4" w14:textId="77777777" w:rsidR="007372AD" w:rsidRPr="005A6F07" w:rsidRDefault="007372AD" w:rsidP="007372AD">
            <w:pPr>
              <w:numPr>
                <w:ilvl w:val="0"/>
                <w:numId w:val="54"/>
              </w:numPr>
              <w:tabs>
                <w:tab w:val="left" w:pos="387"/>
              </w:tabs>
              <w:suppressAutoHyphens/>
              <w:spacing w:after="0" w:line="240" w:lineRule="auto"/>
              <w:ind w:left="387"/>
              <w:jc w:val="both"/>
              <w:rPr>
                <w:rFonts w:ascii="Times New Roman" w:hAnsi="Times New Roman" w:cs="Times New Roman"/>
              </w:rPr>
            </w:pPr>
            <w:r w:rsidRPr="005A6F07">
              <w:rPr>
                <w:rFonts w:ascii="Times New Roman" w:hAnsi="Times New Roman" w:cs="Times New Roman"/>
              </w:rPr>
              <w:t>Operation is not user friendly or somewhat inconvenient</w:t>
            </w:r>
          </w:p>
          <w:p w14:paraId="7B5F6B3B" w14:textId="77777777" w:rsidR="007372AD" w:rsidRPr="005A6F07" w:rsidRDefault="007372AD" w:rsidP="007372AD">
            <w:pPr>
              <w:numPr>
                <w:ilvl w:val="0"/>
                <w:numId w:val="54"/>
              </w:numPr>
              <w:tabs>
                <w:tab w:val="left" w:pos="387"/>
              </w:tabs>
              <w:suppressAutoHyphens/>
              <w:spacing w:after="0" w:line="240" w:lineRule="auto"/>
              <w:ind w:left="387"/>
              <w:jc w:val="both"/>
              <w:rPr>
                <w:rFonts w:ascii="Times New Roman" w:hAnsi="Times New Roman" w:cs="Times New Roman"/>
              </w:rPr>
            </w:pPr>
            <w:r w:rsidRPr="005A6F07">
              <w:rPr>
                <w:rFonts w:ascii="Times New Roman" w:hAnsi="Times New Roman" w:cs="Times New Roman"/>
              </w:rPr>
              <w:t>Display typos or misalignments that do not affect system operation</w:t>
            </w:r>
          </w:p>
          <w:p w14:paraId="16A1C1A7" w14:textId="77777777" w:rsidR="007372AD" w:rsidRPr="005A6F07" w:rsidRDefault="007372AD" w:rsidP="007372AD">
            <w:pPr>
              <w:numPr>
                <w:ilvl w:val="0"/>
                <w:numId w:val="54"/>
              </w:numPr>
              <w:tabs>
                <w:tab w:val="left" w:pos="387"/>
              </w:tabs>
              <w:suppressAutoHyphens/>
              <w:spacing w:after="0" w:line="240" w:lineRule="auto"/>
              <w:ind w:left="387"/>
              <w:rPr>
                <w:rFonts w:ascii="Times New Roman" w:hAnsi="Times New Roman" w:cs="Times New Roman"/>
              </w:rPr>
            </w:pPr>
            <w:r w:rsidRPr="005A6F07">
              <w:rPr>
                <w:rFonts w:ascii="Times New Roman" w:hAnsi="Times New Roman" w:cs="Times New Roman"/>
              </w:rPr>
              <w:t>Bewildering dialog boxes or instructions</w:t>
            </w:r>
          </w:p>
          <w:p w14:paraId="568EEA06" w14:textId="77777777" w:rsidR="007372AD" w:rsidRPr="005A6F07" w:rsidRDefault="007372AD" w:rsidP="007372AD">
            <w:pPr>
              <w:numPr>
                <w:ilvl w:val="0"/>
                <w:numId w:val="54"/>
              </w:numPr>
              <w:tabs>
                <w:tab w:val="left" w:pos="387"/>
              </w:tabs>
              <w:suppressAutoHyphens/>
              <w:spacing w:after="0" w:line="240" w:lineRule="auto"/>
              <w:ind w:left="387"/>
              <w:rPr>
                <w:rFonts w:ascii="Times New Roman" w:hAnsi="Times New Roman" w:cs="Times New Roman"/>
              </w:rPr>
            </w:pPr>
            <w:r w:rsidRPr="005A6F07">
              <w:rPr>
                <w:rFonts w:ascii="Times New Roman" w:hAnsi="Times New Roman" w:cs="Times New Roman"/>
              </w:rPr>
              <w:t>Inaccurate spelling or grammar</w:t>
            </w:r>
          </w:p>
          <w:p w14:paraId="43B4D786" w14:textId="77777777" w:rsidR="007372AD" w:rsidRPr="005A6F07" w:rsidRDefault="007372AD" w:rsidP="007372AD">
            <w:pPr>
              <w:numPr>
                <w:ilvl w:val="0"/>
                <w:numId w:val="54"/>
              </w:numPr>
              <w:tabs>
                <w:tab w:val="left" w:pos="387"/>
              </w:tabs>
              <w:suppressAutoHyphens/>
              <w:spacing w:after="0" w:line="240" w:lineRule="auto"/>
              <w:ind w:left="387"/>
              <w:rPr>
                <w:rFonts w:ascii="Times New Roman" w:hAnsi="Times New Roman" w:cs="Times New Roman"/>
              </w:rPr>
            </w:pPr>
            <w:r w:rsidRPr="005A6F07">
              <w:rPr>
                <w:rFonts w:ascii="Times New Roman" w:hAnsi="Times New Roman" w:cs="Times New Roman"/>
              </w:rPr>
              <w:t>Functional or usage defect, which does not hamper the major usage of the application</w:t>
            </w:r>
          </w:p>
        </w:tc>
      </w:tr>
      <w:tr w:rsidR="007372AD" w:rsidRPr="005A6F07" w14:paraId="035B8878" w14:textId="77777777" w:rsidTr="00FF3343">
        <w:tc>
          <w:tcPr>
            <w:tcW w:w="991" w:type="dxa"/>
            <w:tcBorders>
              <w:left w:val="single" w:sz="4" w:space="0" w:color="000000"/>
              <w:bottom w:val="single" w:sz="4" w:space="0" w:color="000000"/>
            </w:tcBorders>
          </w:tcPr>
          <w:p w14:paraId="6DAA4A6B" w14:textId="77777777" w:rsidR="007372AD" w:rsidRPr="005A6F07" w:rsidRDefault="007372AD" w:rsidP="00FF3343">
            <w:pPr>
              <w:snapToGrid w:val="0"/>
              <w:jc w:val="both"/>
              <w:rPr>
                <w:rFonts w:ascii="Times New Roman" w:hAnsi="Times New Roman" w:cs="Times New Roman"/>
              </w:rPr>
            </w:pPr>
            <w:r w:rsidRPr="005A6F07">
              <w:rPr>
                <w:rFonts w:ascii="Times New Roman" w:hAnsi="Times New Roman" w:cs="Times New Roman"/>
              </w:rPr>
              <w:t>4</w:t>
            </w:r>
          </w:p>
        </w:tc>
        <w:tc>
          <w:tcPr>
            <w:tcW w:w="2153" w:type="dxa"/>
            <w:tcBorders>
              <w:left w:val="single" w:sz="4" w:space="0" w:color="000000"/>
              <w:bottom w:val="single" w:sz="4" w:space="0" w:color="000000"/>
            </w:tcBorders>
          </w:tcPr>
          <w:p w14:paraId="38F5D7E4" w14:textId="77777777" w:rsidR="007372AD" w:rsidRPr="005A6F07" w:rsidRDefault="007372AD" w:rsidP="00FF3343">
            <w:pPr>
              <w:snapToGrid w:val="0"/>
              <w:jc w:val="both"/>
              <w:rPr>
                <w:rFonts w:ascii="Times New Roman" w:hAnsi="Times New Roman" w:cs="Times New Roman"/>
              </w:rPr>
            </w:pPr>
            <w:r w:rsidRPr="005A6F07">
              <w:rPr>
                <w:rFonts w:ascii="Times New Roman" w:hAnsi="Times New Roman" w:cs="Times New Roman"/>
              </w:rPr>
              <w:t>Low/Cosmetic/Minor</w:t>
            </w:r>
          </w:p>
        </w:tc>
        <w:tc>
          <w:tcPr>
            <w:tcW w:w="6499" w:type="dxa"/>
            <w:tcBorders>
              <w:left w:val="single" w:sz="4" w:space="0" w:color="000000"/>
              <w:bottom w:val="single" w:sz="4" w:space="0" w:color="000000"/>
              <w:right w:val="single" w:sz="4" w:space="0" w:color="000000"/>
            </w:tcBorders>
          </w:tcPr>
          <w:p w14:paraId="4A682AC2" w14:textId="77777777" w:rsidR="007372AD" w:rsidRPr="005A6F07" w:rsidRDefault="007372AD" w:rsidP="007372AD">
            <w:pPr>
              <w:numPr>
                <w:ilvl w:val="0"/>
                <w:numId w:val="54"/>
              </w:numPr>
              <w:tabs>
                <w:tab w:val="left" w:pos="392"/>
              </w:tabs>
              <w:suppressAutoHyphens/>
              <w:snapToGrid w:val="0"/>
              <w:spacing w:after="0" w:line="240" w:lineRule="auto"/>
              <w:ind w:left="392"/>
              <w:jc w:val="both"/>
              <w:rPr>
                <w:rFonts w:ascii="Times New Roman" w:hAnsi="Times New Roman" w:cs="Times New Roman"/>
              </w:rPr>
            </w:pPr>
            <w:r w:rsidRPr="005A6F07">
              <w:rPr>
                <w:rFonts w:ascii="Times New Roman" w:hAnsi="Times New Roman" w:cs="Times New Roman"/>
              </w:rPr>
              <w:t>Display typos or misalignments that do not affect system operation.</w:t>
            </w:r>
          </w:p>
          <w:p w14:paraId="193D21A8" w14:textId="77777777" w:rsidR="007372AD" w:rsidRPr="005A6F07" w:rsidRDefault="007372AD" w:rsidP="007372AD">
            <w:pPr>
              <w:numPr>
                <w:ilvl w:val="0"/>
                <w:numId w:val="54"/>
              </w:numPr>
              <w:tabs>
                <w:tab w:val="left" w:pos="392"/>
              </w:tabs>
              <w:suppressAutoHyphens/>
              <w:spacing w:after="0" w:line="240" w:lineRule="auto"/>
              <w:ind w:left="392"/>
              <w:jc w:val="both"/>
              <w:rPr>
                <w:rFonts w:ascii="Times New Roman" w:hAnsi="Times New Roman" w:cs="Times New Roman"/>
              </w:rPr>
            </w:pPr>
            <w:r w:rsidRPr="005A6F07">
              <w:rPr>
                <w:rFonts w:ascii="Times New Roman" w:hAnsi="Times New Roman" w:cs="Times New Roman"/>
              </w:rPr>
              <w:t xml:space="preserve">An incorrect color on an element </w:t>
            </w:r>
          </w:p>
          <w:p w14:paraId="5940E0F4" w14:textId="77777777" w:rsidR="007372AD" w:rsidRPr="005A6F07" w:rsidRDefault="007372AD" w:rsidP="007372AD">
            <w:pPr>
              <w:numPr>
                <w:ilvl w:val="0"/>
                <w:numId w:val="54"/>
              </w:numPr>
              <w:tabs>
                <w:tab w:val="left" w:pos="392"/>
              </w:tabs>
              <w:suppressAutoHyphens/>
              <w:spacing w:after="0" w:line="240" w:lineRule="auto"/>
              <w:ind w:left="392"/>
              <w:jc w:val="both"/>
              <w:rPr>
                <w:rFonts w:ascii="Times New Roman" w:hAnsi="Times New Roman" w:cs="Times New Roman"/>
              </w:rPr>
            </w:pPr>
            <w:r w:rsidRPr="005A6F07">
              <w:rPr>
                <w:rFonts w:ascii="Times New Roman" w:hAnsi="Times New Roman" w:cs="Times New Roman"/>
              </w:rPr>
              <w:t>An incorrect object label</w:t>
            </w:r>
          </w:p>
          <w:p w14:paraId="2902CFF3" w14:textId="77777777" w:rsidR="007372AD" w:rsidRPr="005A6F07" w:rsidRDefault="007372AD" w:rsidP="007372AD">
            <w:pPr>
              <w:numPr>
                <w:ilvl w:val="0"/>
                <w:numId w:val="54"/>
              </w:numPr>
              <w:tabs>
                <w:tab w:val="left" w:pos="392"/>
              </w:tabs>
              <w:suppressAutoHyphens/>
              <w:spacing w:after="0" w:line="240" w:lineRule="auto"/>
              <w:ind w:left="392"/>
              <w:jc w:val="both"/>
              <w:rPr>
                <w:rFonts w:ascii="Times New Roman" w:hAnsi="Times New Roman" w:cs="Times New Roman"/>
              </w:rPr>
            </w:pPr>
            <w:r w:rsidRPr="005A6F07">
              <w:rPr>
                <w:rFonts w:ascii="Times New Roman" w:hAnsi="Times New Roman" w:cs="Times New Roman"/>
              </w:rPr>
              <w:t>Operation is somewhat inconvenient.</w:t>
            </w:r>
          </w:p>
          <w:p w14:paraId="6BF078EA" w14:textId="77777777" w:rsidR="007372AD" w:rsidRPr="005A6F07" w:rsidRDefault="007372AD" w:rsidP="007372AD">
            <w:pPr>
              <w:numPr>
                <w:ilvl w:val="0"/>
                <w:numId w:val="54"/>
              </w:numPr>
              <w:tabs>
                <w:tab w:val="left" w:pos="387"/>
              </w:tabs>
              <w:suppressAutoHyphens/>
              <w:spacing w:after="0" w:line="240" w:lineRule="auto"/>
              <w:ind w:left="387"/>
              <w:jc w:val="both"/>
              <w:rPr>
                <w:rFonts w:ascii="Times New Roman" w:hAnsi="Times New Roman" w:cs="Times New Roman"/>
              </w:rPr>
            </w:pPr>
            <w:r w:rsidRPr="005A6F07">
              <w:rPr>
                <w:rFonts w:ascii="Times New Roman" w:hAnsi="Times New Roman" w:cs="Times New Roman"/>
              </w:rPr>
              <w:t>This defect is not related to application functionality and mainly consists of aesthetic and usage issues</w:t>
            </w:r>
          </w:p>
        </w:tc>
      </w:tr>
    </w:tbl>
    <w:p w14:paraId="698F26F4" w14:textId="77777777" w:rsidR="007372AD" w:rsidRPr="005A6F07" w:rsidRDefault="007372AD" w:rsidP="007372AD">
      <w:pPr>
        <w:rPr>
          <w:rFonts w:ascii="Times New Roman" w:hAnsi="Times New Roman" w:cs="Times New Roman"/>
        </w:rPr>
      </w:pPr>
    </w:p>
    <w:p w14:paraId="33D643CB" w14:textId="77777777" w:rsidR="007372AD" w:rsidRPr="005A6F07" w:rsidRDefault="007372AD" w:rsidP="007372AD">
      <w:pPr>
        <w:pStyle w:val="Copyright"/>
        <w:spacing w:before="0" w:after="0"/>
        <w:rPr>
          <w:rFonts w:ascii="Times New Roman" w:hAnsi="Times New Roman"/>
          <w:bCs/>
          <w:sz w:val="28"/>
          <w:szCs w:val="28"/>
        </w:rPr>
      </w:pPr>
      <w:r w:rsidRPr="005A6F07">
        <w:rPr>
          <w:rFonts w:ascii="Times New Roman" w:hAnsi="Times New Roman"/>
          <w:bCs/>
          <w:sz w:val="28"/>
          <w:szCs w:val="28"/>
        </w:rPr>
        <w:t>Priority:</w:t>
      </w:r>
    </w:p>
    <w:p w14:paraId="3DF3A4D4" w14:textId="77777777" w:rsidR="007372AD" w:rsidRPr="00AA7025" w:rsidRDefault="007372AD" w:rsidP="007372AD">
      <w:pPr>
        <w:pStyle w:val="Copyright"/>
        <w:spacing w:before="0" w:after="0"/>
        <w:rPr>
          <w:rFonts w:ascii="Times New Roman" w:hAnsi="Times New Roman"/>
          <w:bCs/>
          <w:sz w:val="23"/>
          <w:szCs w:val="23"/>
        </w:rPr>
      </w:pPr>
    </w:p>
    <w:p w14:paraId="470729F0" w14:textId="77777777" w:rsidR="007372AD" w:rsidRPr="005A6F07" w:rsidRDefault="007372AD" w:rsidP="007372AD">
      <w:pPr>
        <w:pStyle w:val="BodyText2"/>
        <w:rPr>
          <w:rFonts w:ascii="Times New Roman" w:hAnsi="Times New Roman"/>
          <w:sz w:val="24"/>
        </w:rPr>
      </w:pPr>
      <w:r w:rsidRPr="005A6F07">
        <w:rPr>
          <w:rFonts w:ascii="Times New Roman" w:hAnsi="Times New Roman"/>
          <w:sz w:val="24"/>
        </w:rPr>
        <w:t>Priority describes the importance and order in which a bug should be fixed. The available priorities are:</w:t>
      </w:r>
    </w:p>
    <w:p w14:paraId="78E0BC9E" w14:textId="77777777" w:rsidR="007372AD" w:rsidRPr="005A6F07" w:rsidRDefault="007372AD" w:rsidP="007372AD">
      <w:pPr>
        <w:rPr>
          <w:rFonts w:ascii="Times New Roman" w:hAnsi="Times New Roman" w:cs="Times New Roman"/>
          <w:b/>
          <w:bCs/>
        </w:rPr>
      </w:pPr>
    </w:p>
    <w:tbl>
      <w:tblPr>
        <w:tblW w:w="0" w:type="auto"/>
        <w:tblInd w:w="108" w:type="dxa"/>
        <w:tblLayout w:type="fixed"/>
        <w:tblLook w:val="0000" w:firstRow="0" w:lastRow="0" w:firstColumn="0" w:lastColumn="0" w:noHBand="0" w:noVBand="0"/>
      </w:tblPr>
      <w:tblGrid>
        <w:gridCol w:w="1080"/>
        <w:gridCol w:w="1980"/>
        <w:gridCol w:w="6490"/>
      </w:tblGrid>
      <w:tr w:rsidR="007372AD" w:rsidRPr="005A6F07" w14:paraId="493C97D1" w14:textId="77777777" w:rsidTr="00FF3343">
        <w:tc>
          <w:tcPr>
            <w:tcW w:w="1080" w:type="dxa"/>
            <w:tcBorders>
              <w:top w:val="single" w:sz="4" w:space="0" w:color="000000"/>
              <w:left w:val="single" w:sz="4" w:space="0" w:color="000000"/>
              <w:bottom w:val="single" w:sz="4" w:space="0" w:color="000000"/>
            </w:tcBorders>
          </w:tcPr>
          <w:p w14:paraId="60B0F0D5" w14:textId="77777777" w:rsidR="007372AD" w:rsidRPr="005A6F07" w:rsidRDefault="007372AD" w:rsidP="00FF3343">
            <w:pPr>
              <w:snapToGrid w:val="0"/>
              <w:jc w:val="center"/>
              <w:rPr>
                <w:rFonts w:ascii="Times New Roman" w:hAnsi="Times New Roman" w:cs="Times New Roman"/>
                <w:b/>
                <w:bCs/>
              </w:rPr>
            </w:pPr>
            <w:r w:rsidRPr="005A6F07">
              <w:rPr>
                <w:rFonts w:ascii="Times New Roman" w:hAnsi="Times New Roman" w:cs="Times New Roman"/>
                <w:b/>
                <w:bCs/>
              </w:rPr>
              <w:t>Priority level</w:t>
            </w:r>
          </w:p>
        </w:tc>
        <w:tc>
          <w:tcPr>
            <w:tcW w:w="1980" w:type="dxa"/>
            <w:tcBorders>
              <w:top w:val="single" w:sz="4" w:space="0" w:color="000000"/>
              <w:left w:val="single" w:sz="4" w:space="0" w:color="000000"/>
              <w:bottom w:val="single" w:sz="4" w:space="0" w:color="000000"/>
            </w:tcBorders>
          </w:tcPr>
          <w:p w14:paraId="7F1409E5" w14:textId="77777777" w:rsidR="007372AD" w:rsidRPr="005A6F07" w:rsidRDefault="007372AD" w:rsidP="00FF3343">
            <w:pPr>
              <w:snapToGrid w:val="0"/>
              <w:jc w:val="center"/>
              <w:rPr>
                <w:rFonts w:ascii="Times New Roman" w:hAnsi="Times New Roman" w:cs="Times New Roman"/>
                <w:b/>
                <w:bCs/>
              </w:rPr>
            </w:pPr>
            <w:r w:rsidRPr="005A6F07">
              <w:rPr>
                <w:rFonts w:ascii="Times New Roman" w:hAnsi="Times New Roman" w:cs="Times New Roman"/>
                <w:b/>
                <w:bCs/>
              </w:rPr>
              <w:t>Priority</w:t>
            </w:r>
          </w:p>
        </w:tc>
        <w:tc>
          <w:tcPr>
            <w:tcW w:w="6490" w:type="dxa"/>
            <w:tcBorders>
              <w:top w:val="single" w:sz="4" w:space="0" w:color="000000"/>
              <w:left w:val="single" w:sz="4" w:space="0" w:color="000000"/>
              <w:bottom w:val="single" w:sz="4" w:space="0" w:color="000000"/>
              <w:right w:val="single" w:sz="4" w:space="0" w:color="000000"/>
            </w:tcBorders>
          </w:tcPr>
          <w:p w14:paraId="3ECC9352" w14:textId="77777777" w:rsidR="007372AD" w:rsidRPr="005A6F07" w:rsidRDefault="007372AD" w:rsidP="00FF3343">
            <w:pPr>
              <w:snapToGrid w:val="0"/>
              <w:jc w:val="center"/>
              <w:rPr>
                <w:rFonts w:ascii="Times New Roman" w:hAnsi="Times New Roman" w:cs="Times New Roman"/>
                <w:b/>
                <w:bCs/>
              </w:rPr>
            </w:pPr>
            <w:r w:rsidRPr="005A6F07">
              <w:rPr>
                <w:rFonts w:ascii="Times New Roman" w:hAnsi="Times New Roman" w:cs="Times New Roman"/>
                <w:b/>
                <w:bCs/>
              </w:rPr>
              <w:t>Definition</w:t>
            </w:r>
          </w:p>
        </w:tc>
      </w:tr>
      <w:tr w:rsidR="007372AD" w:rsidRPr="005A6F07" w14:paraId="11BC5416" w14:textId="77777777" w:rsidTr="00FF3343">
        <w:tc>
          <w:tcPr>
            <w:tcW w:w="1080" w:type="dxa"/>
            <w:tcBorders>
              <w:left w:val="single" w:sz="4" w:space="0" w:color="000000"/>
              <w:bottom w:val="single" w:sz="4" w:space="0" w:color="000000"/>
            </w:tcBorders>
          </w:tcPr>
          <w:p w14:paraId="3498FD66" w14:textId="77777777" w:rsidR="007372AD" w:rsidRPr="005A6F07" w:rsidRDefault="007372AD" w:rsidP="00FF3343">
            <w:pPr>
              <w:pStyle w:val="Standard"/>
              <w:autoSpaceDE/>
              <w:snapToGrid w:val="0"/>
            </w:pPr>
            <w:r w:rsidRPr="005A6F07">
              <w:t>P1</w:t>
            </w:r>
          </w:p>
        </w:tc>
        <w:tc>
          <w:tcPr>
            <w:tcW w:w="1980" w:type="dxa"/>
            <w:tcBorders>
              <w:left w:val="single" w:sz="4" w:space="0" w:color="000000"/>
              <w:bottom w:val="single" w:sz="4" w:space="0" w:color="000000"/>
            </w:tcBorders>
          </w:tcPr>
          <w:p w14:paraId="6C3E0F0A" w14:textId="77777777" w:rsidR="007372AD" w:rsidRPr="005A6F07" w:rsidRDefault="007372AD" w:rsidP="00FF3343">
            <w:pPr>
              <w:pStyle w:val="Standard"/>
              <w:autoSpaceDE/>
              <w:snapToGrid w:val="0"/>
            </w:pPr>
            <w:r w:rsidRPr="005A6F07">
              <w:t>High</w:t>
            </w:r>
          </w:p>
        </w:tc>
        <w:tc>
          <w:tcPr>
            <w:tcW w:w="6490" w:type="dxa"/>
            <w:tcBorders>
              <w:left w:val="single" w:sz="4" w:space="0" w:color="000000"/>
              <w:bottom w:val="single" w:sz="4" w:space="0" w:color="000000"/>
              <w:right w:val="single" w:sz="4" w:space="0" w:color="000000"/>
            </w:tcBorders>
          </w:tcPr>
          <w:p w14:paraId="23D3DC6F" w14:textId="77777777" w:rsidR="007372AD" w:rsidRPr="005A6F07" w:rsidRDefault="007372AD" w:rsidP="00FF3343">
            <w:pPr>
              <w:tabs>
                <w:tab w:val="left" w:pos="720"/>
              </w:tabs>
              <w:rPr>
                <w:rFonts w:ascii="Times New Roman" w:hAnsi="Times New Roman" w:cs="Times New Roman"/>
              </w:rPr>
            </w:pPr>
            <w:r w:rsidRPr="005A6F07">
              <w:rPr>
                <w:rFonts w:ascii="Times New Roman" w:hAnsi="Times New Roman" w:cs="Times New Roman"/>
              </w:rPr>
              <w:t>Must be fixed immediately before the next release (blocks testing or critical functionality).</w:t>
            </w:r>
          </w:p>
        </w:tc>
      </w:tr>
      <w:tr w:rsidR="007372AD" w:rsidRPr="005A6F07" w14:paraId="02ECD3A4" w14:textId="77777777" w:rsidTr="00FF3343">
        <w:tc>
          <w:tcPr>
            <w:tcW w:w="1080" w:type="dxa"/>
            <w:tcBorders>
              <w:left w:val="single" w:sz="4" w:space="0" w:color="000000"/>
              <w:bottom w:val="single" w:sz="4" w:space="0" w:color="000000"/>
            </w:tcBorders>
          </w:tcPr>
          <w:p w14:paraId="00F28798" w14:textId="77777777" w:rsidR="007372AD" w:rsidRPr="005A6F07" w:rsidRDefault="007372AD" w:rsidP="00FF3343">
            <w:pPr>
              <w:pStyle w:val="Standard"/>
              <w:autoSpaceDE/>
              <w:snapToGrid w:val="0"/>
            </w:pPr>
            <w:r w:rsidRPr="005A6F07">
              <w:t>P2</w:t>
            </w:r>
          </w:p>
        </w:tc>
        <w:tc>
          <w:tcPr>
            <w:tcW w:w="1980" w:type="dxa"/>
            <w:tcBorders>
              <w:left w:val="single" w:sz="4" w:space="0" w:color="000000"/>
              <w:bottom w:val="single" w:sz="4" w:space="0" w:color="000000"/>
            </w:tcBorders>
          </w:tcPr>
          <w:p w14:paraId="73487D26" w14:textId="77777777" w:rsidR="007372AD" w:rsidRPr="005A6F07" w:rsidRDefault="007372AD" w:rsidP="00FF3343">
            <w:pPr>
              <w:pStyle w:val="Standard"/>
              <w:autoSpaceDE/>
              <w:snapToGrid w:val="0"/>
            </w:pPr>
            <w:r w:rsidRPr="005A6F07">
              <w:t>Medium</w:t>
            </w:r>
          </w:p>
        </w:tc>
        <w:tc>
          <w:tcPr>
            <w:tcW w:w="6490" w:type="dxa"/>
            <w:tcBorders>
              <w:left w:val="single" w:sz="4" w:space="0" w:color="000000"/>
              <w:bottom w:val="single" w:sz="4" w:space="0" w:color="000000"/>
              <w:right w:val="single" w:sz="4" w:space="0" w:color="000000"/>
            </w:tcBorders>
          </w:tcPr>
          <w:p w14:paraId="3EF61E15" w14:textId="77777777" w:rsidR="007372AD" w:rsidRPr="005A6F07" w:rsidRDefault="007372AD" w:rsidP="00FF3343">
            <w:pPr>
              <w:pStyle w:val="DocInfo"/>
              <w:snapToGrid w:val="0"/>
              <w:rPr>
                <w:rFonts w:ascii="Times New Roman" w:hAnsi="Times New Roman"/>
                <w:sz w:val="24"/>
              </w:rPr>
            </w:pPr>
            <w:r w:rsidRPr="005A6F07">
              <w:rPr>
                <w:rFonts w:ascii="Times New Roman" w:hAnsi="Times New Roman"/>
                <w:sz w:val="24"/>
                <w:lang w:val="vi-VN"/>
              </w:rPr>
              <w:t>Should be resolved before the next scheduled release.</w:t>
            </w:r>
          </w:p>
        </w:tc>
      </w:tr>
      <w:tr w:rsidR="007372AD" w:rsidRPr="005A6F07" w14:paraId="58F92C24" w14:textId="77777777" w:rsidTr="00FF3343">
        <w:tc>
          <w:tcPr>
            <w:tcW w:w="1080" w:type="dxa"/>
            <w:tcBorders>
              <w:left w:val="single" w:sz="4" w:space="0" w:color="000000"/>
              <w:bottom w:val="single" w:sz="4" w:space="0" w:color="000000"/>
            </w:tcBorders>
          </w:tcPr>
          <w:p w14:paraId="527FDD0B" w14:textId="77777777" w:rsidR="007372AD" w:rsidRPr="005A6F07" w:rsidRDefault="007372AD" w:rsidP="00FF3343">
            <w:pPr>
              <w:pStyle w:val="Standard"/>
              <w:autoSpaceDE/>
              <w:snapToGrid w:val="0"/>
            </w:pPr>
            <w:r w:rsidRPr="005A6F07">
              <w:t>P3</w:t>
            </w:r>
          </w:p>
        </w:tc>
        <w:tc>
          <w:tcPr>
            <w:tcW w:w="1980" w:type="dxa"/>
            <w:tcBorders>
              <w:left w:val="single" w:sz="4" w:space="0" w:color="000000"/>
              <w:bottom w:val="single" w:sz="4" w:space="0" w:color="000000"/>
            </w:tcBorders>
          </w:tcPr>
          <w:p w14:paraId="0E4FDE1F" w14:textId="77777777" w:rsidR="007372AD" w:rsidRPr="005A6F07" w:rsidRDefault="007372AD" w:rsidP="00FF3343">
            <w:pPr>
              <w:pStyle w:val="Standard"/>
              <w:autoSpaceDE/>
              <w:snapToGrid w:val="0"/>
            </w:pPr>
            <w:r w:rsidRPr="005A6F07">
              <w:t>Low</w:t>
            </w:r>
          </w:p>
        </w:tc>
        <w:tc>
          <w:tcPr>
            <w:tcW w:w="6490" w:type="dxa"/>
            <w:tcBorders>
              <w:left w:val="single" w:sz="4" w:space="0" w:color="000000"/>
              <w:bottom w:val="single" w:sz="4" w:space="0" w:color="000000"/>
              <w:right w:val="single" w:sz="4" w:space="0" w:color="000000"/>
            </w:tcBorders>
          </w:tcPr>
          <w:p w14:paraId="2908FDB1" w14:textId="77777777" w:rsidR="007372AD" w:rsidRPr="005A6F07" w:rsidRDefault="007372AD" w:rsidP="00FF3343">
            <w:pPr>
              <w:pStyle w:val="DocInfo"/>
              <w:snapToGrid w:val="0"/>
              <w:rPr>
                <w:rFonts w:ascii="Times New Roman" w:hAnsi="Times New Roman"/>
                <w:sz w:val="24"/>
              </w:rPr>
            </w:pPr>
            <w:r w:rsidRPr="005A6F07">
              <w:rPr>
                <w:rFonts w:ascii="Times New Roman" w:hAnsi="Times New Roman"/>
                <w:sz w:val="24"/>
                <w:lang w:val="vi-VN"/>
              </w:rPr>
              <w:t>Can be resolved before the final build is released.</w:t>
            </w:r>
          </w:p>
        </w:tc>
      </w:tr>
      <w:tr w:rsidR="007372AD" w:rsidRPr="005A6F07" w14:paraId="21A0ED4A" w14:textId="77777777" w:rsidTr="00FF3343">
        <w:tc>
          <w:tcPr>
            <w:tcW w:w="1080" w:type="dxa"/>
            <w:tcBorders>
              <w:left w:val="single" w:sz="4" w:space="0" w:color="000000"/>
              <w:bottom w:val="single" w:sz="4" w:space="0" w:color="000000"/>
            </w:tcBorders>
          </w:tcPr>
          <w:p w14:paraId="6A1F4DCC" w14:textId="77777777" w:rsidR="007372AD" w:rsidRPr="005A6F07" w:rsidRDefault="007372AD" w:rsidP="00FF3343">
            <w:pPr>
              <w:pStyle w:val="Standard"/>
              <w:autoSpaceDE/>
              <w:snapToGrid w:val="0"/>
            </w:pPr>
            <w:r w:rsidRPr="005A6F07">
              <w:t>P4</w:t>
            </w:r>
          </w:p>
        </w:tc>
        <w:tc>
          <w:tcPr>
            <w:tcW w:w="1980" w:type="dxa"/>
            <w:tcBorders>
              <w:left w:val="single" w:sz="4" w:space="0" w:color="000000"/>
              <w:bottom w:val="single" w:sz="4" w:space="0" w:color="000000"/>
            </w:tcBorders>
          </w:tcPr>
          <w:p w14:paraId="4DF87A74" w14:textId="77777777" w:rsidR="007372AD" w:rsidRPr="005A6F07" w:rsidRDefault="007372AD" w:rsidP="00FF3343">
            <w:pPr>
              <w:pStyle w:val="Standard"/>
              <w:autoSpaceDE/>
              <w:snapToGrid w:val="0"/>
            </w:pPr>
            <w:r w:rsidRPr="005A6F07">
              <w:t>Very low</w:t>
            </w:r>
          </w:p>
        </w:tc>
        <w:tc>
          <w:tcPr>
            <w:tcW w:w="6490" w:type="dxa"/>
            <w:tcBorders>
              <w:left w:val="single" w:sz="4" w:space="0" w:color="000000"/>
              <w:bottom w:val="single" w:sz="4" w:space="0" w:color="000000"/>
              <w:right w:val="single" w:sz="4" w:space="0" w:color="000000"/>
            </w:tcBorders>
          </w:tcPr>
          <w:p w14:paraId="507E8AD5" w14:textId="77777777" w:rsidR="007372AD" w:rsidRPr="005A6F07" w:rsidRDefault="007372AD" w:rsidP="00FF3343">
            <w:pPr>
              <w:rPr>
                <w:rFonts w:ascii="Times New Roman" w:hAnsi="Times New Roman" w:cs="Times New Roman"/>
                <w:lang w:val="vi-VN" w:eastAsia="vi-VN"/>
              </w:rPr>
            </w:pPr>
            <w:r w:rsidRPr="005A6F07">
              <w:rPr>
                <w:rFonts w:ascii="Times New Roman" w:hAnsi="Times New Roman" w:cs="Times New Roman"/>
              </w:rPr>
              <w:t>Optional fixes or enhancements based on triage decisions.</w:t>
            </w:r>
          </w:p>
        </w:tc>
      </w:tr>
    </w:tbl>
    <w:p w14:paraId="35BBF68B" w14:textId="77777777" w:rsidR="007372AD" w:rsidRPr="005A6F07" w:rsidRDefault="007372AD" w:rsidP="007372AD">
      <w:pPr>
        <w:rPr>
          <w:rFonts w:ascii="Times New Roman" w:hAnsi="Times New Roman" w:cs="Times New Roman"/>
          <w:b/>
          <w:bCs/>
        </w:rPr>
      </w:pPr>
    </w:p>
    <w:p w14:paraId="06EDF0FD" w14:textId="77777777" w:rsidR="007372AD" w:rsidRPr="00AA7025" w:rsidRDefault="007372AD" w:rsidP="007372AD">
      <w:pPr>
        <w:rPr>
          <w:rFonts w:ascii="Times New Roman" w:hAnsi="Times New Roman" w:cs="Times New Roman"/>
          <w:b/>
          <w:bCs/>
          <w:sz w:val="23"/>
          <w:szCs w:val="23"/>
        </w:rPr>
      </w:pPr>
    </w:p>
    <w:p w14:paraId="7142E01E" w14:textId="4EA7FCAA" w:rsidR="007372AD" w:rsidRPr="005A6F07" w:rsidRDefault="007372AD" w:rsidP="00AA7025">
      <w:pPr>
        <w:pStyle w:val="Heading2"/>
        <w:rPr>
          <w:rFonts w:ascii="Times New Roman" w:hAnsi="Times New Roman" w:cs="Times New Roman"/>
          <w:color w:val="auto"/>
        </w:rPr>
      </w:pPr>
      <w:r w:rsidRPr="005A6F07">
        <w:rPr>
          <w:rFonts w:ascii="Times New Roman" w:hAnsi="Times New Roman" w:cs="Times New Roman"/>
          <w:color w:val="auto"/>
        </w:rPr>
        <w:t xml:space="preserve"> </w:t>
      </w:r>
      <w:bookmarkStart w:id="43" w:name="_Toc210767074"/>
      <w:r w:rsidR="00AA7025" w:rsidRPr="005A6F07">
        <w:rPr>
          <w:rFonts w:ascii="Times New Roman" w:hAnsi="Times New Roman" w:cs="Times New Roman"/>
          <w:color w:val="auto"/>
        </w:rPr>
        <w:t xml:space="preserve">5.8 </w:t>
      </w:r>
      <w:r w:rsidRPr="005A6F07">
        <w:rPr>
          <w:rFonts w:ascii="Times New Roman" w:hAnsi="Times New Roman" w:cs="Times New Roman"/>
          <w:color w:val="auto"/>
        </w:rPr>
        <w:t>Update Documents and Results</w:t>
      </w:r>
      <w:bookmarkEnd w:id="43"/>
    </w:p>
    <w:p w14:paraId="2D9CC04F" w14:textId="77777777"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sz w:val="23"/>
          <w:szCs w:val="23"/>
        </w:rPr>
        <w:drawing>
          <wp:inline distT="0" distB="0" distL="0" distR="0" wp14:anchorId="19FA70E8" wp14:editId="37CA4102">
            <wp:extent cx="6053455" cy="114300"/>
            <wp:effectExtent l="0" t="0" r="4445" b="0"/>
            <wp:docPr id="1576294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4300"/>
                    </a:xfrm>
                    <a:prstGeom prst="rect">
                      <a:avLst/>
                    </a:prstGeom>
                    <a:solidFill>
                      <a:srgbClr val="FFFFFF"/>
                    </a:solidFill>
                    <a:ln>
                      <a:noFill/>
                    </a:ln>
                  </pic:spPr>
                </pic:pic>
              </a:graphicData>
            </a:graphic>
          </wp:inline>
        </w:drawing>
      </w:r>
    </w:p>
    <w:p w14:paraId="718A4F44" w14:textId="77777777" w:rsidR="007372AD" w:rsidRPr="00AA7025" w:rsidRDefault="007372AD" w:rsidP="007372AD">
      <w:pPr>
        <w:rPr>
          <w:rFonts w:ascii="Times New Roman" w:hAnsi="Times New Roman" w:cs="Times New Roman"/>
          <w:sz w:val="23"/>
          <w:szCs w:val="23"/>
        </w:rPr>
      </w:pPr>
    </w:p>
    <w:p w14:paraId="620FE939" w14:textId="77777777" w:rsidR="007372AD" w:rsidRPr="005A6F07" w:rsidRDefault="007372AD" w:rsidP="007372AD">
      <w:pPr>
        <w:rPr>
          <w:rFonts w:ascii="Times New Roman" w:hAnsi="Times New Roman" w:cs="Times New Roman"/>
          <w:lang w:val="vi-VN"/>
        </w:rPr>
      </w:pPr>
      <w:r w:rsidRPr="005A6F07">
        <w:rPr>
          <w:rFonts w:ascii="Times New Roman" w:hAnsi="Times New Roman" w:cs="Times New Roman"/>
          <w:lang w:val="vi-VN"/>
        </w:rPr>
        <w:t xml:space="preserve">The objective of this section is to ensure that all test documentation, results, and related artifacts are kept up to date and accurately reflect the current testing and defect status of the </w:t>
      </w:r>
      <w:r w:rsidRPr="005A6F07">
        <w:rPr>
          <w:rFonts w:ascii="Times New Roman" w:hAnsi="Times New Roman" w:cs="Times New Roman"/>
          <w:b/>
          <w:bCs/>
          <w:lang w:val="vi-VN"/>
        </w:rPr>
        <w:t>ABC Project – Instant Messenger for Palm OS</w:t>
      </w:r>
      <w:r w:rsidRPr="005A6F07">
        <w:rPr>
          <w:rFonts w:ascii="Times New Roman" w:hAnsi="Times New Roman" w:cs="Times New Roman"/>
          <w:lang w:val="vi-VN"/>
        </w:rPr>
        <w:t>.</w:t>
      </w:r>
      <w:r w:rsidRPr="005A6F07">
        <w:rPr>
          <w:rFonts w:ascii="Times New Roman" w:hAnsi="Times New Roman" w:cs="Times New Roman"/>
          <w:lang w:val="vi-VN"/>
        </w:rPr>
        <w:br/>
        <w:t>Consistent updates help maintain traceability, transparency, and control over the quality of the software throughout the testing lifecycle.</w:t>
      </w:r>
    </w:p>
    <w:p w14:paraId="177323EC" w14:textId="77777777" w:rsidR="007372AD" w:rsidRPr="005A6F07" w:rsidRDefault="007372AD" w:rsidP="007372AD">
      <w:pPr>
        <w:rPr>
          <w:rFonts w:ascii="Times New Roman" w:hAnsi="Times New Roman" w:cs="Times New Roman"/>
        </w:rPr>
      </w:pPr>
    </w:p>
    <w:p w14:paraId="3735E402" w14:textId="77777777" w:rsidR="007372AD" w:rsidRPr="005A6F07" w:rsidRDefault="007372AD" w:rsidP="007372AD">
      <w:pPr>
        <w:rPr>
          <w:rFonts w:ascii="Times New Roman" w:hAnsi="Times New Roman" w:cs="Times New Roman"/>
          <w:b/>
          <w:bCs/>
          <w:lang w:val="vi-VN"/>
        </w:rPr>
      </w:pPr>
      <w:r w:rsidRPr="005A6F07">
        <w:rPr>
          <w:rFonts w:ascii="Times New Roman" w:hAnsi="Times New Roman" w:cs="Times New Roman"/>
          <w:b/>
          <w:bCs/>
          <w:lang w:val="vi-VN"/>
        </w:rPr>
        <w:t>Process for Updating Documents and Results</w:t>
      </w:r>
    </w:p>
    <w:p w14:paraId="29790150" w14:textId="77777777" w:rsidR="007372AD" w:rsidRPr="005A6F07" w:rsidRDefault="007372AD" w:rsidP="007372AD">
      <w:pPr>
        <w:numPr>
          <w:ilvl w:val="0"/>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b/>
          <w:bCs/>
          <w:lang w:val="vi-VN"/>
        </w:rPr>
        <w:t>Test Artifacts Maintenance</w:t>
      </w:r>
    </w:p>
    <w:p w14:paraId="223412B6"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 xml:space="preserve">Update </w:t>
      </w:r>
      <w:r w:rsidRPr="005A6F07">
        <w:rPr>
          <w:rFonts w:ascii="Times New Roman" w:hAnsi="Times New Roman" w:cs="Times New Roman"/>
          <w:b/>
          <w:bCs/>
          <w:lang w:val="vi-VN"/>
        </w:rPr>
        <w:t>test scenarios</w:t>
      </w:r>
      <w:r w:rsidRPr="005A6F07">
        <w:rPr>
          <w:rFonts w:ascii="Times New Roman" w:hAnsi="Times New Roman" w:cs="Times New Roman"/>
          <w:lang w:val="vi-VN"/>
        </w:rPr>
        <w:t xml:space="preserve">, </w:t>
      </w:r>
      <w:r w:rsidRPr="005A6F07">
        <w:rPr>
          <w:rFonts w:ascii="Times New Roman" w:hAnsi="Times New Roman" w:cs="Times New Roman"/>
          <w:b/>
          <w:bCs/>
          <w:lang w:val="vi-VN"/>
        </w:rPr>
        <w:t>test cases</w:t>
      </w:r>
      <w:r w:rsidRPr="005A6F07">
        <w:rPr>
          <w:rFonts w:ascii="Times New Roman" w:hAnsi="Times New Roman" w:cs="Times New Roman"/>
          <w:lang w:val="vi-VN"/>
        </w:rPr>
        <w:t xml:space="preserve">, and </w:t>
      </w:r>
      <w:r w:rsidRPr="005A6F07">
        <w:rPr>
          <w:rFonts w:ascii="Times New Roman" w:hAnsi="Times New Roman" w:cs="Times New Roman"/>
          <w:b/>
          <w:bCs/>
          <w:lang w:val="vi-VN"/>
        </w:rPr>
        <w:t>test scripts</w:t>
      </w:r>
      <w:r w:rsidRPr="005A6F07">
        <w:rPr>
          <w:rFonts w:ascii="Times New Roman" w:hAnsi="Times New Roman" w:cs="Times New Roman"/>
          <w:lang w:val="vi-VN"/>
        </w:rPr>
        <w:t xml:space="preserve"> whenever there are changes to application functionality or workflows.</w:t>
      </w:r>
    </w:p>
    <w:p w14:paraId="42BE8FE2"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All modifications should be version-controlled and reviewed by the QA Lead before implementation.</w:t>
      </w:r>
    </w:p>
    <w:p w14:paraId="23A29AAF" w14:textId="77777777" w:rsidR="007372AD" w:rsidRPr="005A6F07" w:rsidRDefault="007372AD" w:rsidP="007372AD">
      <w:pPr>
        <w:numPr>
          <w:ilvl w:val="0"/>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b/>
          <w:bCs/>
          <w:lang w:val="vi-VN"/>
        </w:rPr>
        <w:t>Recording Test Results</w:t>
      </w:r>
    </w:p>
    <w:p w14:paraId="3014ED4A"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 xml:space="preserve">After each test execution, QA engineers must update the test case documents with the </w:t>
      </w:r>
      <w:r w:rsidRPr="005A6F07">
        <w:rPr>
          <w:rFonts w:ascii="Times New Roman" w:hAnsi="Times New Roman" w:cs="Times New Roman"/>
          <w:b/>
          <w:bCs/>
          <w:lang w:val="vi-VN"/>
        </w:rPr>
        <w:t>actual results</w:t>
      </w:r>
      <w:r w:rsidRPr="005A6F07">
        <w:rPr>
          <w:rFonts w:ascii="Times New Roman" w:hAnsi="Times New Roman" w:cs="Times New Roman"/>
          <w:lang w:val="vi-VN"/>
        </w:rPr>
        <w:t xml:space="preserve"> (Pass/Fail).</w:t>
      </w:r>
    </w:p>
    <w:p w14:paraId="2DDFEED3"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 xml:space="preserve">For failed cases, the </w:t>
      </w:r>
      <w:r w:rsidRPr="005A6F07">
        <w:rPr>
          <w:rFonts w:ascii="Times New Roman" w:hAnsi="Times New Roman" w:cs="Times New Roman"/>
          <w:b/>
          <w:bCs/>
          <w:lang w:val="vi-VN"/>
        </w:rPr>
        <w:t>corresponding defect ID</w:t>
      </w:r>
      <w:r w:rsidRPr="005A6F07">
        <w:rPr>
          <w:rFonts w:ascii="Times New Roman" w:hAnsi="Times New Roman" w:cs="Times New Roman"/>
          <w:lang w:val="vi-VN"/>
        </w:rPr>
        <w:t xml:space="preserve"> (from Bugzilla/JIRA) must be recorded in the test case result field.</w:t>
      </w:r>
    </w:p>
    <w:p w14:paraId="02D9DE50" w14:textId="77777777" w:rsidR="007372AD" w:rsidRPr="005A6F07" w:rsidRDefault="007372AD" w:rsidP="007372AD">
      <w:pPr>
        <w:numPr>
          <w:ilvl w:val="0"/>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b/>
          <w:bCs/>
          <w:lang w:val="vi-VN"/>
        </w:rPr>
        <w:t>Handling New or Unusual Defects</w:t>
      </w:r>
    </w:p>
    <w:p w14:paraId="7B324560"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lastRenderedPageBreak/>
        <w:t xml:space="preserve">If a defect is identified for which </w:t>
      </w:r>
      <w:r w:rsidRPr="005A6F07">
        <w:rPr>
          <w:rFonts w:ascii="Times New Roman" w:hAnsi="Times New Roman" w:cs="Times New Roman"/>
          <w:b/>
          <w:bCs/>
          <w:lang w:val="vi-VN"/>
        </w:rPr>
        <w:t>no existing test case</w:t>
      </w:r>
      <w:r w:rsidRPr="005A6F07">
        <w:rPr>
          <w:rFonts w:ascii="Times New Roman" w:hAnsi="Times New Roman" w:cs="Times New Roman"/>
          <w:lang w:val="vi-VN"/>
        </w:rPr>
        <w:t xml:space="preserve"> covers the issue, a new test case must be created.</w:t>
      </w:r>
    </w:p>
    <w:p w14:paraId="529C7B6C"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 xml:space="preserve">The new test case should then be linked to the defect reference and added to the </w:t>
      </w:r>
      <w:r w:rsidRPr="005A6F07">
        <w:rPr>
          <w:rFonts w:ascii="Times New Roman" w:hAnsi="Times New Roman" w:cs="Times New Roman"/>
          <w:b/>
          <w:bCs/>
          <w:lang w:val="vi-VN"/>
        </w:rPr>
        <w:t>Traceability Matrix</w:t>
      </w:r>
      <w:r w:rsidRPr="005A6F07">
        <w:rPr>
          <w:rFonts w:ascii="Times New Roman" w:hAnsi="Times New Roman" w:cs="Times New Roman"/>
          <w:lang w:val="vi-VN"/>
        </w:rPr>
        <w:t>.</w:t>
      </w:r>
    </w:p>
    <w:p w14:paraId="5837BF44" w14:textId="77777777" w:rsidR="007372AD" w:rsidRPr="005A6F07" w:rsidRDefault="007372AD" w:rsidP="007372AD">
      <w:pPr>
        <w:numPr>
          <w:ilvl w:val="0"/>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b/>
          <w:bCs/>
          <w:lang w:val="vi-VN"/>
        </w:rPr>
        <w:t>Traceability Matrix Maintenance</w:t>
      </w:r>
    </w:p>
    <w:p w14:paraId="6DB17628"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 xml:space="preserve">Update the </w:t>
      </w:r>
      <w:r w:rsidRPr="005A6F07">
        <w:rPr>
          <w:rFonts w:ascii="Times New Roman" w:hAnsi="Times New Roman" w:cs="Times New Roman"/>
          <w:b/>
          <w:bCs/>
          <w:lang w:val="vi-VN"/>
        </w:rPr>
        <w:t>Requirements Traceability Matrix (RTM)</w:t>
      </w:r>
      <w:r w:rsidRPr="005A6F07">
        <w:rPr>
          <w:rFonts w:ascii="Times New Roman" w:hAnsi="Times New Roman" w:cs="Times New Roman"/>
          <w:lang w:val="vi-VN"/>
        </w:rPr>
        <w:t xml:space="preserve"> every time a new scenario or test case is added or modified.</w:t>
      </w:r>
    </w:p>
    <w:p w14:paraId="4C0ED04C"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Ensure every requirement in the ABC Project specification is mapped to at least one valid test case.</w:t>
      </w:r>
    </w:p>
    <w:p w14:paraId="6F59BF82" w14:textId="77777777" w:rsidR="007372AD" w:rsidRPr="005A6F07" w:rsidRDefault="007372AD" w:rsidP="007372AD">
      <w:pPr>
        <w:numPr>
          <w:ilvl w:val="0"/>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b/>
          <w:bCs/>
          <w:lang w:val="vi-VN"/>
        </w:rPr>
        <w:t>Test Result Reporting</w:t>
      </w:r>
    </w:p>
    <w:p w14:paraId="6114DE81"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 xml:space="preserve">Develop and maintain a </w:t>
      </w:r>
      <w:r w:rsidRPr="005A6F07">
        <w:rPr>
          <w:rFonts w:ascii="Times New Roman" w:hAnsi="Times New Roman" w:cs="Times New Roman"/>
          <w:b/>
          <w:bCs/>
          <w:lang w:val="vi-VN"/>
        </w:rPr>
        <w:t>Daily Test Results Report</w:t>
      </w:r>
      <w:r w:rsidRPr="005A6F07">
        <w:rPr>
          <w:rFonts w:ascii="Times New Roman" w:hAnsi="Times New Roman" w:cs="Times New Roman"/>
          <w:lang w:val="vi-VN"/>
        </w:rPr>
        <w:t>, summarizing:</w:t>
      </w:r>
    </w:p>
    <w:p w14:paraId="78A8D380"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Number of executed test cases</w:t>
      </w:r>
    </w:p>
    <w:p w14:paraId="7FC6D121"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Number of passed/failed cases</w:t>
      </w:r>
    </w:p>
    <w:p w14:paraId="0951D41B"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Total defects logged, verified, or closed</w:t>
      </w:r>
    </w:p>
    <w:p w14:paraId="2342BFB1"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Outstanding defects by severity (Critical, High, Medium, Low)</w:t>
      </w:r>
    </w:p>
    <w:p w14:paraId="52C09F66"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Any critical issues discovered should be immediately reported to the QA Lead and Project Manager.</w:t>
      </w:r>
    </w:p>
    <w:p w14:paraId="42AFEB70" w14:textId="77777777" w:rsidR="007372AD" w:rsidRPr="005A6F07" w:rsidRDefault="007372AD" w:rsidP="007372AD">
      <w:pPr>
        <w:numPr>
          <w:ilvl w:val="0"/>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b/>
          <w:bCs/>
          <w:lang w:val="vi-VN"/>
        </w:rPr>
        <w:t>Conclusion Report Preparation</w:t>
      </w:r>
    </w:p>
    <w:p w14:paraId="71E80A4A"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 xml:space="preserve">At the end of each test cycle, the QA Lead prepares a </w:t>
      </w:r>
      <w:r w:rsidRPr="005A6F07">
        <w:rPr>
          <w:rFonts w:ascii="Times New Roman" w:hAnsi="Times New Roman" w:cs="Times New Roman"/>
          <w:b/>
          <w:bCs/>
          <w:lang w:val="vi-VN"/>
        </w:rPr>
        <w:t>Conclusion Report</w:t>
      </w:r>
      <w:r w:rsidRPr="005A6F07">
        <w:rPr>
          <w:rFonts w:ascii="Times New Roman" w:hAnsi="Times New Roman" w:cs="Times New Roman"/>
          <w:lang w:val="vi-VN"/>
        </w:rPr>
        <w:t xml:space="preserve"> summarizing:</w:t>
      </w:r>
    </w:p>
    <w:p w14:paraId="6DDFBA95"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Duration and coverage of the test cycle</w:t>
      </w:r>
    </w:p>
    <w:p w14:paraId="3B05D027"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Test team members involved</w:t>
      </w:r>
    </w:p>
    <w:p w14:paraId="690F42E7"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Summary of defects logged and their status</w:t>
      </w:r>
    </w:p>
    <w:p w14:paraId="098696DA"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Key testing metrics (defect density, test pass rate, closure rate)</w:t>
      </w:r>
    </w:p>
    <w:p w14:paraId="0B55D123" w14:textId="77777777" w:rsidR="007372AD" w:rsidRPr="005A6F07" w:rsidRDefault="007372AD" w:rsidP="007372AD">
      <w:pPr>
        <w:numPr>
          <w:ilvl w:val="2"/>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Recommendations for future improvements</w:t>
      </w:r>
    </w:p>
    <w:p w14:paraId="7644D812" w14:textId="77777777" w:rsidR="007372AD" w:rsidRPr="005A6F07" w:rsidRDefault="007372AD" w:rsidP="007372AD">
      <w:pPr>
        <w:numPr>
          <w:ilvl w:val="0"/>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b/>
          <w:bCs/>
          <w:lang w:val="vi-VN"/>
        </w:rPr>
        <w:t>Review and Approval</w:t>
      </w:r>
    </w:p>
    <w:p w14:paraId="4A2218C2" w14:textId="77777777" w:rsidR="007372AD" w:rsidRPr="005A6F07" w:rsidRDefault="007372AD" w:rsidP="007372AD">
      <w:pPr>
        <w:numPr>
          <w:ilvl w:val="1"/>
          <w:numId w:val="90"/>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 xml:space="preserve">All updated test documents and results must be reviewed by the </w:t>
      </w:r>
      <w:r w:rsidRPr="005A6F07">
        <w:rPr>
          <w:rFonts w:ascii="Times New Roman" w:hAnsi="Times New Roman" w:cs="Times New Roman"/>
          <w:b/>
          <w:bCs/>
          <w:lang w:val="vi-VN"/>
        </w:rPr>
        <w:t>QA Lead</w:t>
      </w:r>
      <w:r w:rsidRPr="005A6F07">
        <w:rPr>
          <w:rFonts w:ascii="Times New Roman" w:hAnsi="Times New Roman" w:cs="Times New Roman"/>
          <w:lang w:val="vi-VN"/>
        </w:rPr>
        <w:t xml:space="preserve"> and approved by the </w:t>
      </w:r>
      <w:r w:rsidRPr="005A6F07">
        <w:rPr>
          <w:rFonts w:ascii="Times New Roman" w:hAnsi="Times New Roman" w:cs="Times New Roman"/>
          <w:b/>
          <w:bCs/>
          <w:lang w:val="vi-VN"/>
        </w:rPr>
        <w:t>Project Manager</w:t>
      </w:r>
      <w:r w:rsidRPr="005A6F07">
        <w:rPr>
          <w:rFonts w:ascii="Times New Roman" w:hAnsi="Times New Roman" w:cs="Times New Roman"/>
          <w:lang w:val="vi-VN"/>
        </w:rPr>
        <w:t xml:space="preserve"> before archiving or inclusion in release documentation.</w:t>
      </w:r>
    </w:p>
    <w:p w14:paraId="191CABD0" w14:textId="77777777" w:rsidR="007372AD" w:rsidRPr="005A6F07" w:rsidRDefault="007372AD" w:rsidP="007372AD">
      <w:pPr>
        <w:rPr>
          <w:rFonts w:ascii="Times New Roman" w:hAnsi="Times New Roman" w:cs="Times New Roman"/>
        </w:rPr>
      </w:pPr>
    </w:p>
    <w:p w14:paraId="7BF7FC29" w14:textId="77777777" w:rsidR="007372AD" w:rsidRPr="005A6F07" w:rsidRDefault="007372AD" w:rsidP="007372AD">
      <w:pPr>
        <w:rPr>
          <w:rFonts w:ascii="Times New Roman" w:hAnsi="Times New Roman" w:cs="Times New Roman"/>
          <w:b/>
          <w:bCs/>
          <w:lang w:val="vi-VN"/>
        </w:rPr>
      </w:pPr>
      <w:r w:rsidRPr="005A6F07">
        <w:rPr>
          <w:rFonts w:ascii="Times New Roman" w:hAnsi="Times New Roman" w:cs="Times New Roman"/>
          <w:b/>
          <w:bCs/>
          <w:lang w:val="vi-VN"/>
        </w:rPr>
        <w:t>Expected Outcomes</w:t>
      </w:r>
    </w:p>
    <w:p w14:paraId="7391BA89" w14:textId="77777777" w:rsidR="007372AD" w:rsidRPr="005A6F07" w:rsidRDefault="007372AD" w:rsidP="007372AD">
      <w:pPr>
        <w:numPr>
          <w:ilvl w:val="0"/>
          <w:numId w:val="91"/>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Test documentation and results always reflect the most recent state of testing.</w:t>
      </w:r>
    </w:p>
    <w:p w14:paraId="38AE0D89" w14:textId="77777777" w:rsidR="007372AD" w:rsidRPr="005A6F07" w:rsidRDefault="007372AD" w:rsidP="007372AD">
      <w:pPr>
        <w:numPr>
          <w:ilvl w:val="0"/>
          <w:numId w:val="91"/>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Traceability between requirements, test cases, and defects is fully maintained.</w:t>
      </w:r>
    </w:p>
    <w:p w14:paraId="084A0CAD" w14:textId="77777777" w:rsidR="007372AD" w:rsidRPr="005A6F07" w:rsidRDefault="007372AD" w:rsidP="007372AD">
      <w:pPr>
        <w:numPr>
          <w:ilvl w:val="0"/>
          <w:numId w:val="91"/>
        </w:numPr>
        <w:suppressAutoHyphens/>
        <w:spacing w:after="0" w:line="240" w:lineRule="auto"/>
        <w:rPr>
          <w:rFonts w:ascii="Times New Roman" w:hAnsi="Times New Roman" w:cs="Times New Roman"/>
          <w:lang w:val="vi-VN"/>
        </w:rPr>
      </w:pPr>
      <w:r w:rsidRPr="005A6F07">
        <w:rPr>
          <w:rFonts w:ascii="Times New Roman" w:hAnsi="Times New Roman" w:cs="Times New Roman"/>
          <w:lang w:val="vi-VN"/>
        </w:rPr>
        <w:t>Test reports provide accurate, real-time visibility into project quality and readiness for release.</w:t>
      </w:r>
    </w:p>
    <w:p w14:paraId="1BD4FC67" w14:textId="77777777" w:rsidR="007372AD" w:rsidRPr="00AA7025" w:rsidRDefault="007372AD" w:rsidP="007372AD">
      <w:pPr>
        <w:rPr>
          <w:rFonts w:ascii="Times New Roman" w:hAnsi="Times New Roman" w:cs="Times New Roman"/>
          <w:sz w:val="23"/>
          <w:szCs w:val="23"/>
        </w:rPr>
      </w:pPr>
    </w:p>
    <w:p w14:paraId="54E3ADB2" w14:textId="0C9FAC6C" w:rsidR="007372AD" w:rsidRPr="005A6F07" w:rsidRDefault="007372AD" w:rsidP="00AA7025">
      <w:pPr>
        <w:pStyle w:val="Heading2"/>
        <w:rPr>
          <w:rFonts w:ascii="Times New Roman" w:hAnsi="Times New Roman" w:cs="Times New Roman"/>
          <w:color w:val="auto"/>
        </w:rPr>
      </w:pPr>
      <w:r w:rsidRPr="005A6F07">
        <w:rPr>
          <w:rFonts w:ascii="Times New Roman" w:hAnsi="Times New Roman" w:cs="Times New Roman"/>
          <w:color w:val="auto"/>
        </w:rPr>
        <w:t xml:space="preserve"> </w:t>
      </w:r>
      <w:bookmarkStart w:id="44" w:name="_Toc210767075"/>
      <w:r w:rsidR="00AA7025" w:rsidRPr="005A6F07">
        <w:rPr>
          <w:rFonts w:ascii="Times New Roman" w:hAnsi="Times New Roman" w:cs="Times New Roman"/>
          <w:color w:val="auto"/>
        </w:rPr>
        <w:t xml:space="preserve">5.9 </w:t>
      </w:r>
      <w:r w:rsidRPr="005A6F07">
        <w:rPr>
          <w:rFonts w:ascii="Times New Roman" w:hAnsi="Times New Roman" w:cs="Times New Roman"/>
          <w:color w:val="auto"/>
        </w:rPr>
        <w:t>Test Reports</w:t>
      </w:r>
      <w:bookmarkEnd w:id="44"/>
      <w:r w:rsidRPr="005A6F07">
        <w:rPr>
          <w:rFonts w:ascii="Times New Roman" w:hAnsi="Times New Roman" w:cs="Times New Roman"/>
          <w:color w:val="auto"/>
        </w:rPr>
        <w:t xml:space="preserve"> </w:t>
      </w:r>
    </w:p>
    <w:p w14:paraId="3D8B5AEF" w14:textId="77777777"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sz w:val="23"/>
          <w:szCs w:val="23"/>
        </w:rPr>
        <w:drawing>
          <wp:inline distT="0" distB="0" distL="0" distR="0" wp14:anchorId="652CC390" wp14:editId="0157635A">
            <wp:extent cx="6053455" cy="114300"/>
            <wp:effectExtent l="0" t="0" r="4445" b="0"/>
            <wp:docPr id="1937060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4300"/>
                    </a:xfrm>
                    <a:prstGeom prst="rect">
                      <a:avLst/>
                    </a:prstGeom>
                    <a:solidFill>
                      <a:srgbClr val="FFFFFF"/>
                    </a:solidFill>
                    <a:ln>
                      <a:noFill/>
                    </a:ln>
                  </pic:spPr>
                </pic:pic>
              </a:graphicData>
            </a:graphic>
          </wp:inline>
        </w:drawing>
      </w:r>
    </w:p>
    <w:p w14:paraId="262C516D" w14:textId="77777777" w:rsidR="007372AD" w:rsidRPr="00AA7025" w:rsidRDefault="007372AD" w:rsidP="007372AD">
      <w:pPr>
        <w:rPr>
          <w:rFonts w:ascii="Times New Roman" w:hAnsi="Times New Roman" w:cs="Times New Roman"/>
          <w:sz w:val="23"/>
          <w:szCs w:val="23"/>
        </w:rPr>
      </w:pPr>
    </w:p>
    <w:p w14:paraId="0D3C8AD5" w14:textId="77777777" w:rsidR="007372AD" w:rsidRPr="005A6F07" w:rsidRDefault="007372AD" w:rsidP="007372AD">
      <w:pPr>
        <w:rPr>
          <w:rFonts w:ascii="Times New Roman" w:hAnsi="Times New Roman" w:cs="Times New Roman"/>
          <w:b/>
          <w:sz w:val="28"/>
          <w:szCs w:val="28"/>
        </w:rPr>
      </w:pPr>
      <w:r w:rsidRPr="005A6F07">
        <w:rPr>
          <w:rFonts w:ascii="Times New Roman" w:hAnsi="Times New Roman" w:cs="Times New Roman"/>
          <w:b/>
          <w:sz w:val="28"/>
          <w:szCs w:val="28"/>
        </w:rPr>
        <w:t>Status Reporting</w:t>
      </w:r>
    </w:p>
    <w:p w14:paraId="66A6C4C0" w14:textId="77777777" w:rsidR="007372AD" w:rsidRPr="00AA7025" w:rsidRDefault="007372AD" w:rsidP="007372AD">
      <w:pPr>
        <w:rPr>
          <w:rFonts w:ascii="Times New Roman" w:hAnsi="Times New Roman" w:cs="Times New Roman"/>
          <w:b/>
          <w:sz w:val="21"/>
          <w:szCs w:val="21"/>
        </w:rPr>
      </w:pPr>
    </w:p>
    <w:p w14:paraId="26D6DC82" w14:textId="77777777" w:rsidR="007372AD" w:rsidRPr="00A62FA2" w:rsidRDefault="007372AD" w:rsidP="007372AD">
      <w:pPr>
        <w:pStyle w:val="List2"/>
        <w:numPr>
          <w:ilvl w:val="2"/>
          <w:numId w:val="17"/>
        </w:numPr>
        <w:tabs>
          <w:tab w:val="left" w:pos="720"/>
        </w:tabs>
        <w:ind w:left="720"/>
        <w:rPr>
          <w:sz w:val="24"/>
          <w:szCs w:val="24"/>
        </w:rPr>
      </w:pPr>
      <w:r w:rsidRPr="00A62FA2">
        <w:rPr>
          <w:sz w:val="24"/>
          <w:szCs w:val="24"/>
        </w:rPr>
        <w:lastRenderedPageBreak/>
        <w:t>Bugzilla will be used to log bugs. Bug report should have sufficient information to reproduce the bug</w:t>
      </w:r>
    </w:p>
    <w:p w14:paraId="1BD62A24" w14:textId="77777777" w:rsidR="007372AD" w:rsidRPr="00A62FA2" w:rsidRDefault="007372AD" w:rsidP="007372AD">
      <w:pPr>
        <w:pStyle w:val="List2"/>
        <w:numPr>
          <w:ilvl w:val="2"/>
          <w:numId w:val="17"/>
        </w:numPr>
        <w:tabs>
          <w:tab w:val="left" w:pos="720"/>
        </w:tabs>
        <w:ind w:left="720"/>
        <w:rPr>
          <w:sz w:val="24"/>
          <w:szCs w:val="24"/>
        </w:rPr>
      </w:pPr>
      <w:r w:rsidRPr="00A62FA2">
        <w:rPr>
          <w:sz w:val="24"/>
          <w:szCs w:val="24"/>
        </w:rPr>
        <w:t>QA testing will be reported to the Project manager on a daily/weekly by Producing Testing Results reports.</w:t>
      </w:r>
    </w:p>
    <w:p w14:paraId="021B626D" w14:textId="77777777" w:rsidR="007372AD" w:rsidRPr="00A62FA2" w:rsidRDefault="007372AD" w:rsidP="007372AD">
      <w:pPr>
        <w:pStyle w:val="List2"/>
        <w:ind w:left="360" w:firstLine="360"/>
        <w:rPr>
          <w:sz w:val="24"/>
          <w:szCs w:val="24"/>
        </w:rPr>
      </w:pPr>
      <w:r w:rsidRPr="00A62FA2">
        <w:rPr>
          <w:sz w:val="24"/>
          <w:szCs w:val="24"/>
        </w:rPr>
        <w:t xml:space="preserve">Test Results Reports should include, but </w:t>
      </w:r>
      <w:proofErr w:type="gramStart"/>
      <w:r w:rsidRPr="00A62FA2">
        <w:rPr>
          <w:sz w:val="24"/>
          <w:szCs w:val="24"/>
        </w:rPr>
        <w:t>is</w:t>
      </w:r>
      <w:proofErr w:type="gramEnd"/>
      <w:r w:rsidRPr="00A62FA2">
        <w:rPr>
          <w:sz w:val="24"/>
          <w:szCs w:val="24"/>
        </w:rPr>
        <w:t xml:space="preserve"> not restricted to the following:</w:t>
      </w:r>
    </w:p>
    <w:tbl>
      <w:tblPr>
        <w:tblW w:w="0" w:type="auto"/>
        <w:tblInd w:w="823" w:type="dxa"/>
        <w:tblLayout w:type="fixed"/>
        <w:tblLook w:val="0000" w:firstRow="0" w:lastRow="0" w:firstColumn="0" w:lastColumn="0" w:noHBand="0" w:noVBand="0"/>
      </w:tblPr>
      <w:tblGrid>
        <w:gridCol w:w="2700"/>
        <w:gridCol w:w="6130"/>
      </w:tblGrid>
      <w:tr w:rsidR="007372AD" w:rsidRPr="00A62FA2" w14:paraId="64CBECBD" w14:textId="77777777" w:rsidTr="00FF3343">
        <w:tc>
          <w:tcPr>
            <w:tcW w:w="2700" w:type="dxa"/>
            <w:tcBorders>
              <w:top w:val="single" w:sz="4" w:space="0" w:color="000000"/>
              <w:left w:val="single" w:sz="4" w:space="0" w:color="000000"/>
              <w:bottom w:val="single" w:sz="4" w:space="0" w:color="000000"/>
            </w:tcBorders>
          </w:tcPr>
          <w:p w14:paraId="6F9B9DAD" w14:textId="77777777" w:rsidR="007372AD" w:rsidRPr="00A62FA2" w:rsidRDefault="007372AD" w:rsidP="00FF3343">
            <w:pPr>
              <w:pStyle w:val="List2"/>
              <w:snapToGrid w:val="0"/>
              <w:ind w:left="0" w:firstLine="0"/>
              <w:rPr>
                <w:b/>
                <w:bCs/>
                <w:sz w:val="24"/>
                <w:szCs w:val="24"/>
              </w:rPr>
            </w:pPr>
            <w:r w:rsidRPr="00A62FA2">
              <w:rPr>
                <w:b/>
                <w:bCs/>
                <w:sz w:val="24"/>
                <w:szCs w:val="24"/>
              </w:rPr>
              <w:t>Report name</w:t>
            </w:r>
          </w:p>
        </w:tc>
        <w:tc>
          <w:tcPr>
            <w:tcW w:w="6130" w:type="dxa"/>
            <w:tcBorders>
              <w:top w:val="single" w:sz="4" w:space="0" w:color="000000"/>
              <w:left w:val="single" w:sz="4" w:space="0" w:color="000000"/>
              <w:bottom w:val="single" w:sz="4" w:space="0" w:color="000000"/>
              <w:right w:val="single" w:sz="4" w:space="0" w:color="000000"/>
            </w:tcBorders>
          </w:tcPr>
          <w:p w14:paraId="3FFCEAE3" w14:textId="77777777" w:rsidR="007372AD" w:rsidRPr="00A62FA2" w:rsidRDefault="007372AD" w:rsidP="00FF3343">
            <w:pPr>
              <w:pStyle w:val="List2"/>
              <w:snapToGrid w:val="0"/>
              <w:ind w:left="0" w:firstLine="0"/>
              <w:rPr>
                <w:b/>
                <w:bCs/>
                <w:sz w:val="24"/>
                <w:szCs w:val="24"/>
              </w:rPr>
            </w:pPr>
            <w:r w:rsidRPr="00A62FA2">
              <w:rPr>
                <w:b/>
                <w:bCs/>
                <w:sz w:val="24"/>
                <w:szCs w:val="24"/>
              </w:rPr>
              <w:t>Fields to include</w:t>
            </w:r>
          </w:p>
        </w:tc>
      </w:tr>
      <w:tr w:rsidR="007372AD" w:rsidRPr="00A62FA2" w14:paraId="60AC9E68" w14:textId="77777777" w:rsidTr="00FF3343">
        <w:tc>
          <w:tcPr>
            <w:tcW w:w="2700" w:type="dxa"/>
            <w:tcBorders>
              <w:left w:val="single" w:sz="4" w:space="0" w:color="000000"/>
              <w:bottom w:val="single" w:sz="4" w:space="0" w:color="000000"/>
            </w:tcBorders>
          </w:tcPr>
          <w:p w14:paraId="7E460C89" w14:textId="77777777" w:rsidR="007372AD" w:rsidRPr="00A62FA2" w:rsidRDefault="007372AD" w:rsidP="00FF3343">
            <w:pPr>
              <w:pStyle w:val="List2"/>
              <w:snapToGrid w:val="0"/>
              <w:ind w:left="0" w:firstLine="0"/>
              <w:rPr>
                <w:sz w:val="24"/>
                <w:szCs w:val="24"/>
              </w:rPr>
            </w:pPr>
            <w:r w:rsidRPr="00A62FA2">
              <w:rPr>
                <w:sz w:val="24"/>
                <w:szCs w:val="24"/>
              </w:rPr>
              <w:t>Individual project status report</w:t>
            </w:r>
          </w:p>
        </w:tc>
        <w:tc>
          <w:tcPr>
            <w:tcW w:w="6130" w:type="dxa"/>
            <w:tcBorders>
              <w:left w:val="single" w:sz="4" w:space="0" w:color="000000"/>
              <w:bottom w:val="single" w:sz="4" w:space="0" w:color="000000"/>
              <w:right w:val="single" w:sz="4" w:space="0" w:color="000000"/>
            </w:tcBorders>
          </w:tcPr>
          <w:p w14:paraId="605BE9F7" w14:textId="77777777" w:rsidR="007372AD" w:rsidRPr="00A62FA2" w:rsidRDefault="007372AD" w:rsidP="00FF3343">
            <w:pPr>
              <w:pStyle w:val="List2"/>
              <w:snapToGrid w:val="0"/>
              <w:ind w:left="0" w:firstLine="0"/>
              <w:rPr>
                <w:sz w:val="24"/>
                <w:szCs w:val="24"/>
              </w:rPr>
            </w:pPr>
            <w:r w:rsidRPr="00A62FA2">
              <w:rPr>
                <w:sz w:val="24"/>
                <w:szCs w:val="24"/>
              </w:rPr>
              <w:t>Name of tester</w:t>
            </w:r>
          </w:p>
          <w:p w14:paraId="412B8EDC" w14:textId="77777777" w:rsidR="007372AD" w:rsidRPr="00A62FA2" w:rsidRDefault="007372AD" w:rsidP="00FF3343">
            <w:pPr>
              <w:pStyle w:val="List2"/>
              <w:ind w:left="0" w:firstLine="0"/>
              <w:rPr>
                <w:sz w:val="24"/>
                <w:szCs w:val="24"/>
              </w:rPr>
            </w:pPr>
            <w:r w:rsidRPr="00A62FA2">
              <w:rPr>
                <w:sz w:val="24"/>
                <w:szCs w:val="24"/>
              </w:rPr>
              <w:t>Types of testing performed</w:t>
            </w:r>
          </w:p>
          <w:p w14:paraId="3F145780" w14:textId="77777777" w:rsidR="007372AD" w:rsidRPr="00A62FA2" w:rsidRDefault="007372AD" w:rsidP="00FF3343">
            <w:pPr>
              <w:pStyle w:val="List2"/>
              <w:ind w:left="0" w:firstLine="0"/>
              <w:rPr>
                <w:sz w:val="24"/>
                <w:szCs w:val="24"/>
              </w:rPr>
            </w:pPr>
            <w:r w:rsidRPr="00A62FA2">
              <w:rPr>
                <w:sz w:val="24"/>
                <w:szCs w:val="24"/>
              </w:rPr>
              <w:t>Number of test cases/scripts executed by him/her</w:t>
            </w:r>
          </w:p>
          <w:p w14:paraId="0A6DB194" w14:textId="77777777" w:rsidR="007372AD" w:rsidRPr="00A62FA2" w:rsidRDefault="007372AD" w:rsidP="00FF3343">
            <w:pPr>
              <w:pStyle w:val="List2"/>
              <w:ind w:left="0" w:firstLine="0"/>
              <w:rPr>
                <w:sz w:val="24"/>
                <w:szCs w:val="24"/>
              </w:rPr>
            </w:pPr>
            <w:r w:rsidRPr="00A62FA2">
              <w:rPr>
                <w:sz w:val="24"/>
                <w:szCs w:val="24"/>
              </w:rPr>
              <w:t>Number of test cases/scripts not executed by him/her</w:t>
            </w:r>
          </w:p>
          <w:p w14:paraId="2D4239B5" w14:textId="77777777" w:rsidR="007372AD" w:rsidRPr="00A62FA2" w:rsidRDefault="007372AD" w:rsidP="00FF3343">
            <w:pPr>
              <w:pStyle w:val="List2"/>
              <w:ind w:left="0" w:firstLine="0"/>
              <w:rPr>
                <w:sz w:val="24"/>
                <w:szCs w:val="24"/>
              </w:rPr>
            </w:pPr>
            <w:r w:rsidRPr="00A62FA2">
              <w:rPr>
                <w:sz w:val="24"/>
                <w:szCs w:val="24"/>
              </w:rPr>
              <w:t xml:space="preserve">Number of defects logged (valid, Invalid, duplicate) </w:t>
            </w:r>
          </w:p>
        </w:tc>
      </w:tr>
      <w:tr w:rsidR="007372AD" w:rsidRPr="00A62FA2" w14:paraId="60C1807C" w14:textId="77777777" w:rsidTr="00FF3343">
        <w:trPr>
          <w:trHeight w:val="827"/>
        </w:trPr>
        <w:tc>
          <w:tcPr>
            <w:tcW w:w="2700" w:type="dxa"/>
            <w:tcBorders>
              <w:left w:val="single" w:sz="4" w:space="0" w:color="000000"/>
              <w:bottom w:val="single" w:sz="4" w:space="0" w:color="000000"/>
            </w:tcBorders>
          </w:tcPr>
          <w:p w14:paraId="5945EAD3" w14:textId="77777777" w:rsidR="007372AD" w:rsidRPr="00A62FA2" w:rsidRDefault="007372AD" w:rsidP="00FF3343">
            <w:pPr>
              <w:pStyle w:val="List2"/>
              <w:snapToGrid w:val="0"/>
              <w:ind w:left="0" w:firstLine="0"/>
              <w:rPr>
                <w:sz w:val="24"/>
                <w:szCs w:val="24"/>
              </w:rPr>
            </w:pPr>
            <w:r w:rsidRPr="00A62FA2">
              <w:rPr>
                <w:sz w:val="24"/>
                <w:szCs w:val="24"/>
              </w:rPr>
              <w:t>Test case/script execution report</w:t>
            </w:r>
          </w:p>
        </w:tc>
        <w:tc>
          <w:tcPr>
            <w:tcW w:w="6130" w:type="dxa"/>
            <w:tcBorders>
              <w:left w:val="single" w:sz="4" w:space="0" w:color="000000"/>
              <w:bottom w:val="single" w:sz="4" w:space="0" w:color="000000"/>
              <w:right w:val="single" w:sz="4" w:space="0" w:color="000000"/>
            </w:tcBorders>
          </w:tcPr>
          <w:p w14:paraId="6A4E81D5" w14:textId="77777777" w:rsidR="007372AD" w:rsidRPr="00A62FA2" w:rsidRDefault="007372AD" w:rsidP="00FF3343">
            <w:pPr>
              <w:pStyle w:val="List2"/>
              <w:snapToGrid w:val="0"/>
              <w:ind w:left="0" w:firstLine="0"/>
              <w:rPr>
                <w:sz w:val="24"/>
                <w:szCs w:val="24"/>
              </w:rPr>
            </w:pPr>
            <w:r w:rsidRPr="00A62FA2">
              <w:rPr>
                <w:sz w:val="24"/>
                <w:szCs w:val="24"/>
              </w:rPr>
              <w:t xml:space="preserve">Number of features available for testing </w:t>
            </w:r>
          </w:p>
          <w:p w14:paraId="60D7B8C5" w14:textId="77777777" w:rsidR="007372AD" w:rsidRPr="00A62FA2" w:rsidRDefault="007372AD" w:rsidP="00FF3343">
            <w:pPr>
              <w:pStyle w:val="List2"/>
              <w:ind w:left="0" w:firstLine="0"/>
              <w:rPr>
                <w:sz w:val="24"/>
                <w:szCs w:val="24"/>
              </w:rPr>
            </w:pPr>
            <w:r w:rsidRPr="00A62FA2">
              <w:rPr>
                <w:sz w:val="24"/>
                <w:szCs w:val="24"/>
              </w:rPr>
              <w:t>Total number of test cases/scripts generated</w:t>
            </w:r>
          </w:p>
          <w:p w14:paraId="4ED84917" w14:textId="77777777" w:rsidR="007372AD" w:rsidRPr="00A62FA2" w:rsidRDefault="007372AD" w:rsidP="00FF3343">
            <w:pPr>
              <w:pStyle w:val="List2"/>
              <w:ind w:left="0" w:firstLine="0"/>
              <w:rPr>
                <w:sz w:val="24"/>
                <w:szCs w:val="24"/>
              </w:rPr>
            </w:pPr>
            <w:r w:rsidRPr="00A62FA2">
              <w:rPr>
                <w:sz w:val="24"/>
                <w:szCs w:val="24"/>
              </w:rPr>
              <w:t>Number of test cases/scripts executed per tester</w:t>
            </w:r>
          </w:p>
          <w:p w14:paraId="5A78C3EE" w14:textId="77777777" w:rsidR="007372AD" w:rsidRPr="00A62FA2" w:rsidRDefault="007372AD" w:rsidP="00FF3343">
            <w:pPr>
              <w:pStyle w:val="List2"/>
              <w:ind w:left="0" w:firstLine="0"/>
              <w:rPr>
                <w:sz w:val="24"/>
                <w:szCs w:val="24"/>
              </w:rPr>
            </w:pPr>
            <w:r w:rsidRPr="00A62FA2">
              <w:rPr>
                <w:sz w:val="24"/>
                <w:szCs w:val="24"/>
              </w:rPr>
              <w:t>Types of testing performed</w:t>
            </w:r>
          </w:p>
          <w:p w14:paraId="660173B9" w14:textId="77777777" w:rsidR="007372AD" w:rsidRPr="00A62FA2" w:rsidRDefault="007372AD" w:rsidP="00FF3343">
            <w:pPr>
              <w:pStyle w:val="List2"/>
              <w:ind w:left="0" w:firstLine="0"/>
              <w:rPr>
                <w:sz w:val="24"/>
                <w:szCs w:val="24"/>
              </w:rPr>
            </w:pPr>
            <w:r w:rsidRPr="00A62FA2">
              <w:rPr>
                <w:sz w:val="24"/>
                <w:szCs w:val="24"/>
              </w:rPr>
              <w:t>Percentage of total test scripts completed</w:t>
            </w:r>
          </w:p>
        </w:tc>
      </w:tr>
      <w:tr w:rsidR="007372AD" w:rsidRPr="00A62FA2" w14:paraId="2020E8C6" w14:textId="77777777" w:rsidTr="00FF3343">
        <w:tc>
          <w:tcPr>
            <w:tcW w:w="2700" w:type="dxa"/>
            <w:tcBorders>
              <w:left w:val="single" w:sz="4" w:space="0" w:color="000000"/>
              <w:bottom w:val="single" w:sz="4" w:space="0" w:color="000000"/>
            </w:tcBorders>
          </w:tcPr>
          <w:p w14:paraId="7A6AEDAF" w14:textId="77777777" w:rsidR="007372AD" w:rsidRPr="00A62FA2" w:rsidRDefault="007372AD" w:rsidP="00FF3343">
            <w:pPr>
              <w:pStyle w:val="List2"/>
              <w:snapToGrid w:val="0"/>
              <w:ind w:left="0" w:firstLine="0"/>
              <w:rPr>
                <w:sz w:val="24"/>
                <w:szCs w:val="24"/>
              </w:rPr>
            </w:pPr>
            <w:r w:rsidRPr="00A62FA2">
              <w:rPr>
                <w:sz w:val="24"/>
                <w:szCs w:val="24"/>
              </w:rPr>
              <w:t>Defect status report</w:t>
            </w:r>
          </w:p>
        </w:tc>
        <w:tc>
          <w:tcPr>
            <w:tcW w:w="6130" w:type="dxa"/>
            <w:tcBorders>
              <w:left w:val="single" w:sz="4" w:space="0" w:color="000000"/>
              <w:bottom w:val="single" w:sz="4" w:space="0" w:color="000000"/>
              <w:right w:val="single" w:sz="4" w:space="0" w:color="000000"/>
            </w:tcBorders>
          </w:tcPr>
          <w:p w14:paraId="732D4E34" w14:textId="77777777" w:rsidR="007372AD" w:rsidRPr="00A62FA2" w:rsidRDefault="007372AD" w:rsidP="00FF3343">
            <w:pPr>
              <w:pStyle w:val="List2"/>
              <w:snapToGrid w:val="0"/>
              <w:ind w:left="0" w:firstLine="0"/>
              <w:rPr>
                <w:sz w:val="24"/>
                <w:szCs w:val="24"/>
              </w:rPr>
            </w:pPr>
            <w:r w:rsidRPr="00A62FA2">
              <w:rPr>
                <w:sz w:val="24"/>
                <w:szCs w:val="24"/>
              </w:rPr>
              <w:t>Total number of defects logged</w:t>
            </w:r>
          </w:p>
          <w:p w14:paraId="2C1E1601" w14:textId="77777777" w:rsidR="007372AD" w:rsidRPr="00A62FA2" w:rsidRDefault="007372AD" w:rsidP="00FF3343">
            <w:pPr>
              <w:pStyle w:val="List2"/>
              <w:ind w:left="0" w:firstLine="0"/>
              <w:rPr>
                <w:sz w:val="24"/>
                <w:szCs w:val="24"/>
              </w:rPr>
            </w:pPr>
            <w:r w:rsidRPr="00A62FA2">
              <w:rPr>
                <w:sz w:val="24"/>
                <w:szCs w:val="24"/>
              </w:rPr>
              <w:t>Total number of defects verified/closed</w:t>
            </w:r>
          </w:p>
          <w:p w14:paraId="193EFA9C" w14:textId="77777777" w:rsidR="007372AD" w:rsidRPr="00A62FA2" w:rsidRDefault="007372AD" w:rsidP="00FF3343">
            <w:pPr>
              <w:pStyle w:val="List2"/>
              <w:ind w:left="0" w:firstLine="0"/>
              <w:rPr>
                <w:sz w:val="24"/>
                <w:szCs w:val="24"/>
              </w:rPr>
            </w:pPr>
            <w:r w:rsidRPr="00A62FA2">
              <w:rPr>
                <w:sz w:val="24"/>
                <w:szCs w:val="24"/>
              </w:rPr>
              <w:t>Total number of open defects</w:t>
            </w:r>
          </w:p>
        </w:tc>
      </w:tr>
      <w:tr w:rsidR="007372AD" w:rsidRPr="00A62FA2" w14:paraId="3EA413E9" w14:textId="77777777" w:rsidTr="00FF3343">
        <w:tc>
          <w:tcPr>
            <w:tcW w:w="2700" w:type="dxa"/>
            <w:tcBorders>
              <w:left w:val="single" w:sz="4" w:space="0" w:color="000000"/>
              <w:bottom w:val="single" w:sz="4" w:space="0" w:color="000000"/>
            </w:tcBorders>
          </w:tcPr>
          <w:p w14:paraId="298EACF4" w14:textId="77777777" w:rsidR="007372AD" w:rsidRPr="00A62FA2" w:rsidRDefault="007372AD" w:rsidP="00FF3343">
            <w:pPr>
              <w:pStyle w:val="List2"/>
              <w:snapToGrid w:val="0"/>
              <w:ind w:left="0" w:firstLine="0"/>
              <w:rPr>
                <w:sz w:val="24"/>
                <w:szCs w:val="24"/>
              </w:rPr>
            </w:pPr>
            <w:r w:rsidRPr="00A62FA2">
              <w:rPr>
                <w:sz w:val="24"/>
                <w:szCs w:val="24"/>
              </w:rPr>
              <w:t>Defects requiring escalation report</w:t>
            </w:r>
          </w:p>
        </w:tc>
        <w:tc>
          <w:tcPr>
            <w:tcW w:w="6130" w:type="dxa"/>
            <w:tcBorders>
              <w:left w:val="single" w:sz="4" w:space="0" w:color="000000"/>
              <w:bottom w:val="single" w:sz="4" w:space="0" w:color="000000"/>
              <w:right w:val="single" w:sz="4" w:space="0" w:color="000000"/>
            </w:tcBorders>
          </w:tcPr>
          <w:p w14:paraId="618DC8E2" w14:textId="77777777" w:rsidR="007372AD" w:rsidRPr="00A62FA2" w:rsidRDefault="007372AD" w:rsidP="00FF3343">
            <w:pPr>
              <w:pStyle w:val="List2"/>
              <w:snapToGrid w:val="0"/>
              <w:ind w:left="0" w:firstLine="0"/>
              <w:rPr>
                <w:sz w:val="24"/>
                <w:szCs w:val="24"/>
              </w:rPr>
            </w:pPr>
            <w:r w:rsidRPr="00A62FA2">
              <w:rPr>
                <w:sz w:val="24"/>
                <w:szCs w:val="24"/>
              </w:rPr>
              <w:t>Components/functional areas affected</w:t>
            </w:r>
          </w:p>
          <w:p w14:paraId="17606171" w14:textId="77777777" w:rsidR="007372AD" w:rsidRPr="00A62FA2" w:rsidRDefault="007372AD" w:rsidP="00FF3343">
            <w:pPr>
              <w:pStyle w:val="List2"/>
              <w:ind w:left="0" w:firstLine="0"/>
              <w:rPr>
                <w:sz w:val="24"/>
                <w:szCs w:val="24"/>
              </w:rPr>
            </w:pPr>
            <w:r w:rsidRPr="00A62FA2">
              <w:rPr>
                <w:sz w:val="24"/>
                <w:szCs w:val="24"/>
              </w:rPr>
              <w:t>Date detected</w:t>
            </w:r>
          </w:p>
          <w:p w14:paraId="6786EFA2" w14:textId="77777777" w:rsidR="007372AD" w:rsidRPr="00A62FA2" w:rsidRDefault="007372AD" w:rsidP="00FF3343">
            <w:pPr>
              <w:pStyle w:val="List2"/>
              <w:ind w:left="0" w:firstLine="0"/>
              <w:rPr>
                <w:sz w:val="24"/>
                <w:szCs w:val="24"/>
              </w:rPr>
            </w:pPr>
            <w:r w:rsidRPr="00A62FA2">
              <w:rPr>
                <w:sz w:val="24"/>
                <w:szCs w:val="24"/>
              </w:rPr>
              <w:t>Current Status</w:t>
            </w:r>
          </w:p>
        </w:tc>
      </w:tr>
    </w:tbl>
    <w:p w14:paraId="379CA75D" w14:textId="77777777" w:rsidR="007372AD" w:rsidRPr="00A62FA2" w:rsidRDefault="007372AD" w:rsidP="007372AD">
      <w:pPr>
        <w:pStyle w:val="List2"/>
        <w:rPr>
          <w:sz w:val="24"/>
          <w:szCs w:val="24"/>
        </w:rPr>
      </w:pPr>
    </w:p>
    <w:p w14:paraId="0FCD6CD6" w14:textId="77777777" w:rsidR="007372AD" w:rsidRPr="00A62FA2" w:rsidRDefault="007372AD" w:rsidP="007372AD">
      <w:pPr>
        <w:pStyle w:val="List2"/>
        <w:numPr>
          <w:ilvl w:val="2"/>
          <w:numId w:val="17"/>
        </w:numPr>
        <w:tabs>
          <w:tab w:val="left" w:pos="720"/>
        </w:tabs>
        <w:ind w:left="720"/>
        <w:rPr>
          <w:sz w:val="24"/>
          <w:szCs w:val="24"/>
        </w:rPr>
      </w:pPr>
      <w:r w:rsidRPr="00A62FA2">
        <w:rPr>
          <w:sz w:val="24"/>
          <w:szCs w:val="24"/>
        </w:rPr>
        <w:t xml:space="preserve">QA team and Project Manager will conduct daily/weekly bug scrub </w:t>
      </w:r>
      <w:proofErr w:type="gramStart"/>
      <w:r w:rsidRPr="00A62FA2">
        <w:rPr>
          <w:sz w:val="24"/>
          <w:szCs w:val="24"/>
        </w:rPr>
        <w:t>meeting</w:t>
      </w:r>
      <w:proofErr w:type="gramEnd"/>
      <w:r w:rsidRPr="00A62FA2">
        <w:rPr>
          <w:sz w:val="24"/>
          <w:szCs w:val="24"/>
        </w:rPr>
        <w:t>. The following information will be discussed.</w:t>
      </w:r>
    </w:p>
    <w:p w14:paraId="56D4FD3F" w14:textId="77777777" w:rsidR="007372AD" w:rsidRPr="00A62FA2" w:rsidRDefault="007372AD" w:rsidP="007372AD">
      <w:pPr>
        <w:pStyle w:val="List2"/>
        <w:numPr>
          <w:ilvl w:val="0"/>
          <w:numId w:val="35"/>
        </w:numPr>
        <w:tabs>
          <w:tab w:val="left" w:pos="1080"/>
        </w:tabs>
        <w:rPr>
          <w:sz w:val="24"/>
          <w:szCs w:val="24"/>
        </w:rPr>
      </w:pPr>
      <w:proofErr w:type="gramStart"/>
      <w:r w:rsidRPr="00A62FA2">
        <w:rPr>
          <w:sz w:val="24"/>
          <w:szCs w:val="24"/>
        </w:rPr>
        <w:t>Current status</w:t>
      </w:r>
      <w:proofErr w:type="gramEnd"/>
      <w:r w:rsidRPr="00A62FA2">
        <w:rPr>
          <w:sz w:val="24"/>
          <w:szCs w:val="24"/>
        </w:rPr>
        <w:t xml:space="preserve"> vs. planned (are we on schedule?).</w:t>
      </w:r>
    </w:p>
    <w:p w14:paraId="440439DF" w14:textId="77777777" w:rsidR="007372AD" w:rsidRPr="00A62FA2" w:rsidRDefault="007372AD" w:rsidP="007372AD">
      <w:pPr>
        <w:pStyle w:val="List2"/>
        <w:numPr>
          <w:ilvl w:val="0"/>
          <w:numId w:val="35"/>
        </w:numPr>
        <w:tabs>
          <w:tab w:val="left" w:pos="1080"/>
        </w:tabs>
        <w:rPr>
          <w:sz w:val="24"/>
          <w:szCs w:val="24"/>
        </w:rPr>
      </w:pPr>
      <w:r w:rsidRPr="00A62FA2">
        <w:rPr>
          <w:sz w:val="24"/>
          <w:szCs w:val="24"/>
        </w:rPr>
        <w:t>Test cases/scripts execution completed (can be at feature level).</w:t>
      </w:r>
    </w:p>
    <w:p w14:paraId="712CEDA2" w14:textId="77777777" w:rsidR="007372AD" w:rsidRPr="00A62FA2" w:rsidRDefault="007372AD" w:rsidP="007372AD">
      <w:pPr>
        <w:pStyle w:val="List2"/>
        <w:numPr>
          <w:ilvl w:val="0"/>
          <w:numId w:val="35"/>
        </w:numPr>
        <w:tabs>
          <w:tab w:val="left" w:pos="1080"/>
        </w:tabs>
        <w:rPr>
          <w:sz w:val="24"/>
          <w:szCs w:val="24"/>
        </w:rPr>
      </w:pPr>
      <w:r w:rsidRPr="00A62FA2">
        <w:rPr>
          <w:sz w:val="24"/>
          <w:szCs w:val="24"/>
        </w:rPr>
        <w:t>Number of defects open and their severity (Bugzilla).</w:t>
      </w:r>
    </w:p>
    <w:p w14:paraId="63A566F2" w14:textId="77777777" w:rsidR="007372AD" w:rsidRPr="00A62FA2" w:rsidRDefault="007372AD" w:rsidP="007372AD">
      <w:pPr>
        <w:pStyle w:val="List2"/>
        <w:numPr>
          <w:ilvl w:val="0"/>
          <w:numId w:val="35"/>
        </w:numPr>
        <w:tabs>
          <w:tab w:val="left" w:pos="1080"/>
        </w:tabs>
        <w:rPr>
          <w:sz w:val="24"/>
          <w:szCs w:val="24"/>
        </w:rPr>
      </w:pPr>
      <w:proofErr w:type="gramStart"/>
      <w:r w:rsidRPr="00A62FA2">
        <w:rPr>
          <w:sz w:val="24"/>
          <w:szCs w:val="24"/>
        </w:rPr>
        <w:t>Summery</w:t>
      </w:r>
      <w:proofErr w:type="gramEnd"/>
      <w:r w:rsidRPr="00A62FA2">
        <w:rPr>
          <w:sz w:val="24"/>
          <w:szCs w:val="24"/>
        </w:rPr>
        <w:t xml:space="preserve"> of QA progress</w:t>
      </w:r>
    </w:p>
    <w:p w14:paraId="5B6B3EEF" w14:textId="77777777" w:rsidR="007372AD" w:rsidRPr="00A62FA2" w:rsidRDefault="007372AD" w:rsidP="007372AD">
      <w:pPr>
        <w:pStyle w:val="List2"/>
        <w:numPr>
          <w:ilvl w:val="0"/>
          <w:numId w:val="35"/>
        </w:numPr>
        <w:tabs>
          <w:tab w:val="left" w:pos="1080"/>
        </w:tabs>
        <w:rPr>
          <w:sz w:val="24"/>
          <w:szCs w:val="24"/>
        </w:rPr>
      </w:pPr>
      <w:r w:rsidRPr="00A62FA2">
        <w:rPr>
          <w:sz w:val="24"/>
          <w:szCs w:val="24"/>
        </w:rPr>
        <w:t>Issues that need clarification/action</w:t>
      </w:r>
    </w:p>
    <w:p w14:paraId="3C5A3BAE" w14:textId="77777777" w:rsidR="007372AD" w:rsidRPr="00A62FA2" w:rsidRDefault="007372AD" w:rsidP="007372AD">
      <w:pPr>
        <w:pStyle w:val="List2"/>
        <w:ind w:firstLine="0"/>
        <w:rPr>
          <w:sz w:val="24"/>
          <w:szCs w:val="24"/>
        </w:rPr>
      </w:pPr>
    </w:p>
    <w:p w14:paraId="6CB0486B" w14:textId="77777777" w:rsidR="007372AD" w:rsidRPr="00A62FA2" w:rsidRDefault="007372AD" w:rsidP="007372AD">
      <w:pPr>
        <w:pStyle w:val="List2"/>
        <w:ind w:left="360" w:firstLine="0"/>
        <w:rPr>
          <w:sz w:val="24"/>
          <w:szCs w:val="24"/>
        </w:rPr>
      </w:pPr>
    </w:p>
    <w:p w14:paraId="41D71247" w14:textId="77777777" w:rsidR="007372AD" w:rsidRPr="00A62FA2" w:rsidRDefault="007372AD" w:rsidP="007372AD">
      <w:pPr>
        <w:rPr>
          <w:rFonts w:ascii="Times New Roman" w:hAnsi="Times New Roman" w:cs="Times New Roman"/>
          <w:b/>
          <w:sz w:val="28"/>
          <w:szCs w:val="28"/>
        </w:rPr>
      </w:pPr>
      <w:r w:rsidRPr="00A62FA2">
        <w:rPr>
          <w:rFonts w:ascii="Times New Roman" w:hAnsi="Times New Roman" w:cs="Times New Roman"/>
          <w:b/>
          <w:sz w:val="28"/>
          <w:szCs w:val="28"/>
        </w:rPr>
        <w:t>Conclusion Report</w:t>
      </w:r>
    </w:p>
    <w:p w14:paraId="72E50CB9" w14:textId="77777777" w:rsidR="007372AD" w:rsidRPr="00A62FA2" w:rsidRDefault="007372AD" w:rsidP="007372AD">
      <w:pPr>
        <w:pStyle w:val="BodyText"/>
        <w:spacing w:before="280"/>
        <w:rPr>
          <w:rFonts w:cs="Times New Roman"/>
        </w:rPr>
      </w:pPr>
      <w:r w:rsidRPr="00A62FA2">
        <w:rPr>
          <w:rFonts w:cs="Times New Roman"/>
        </w:rPr>
        <w:t xml:space="preserve">Upon conclusion of the QA test cycle, the QA/Test Lead will document the results of the test phase of the </w:t>
      </w:r>
      <w:r w:rsidRPr="00A62FA2">
        <w:rPr>
          <w:rFonts w:cs="Times New Roman"/>
          <w:lang w:val="vi-VN"/>
        </w:rPr>
        <w:t xml:space="preserve">ABC Project – Instant Messenger </w:t>
      </w:r>
      <w:r w:rsidRPr="00A62FA2">
        <w:rPr>
          <w:rFonts w:cs="Times New Roman"/>
        </w:rPr>
        <w:t>system in the Conclusion Report.  This report contains information such as:</w:t>
      </w:r>
    </w:p>
    <w:p w14:paraId="58261ABA" w14:textId="77777777" w:rsidR="007372AD" w:rsidRPr="00A62FA2" w:rsidRDefault="007372AD" w:rsidP="007372AD">
      <w:pPr>
        <w:pStyle w:val="BodyText"/>
        <w:numPr>
          <w:ilvl w:val="0"/>
          <w:numId w:val="40"/>
        </w:numPr>
        <w:tabs>
          <w:tab w:val="left" w:pos="720"/>
        </w:tabs>
        <w:spacing w:before="280"/>
        <w:jc w:val="left"/>
        <w:rPr>
          <w:rFonts w:cs="Times New Roman"/>
        </w:rPr>
      </w:pPr>
      <w:r w:rsidRPr="00A62FA2">
        <w:rPr>
          <w:rFonts w:cs="Times New Roman"/>
        </w:rPr>
        <w:t xml:space="preserve">QA Test cycle number, duration and dates </w:t>
      </w:r>
    </w:p>
    <w:p w14:paraId="48DC45C9" w14:textId="77777777" w:rsidR="007372AD" w:rsidRPr="00A62FA2" w:rsidRDefault="007372AD" w:rsidP="007372AD">
      <w:pPr>
        <w:pStyle w:val="BodyText"/>
        <w:numPr>
          <w:ilvl w:val="0"/>
          <w:numId w:val="40"/>
        </w:numPr>
        <w:tabs>
          <w:tab w:val="left" w:pos="720"/>
        </w:tabs>
        <w:jc w:val="left"/>
        <w:rPr>
          <w:rFonts w:cs="Times New Roman"/>
        </w:rPr>
      </w:pPr>
      <w:r w:rsidRPr="00A62FA2">
        <w:rPr>
          <w:rFonts w:cs="Times New Roman"/>
        </w:rPr>
        <w:t>List of test cases executed</w:t>
      </w:r>
    </w:p>
    <w:p w14:paraId="456DFF4B" w14:textId="77777777" w:rsidR="007372AD" w:rsidRPr="00A62FA2" w:rsidRDefault="007372AD" w:rsidP="007372AD">
      <w:pPr>
        <w:pStyle w:val="BodyText"/>
        <w:numPr>
          <w:ilvl w:val="0"/>
          <w:numId w:val="40"/>
        </w:numPr>
        <w:tabs>
          <w:tab w:val="left" w:pos="720"/>
        </w:tabs>
        <w:jc w:val="left"/>
        <w:rPr>
          <w:rFonts w:cs="Times New Roman"/>
        </w:rPr>
      </w:pPr>
      <w:proofErr w:type="gramStart"/>
      <w:r w:rsidRPr="00A62FA2">
        <w:rPr>
          <w:rFonts w:cs="Times New Roman"/>
        </w:rPr>
        <w:t>Test team members</w:t>
      </w:r>
      <w:proofErr w:type="gramEnd"/>
    </w:p>
    <w:p w14:paraId="27E7C0D5" w14:textId="77777777" w:rsidR="007372AD" w:rsidRPr="00A62FA2" w:rsidRDefault="007372AD" w:rsidP="007372AD">
      <w:pPr>
        <w:pStyle w:val="BodyText"/>
        <w:numPr>
          <w:ilvl w:val="0"/>
          <w:numId w:val="40"/>
        </w:numPr>
        <w:tabs>
          <w:tab w:val="left" w:pos="720"/>
        </w:tabs>
        <w:jc w:val="left"/>
        <w:rPr>
          <w:rFonts w:cs="Times New Roman"/>
        </w:rPr>
      </w:pPr>
      <w:r w:rsidRPr="00A62FA2">
        <w:rPr>
          <w:rFonts w:cs="Times New Roman"/>
        </w:rPr>
        <w:t>Test case results</w:t>
      </w:r>
    </w:p>
    <w:p w14:paraId="00DD6407" w14:textId="77777777" w:rsidR="007372AD" w:rsidRPr="00A62FA2" w:rsidRDefault="007372AD" w:rsidP="007372AD">
      <w:pPr>
        <w:pStyle w:val="BodyText"/>
        <w:numPr>
          <w:ilvl w:val="0"/>
          <w:numId w:val="40"/>
        </w:numPr>
        <w:tabs>
          <w:tab w:val="left" w:pos="720"/>
        </w:tabs>
        <w:jc w:val="left"/>
        <w:rPr>
          <w:rFonts w:cs="Times New Roman"/>
        </w:rPr>
      </w:pPr>
      <w:r w:rsidRPr="00A62FA2">
        <w:rPr>
          <w:rFonts w:cs="Times New Roman"/>
        </w:rPr>
        <w:t xml:space="preserve">Number of defects logged with status </w:t>
      </w:r>
    </w:p>
    <w:p w14:paraId="4853204F" w14:textId="77777777" w:rsidR="007372AD" w:rsidRPr="00A62FA2" w:rsidRDefault="007372AD" w:rsidP="007372AD">
      <w:pPr>
        <w:pStyle w:val="BodyText"/>
        <w:numPr>
          <w:ilvl w:val="0"/>
          <w:numId w:val="40"/>
        </w:numPr>
        <w:tabs>
          <w:tab w:val="left" w:pos="720"/>
        </w:tabs>
        <w:jc w:val="left"/>
        <w:rPr>
          <w:rFonts w:cs="Times New Roman"/>
        </w:rPr>
      </w:pPr>
      <w:r w:rsidRPr="00A62FA2">
        <w:rPr>
          <w:rFonts w:cs="Times New Roman"/>
        </w:rPr>
        <w:t>Metrics to quantify success of the project</w:t>
      </w:r>
    </w:p>
    <w:p w14:paraId="380B4048" w14:textId="77777777" w:rsidR="007372AD" w:rsidRPr="00A62FA2" w:rsidRDefault="007372AD" w:rsidP="007372AD">
      <w:pPr>
        <w:pStyle w:val="BodyText"/>
        <w:numPr>
          <w:ilvl w:val="0"/>
          <w:numId w:val="40"/>
        </w:numPr>
        <w:tabs>
          <w:tab w:val="left" w:pos="720"/>
        </w:tabs>
        <w:spacing w:after="280"/>
        <w:jc w:val="left"/>
        <w:rPr>
          <w:rFonts w:cs="Times New Roman"/>
        </w:rPr>
      </w:pPr>
      <w:r w:rsidRPr="00A62FA2">
        <w:rPr>
          <w:rFonts w:cs="Times New Roman"/>
        </w:rPr>
        <w:t xml:space="preserve">Copy of defect log </w:t>
      </w:r>
    </w:p>
    <w:p w14:paraId="22ADD756" w14:textId="77777777" w:rsidR="007372AD" w:rsidRPr="00A62FA2" w:rsidRDefault="007372AD" w:rsidP="007372AD">
      <w:pPr>
        <w:rPr>
          <w:rFonts w:ascii="Times New Roman" w:hAnsi="Times New Roman" w:cs="Times New Roman"/>
        </w:rPr>
      </w:pPr>
    </w:p>
    <w:p w14:paraId="022AB52B" w14:textId="77777777" w:rsidR="007372AD" w:rsidRPr="00A62FA2" w:rsidRDefault="007372AD" w:rsidP="007372AD">
      <w:pPr>
        <w:pStyle w:val="DocInfo"/>
        <w:rPr>
          <w:rFonts w:ascii="Times New Roman" w:hAnsi="Times New Roman"/>
          <w:b/>
          <w:bCs/>
          <w:sz w:val="28"/>
          <w:szCs w:val="28"/>
        </w:rPr>
      </w:pPr>
      <w:r w:rsidRPr="00A62FA2">
        <w:rPr>
          <w:rFonts w:ascii="Times New Roman" w:hAnsi="Times New Roman"/>
          <w:b/>
          <w:bCs/>
          <w:sz w:val="28"/>
          <w:szCs w:val="28"/>
        </w:rPr>
        <w:lastRenderedPageBreak/>
        <w:t>Test Summary Report</w:t>
      </w:r>
    </w:p>
    <w:p w14:paraId="3B74EB91" w14:textId="77777777" w:rsidR="007372AD" w:rsidRPr="00A62FA2" w:rsidRDefault="007372AD" w:rsidP="007372AD">
      <w:pPr>
        <w:rPr>
          <w:rFonts w:ascii="Times New Roman" w:hAnsi="Times New Roman" w:cs="Times New Roman"/>
        </w:rPr>
      </w:pPr>
    </w:p>
    <w:p w14:paraId="0F7DF552" w14:textId="77777777" w:rsidR="007372AD" w:rsidRPr="00A62FA2" w:rsidRDefault="007372AD" w:rsidP="007372AD">
      <w:pPr>
        <w:rPr>
          <w:rFonts w:ascii="Times New Roman" w:hAnsi="Times New Roman" w:cs="Times New Roman"/>
        </w:rPr>
      </w:pPr>
      <w:r w:rsidRPr="00A62FA2">
        <w:rPr>
          <w:rFonts w:ascii="Times New Roman" w:hAnsi="Times New Roman" w:cs="Times New Roman"/>
        </w:rPr>
        <w:t>Test Summary Report would be a combination of all the above reports to present the final testing status during Intermediate/final Release.</w:t>
      </w:r>
    </w:p>
    <w:p w14:paraId="1A099931" w14:textId="7135FE69" w:rsidR="007372AD" w:rsidRPr="00A62FA2" w:rsidRDefault="00AA7025" w:rsidP="00AA7025">
      <w:pPr>
        <w:pStyle w:val="Heading2"/>
        <w:rPr>
          <w:rFonts w:ascii="Times New Roman" w:hAnsi="Times New Roman" w:cs="Times New Roman"/>
          <w:color w:val="auto"/>
        </w:rPr>
      </w:pPr>
      <w:bookmarkStart w:id="45" w:name="_Toc210767076"/>
      <w:r w:rsidRPr="00A62FA2">
        <w:rPr>
          <w:rFonts w:ascii="Times New Roman" w:hAnsi="Times New Roman" w:cs="Times New Roman"/>
          <w:color w:val="auto"/>
        </w:rPr>
        <w:t xml:space="preserve">5.10 </w:t>
      </w:r>
      <w:r w:rsidR="007372AD" w:rsidRPr="00A62FA2">
        <w:rPr>
          <w:rFonts w:ascii="Times New Roman" w:hAnsi="Times New Roman" w:cs="Times New Roman"/>
          <w:color w:val="auto"/>
        </w:rPr>
        <w:t>UAT and Closure</w:t>
      </w:r>
      <w:bookmarkEnd w:id="45"/>
      <w:r w:rsidR="007372AD" w:rsidRPr="00A62FA2">
        <w:rPr>
          <w:rFonts w:ascii="Times New Roman" w:hAnsi="Times New Roman" w:cs="Times New Roman"/>
          <w:color w:val="auto"/>
        </w:rPr>
        <w:tab/>
      </w:r>
    </w:p>
    <w:p w14:paraId="7D469E7A" w14:textId="77777777" w:rsidR="007372AD" w:rsidRPr="00AA7025" w:rsidRDefault="007372AD" w:rsidP="007372AD">
      <w:pPr>
        <w:rPr>
          <w:rFonts w:ascii="Times New Roman" w:hAnsi="Times New Roman" w:cs="Times New Roman"/>
          <w:sz w:val="23"/>
          <w:szCs w:val="23"/>
        </w:rPr>
      </w:pPr>
      <w:r w:rsidRPr="00AA7025">
        <w:rPr>
          <w:rFonts w:ascii="Times New Roman" w:hAnsi="Times New Roman" w:cs="Times New Roman"/>
          <w:noProof/>
          <w:sz w:val="23"/>
          <w:szCs w:val="23"/>
        </w:rPr>
        <w:drawing>
          <wp:inline distT="0" distB="0" distL="0" distR="0" wp14:anchorId="108B26BA" wp14:editId="4559556F">
            <wp:extent cx="6053455" cy="114300"/>
            <wp:effectExtent l="0" t="0" r="4445" b="0"/>
            <wp:docPr id="153198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3455" cy="114300"/>
                    </a:xfrm>
                    <a:prstGeom prst="rect">
                      <a:avLst/>
                    </a:prstGeom>
                    <a:solidFill>
                      <a:srgbClr val="FFFFFF"/>
                    </a:solidFill>
                    <a:ln>
                      <a:noFill/>
                    </a:ln>
                  </pic:spPr>
                </pic:pic>
              </a:graphicData>
            </a:graphic>
          </wp:inline>
        </w:drawing>
      </w:r>
    </w:p>
    <w:p w14:paraId="193A9892" w14:textId="77777777" w:rsidR="007372AD" w:rsidRPr="00AA7025" w:rsidRDefault="007372AD" w:rsidP="007372AD">
      <w:pPr>
        <w:rPr>
          <w:rFonts w:ascii="Times New Roman" w:hAnsi="Times New Roman" w:cs="Times New Roman"/>
          <w:sz w:val="23"/>
          <w:szCs w:val="23"/>
        </w:rPr>
      </w:pPr>
    </w:p>
    <w:p w14:paraId="77FBE264"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The purpose of the User Acceptance Testing (UAT) and Closure phase in the ABC Project – Instant Messenger for Palm OS is to verify that the application meets all defined business and functional requirements, operates correctly in the target Palm OS environments, and is ready for deployment to end users.</w:t>
      </w:r>
    </w:p>
    <w:p w14:paraId="15290FDD"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This phase confirms that the product is stable, user-friendly, and capable of supporting ICQ-based instant-messaging features such as contact management, message exchange, and status updates.</w:t>
      </w:r>
    </w:p>
    <w:p w14:paraId="63525CBC" w14:textId="77777777" w:rsidR="007372AD" w:rsidRPr="00A62FA2" w:rsidRDefault="007372AD" w:rsidP="007372AD">
      <w:pPr>
        <w:rPr>
          <w:rFonts w:ascii="Times New Roman" w:hAnsi="Times New Roman" w:cs="Times New Roman"/>
        </w:rPr>
      </w:pPr>
    </w:p>
    <w:p w14:paraId="69BC9520"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UAT Environment</w:t>
      </w:r>
    </w:p>
    <w:p w14:paraId="02B1DDFF"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UAT will be performed on a dedicated Palm OS UAT Environment, configured and maintained by the ABC Deployment Team.</w:t>
      </w:r>
      <w:r w:rsidRPr="00A62FA2">
        <w:rPr>
          <w:rFonts w:ascii="Times New Roman" w:hAnsi="Times New Roman" w:cs="Times New Roman"/>
          <w:lang w:val="vi-VN"/>
        </w:rPr>
        <w:br/>
        <w:t>The environment will include:</w:t>
      </w:r>
    </w:p>
    <w:p w14:paraId="7C9E2C4A" w14:textId="77777777" w:rsidR="007372AD" w:rsidRPr="00A62FA2" w:rsidRDefault="007372AD" w:rsidP="007372AD">
      <w:pPr>
        <w:numPr>
          <w:ilvl w:val="0"/>
          <w:numId w:val="92"/>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Palm OS Versions: 3.5 through 5.0</w:t>
      </w:r>
    </w:p>
    <w:p w14:paraId="5B161CFA" w14:textId="77777777" w:rsidR="007372AD" w:rsidRPr="00A62FA2" w:rsidRDefault="007372AD" w:rsidP="007372AD">
      <w:pPr>
        <w:numPr>
          <w:ilvl w:val="0"/>
          <w:numId w:val="92"/>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Palm OS Emulator and Simulator with real application ROMs</w:t>
      </w:r>
    </w:p>
    <w:p w14:paraId="7A628A98" w14:textId="77777777" w:rsidR="007372AD" w:rsidRPr="00A62FA2" w:rsidRDefault="007372AD" w:rsidP="007372AD">
      <w:pPr>
        <w:numPr>
          <w:ilvl w:val="0"/>
          <w:numId w:val="92"/>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Network Connectivity: stable ICQ protocol support for send/receive testing</w:t>
      </w:r>
    </w:p>
    <w:p w14:paraId="316BD903" w14:textId="77777777" w:rsidR="007372AD" w:rsidRPr="00A62FA2" w:rsidRDefault="007372AD" w:rsidP="007372AD">
      <w:pPr>
        <w:numPr>
          <w:ilvl w:val="0"/>
          <w:numId w:val="92"/>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Test Data: sample user accounts, contact lists, and message history</w:t>
      </w:r>
    </w:p>
    <w:p w14:paraId="1171223B" w14:textId="77777777" w:rsidR="007372AD" w:rsidRPr="00A62FA2" w:rsidRDefault="007372AD" w:rsidP="007372AD">
      <w:pPr>
        <w:numPr>
          <w:ilvl w:val="0"/>
          <w:numId w:val="92"/>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Bug Tracking Tool: Bugzilla / JIRA (same as QA environment)</w:t>
      </w:r>
    </w:p>
    <w:p w14:paraId="3C3AF89E"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The environment must replicate production as closely as possible to ensure reliable validation results.</w:t>
      </w:r>
    </w:p>
    <w:p w14:paraId="3D608E4E" w14:textId="77777777" w:rsidR="007372AD" w:rsidRPr="00A62FA2" w:rsidRDefault="007372AD" w:rsidP="007372AD">
      <w:pPr>
        <w:rPr>
          <w:rFonts w:ascii="Times New Roman" w:hAnsi="Times New Roman" w:cs="Times New Roman"/>
        </w:rPr>
      </w:pPr>
    </w:p>
    <w:p w14:paraId="3C40160F"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UAT Process</w:t>
      </w:r>
    </w:p>
    <w:p w14:paraId="019B217C" w14:textId="77777777" w:rsidR="007372AD" w:rsidRPr="00A62FA2" w:rsidRDefault="007372AD" w:rsidP="007372AD">
      <w:pPr>
        <w:numPr>
          <w:ilvl w:val="0"/>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Preparation</w:t>
      </w:r>
    </w:p>
    <w:p w14:paraId="376031F8"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Define UAT scope, test objectives, and acceptance criteria.</w:t>
      </w:r>
    </w:p>
    <w:p w14:paraId="0069B91C"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Provide UAT test cases based on functional requirements and real user workflows.</w:t>
      </w:r>
    </w:p>
    <w:p w14:paraId="72EF2715"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Train UAT participants (end users or business representatives) on how to execute test cases and record feedback.</w:t>
      </w:r>
    </w:p>
    <w:p w14:paraId="5BBB4E82" w14:textId="77777777" w:rsidR="007372AD" w:rsidRPr="00A62FA2" w:rsidRDefault="007372AD" w:rsidP="007372AD">
      <w:pPr>
        <w:numPr>
          <w:ilvl w:val="0"/>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Execution</w:t>
      </w:r>
    </w:p>
    <w:p w14:paraId="3BBFBF72"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End users perform functional testing on the Palm OS Emulator or Simulator.</w:t>
      </w:r>
    </w:p>
    <w:p w14:paraId="462059AC"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Users validate key features such as:</w:t>
      </w:r>
    </w:p>
    <w:p w14:paraId="621CEC7B"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Account creation, login, and auto-login</w:t>
      </w:r>
    </w:p>
    <w:p w14:paraId="0AA91217"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ICQ connection and disconnection</w:t>
      </w:r>
    </w:p>
    <w:p w14:paraId="1327A2F2"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lastRenderedPageBreak/>
        <w:t>Sending / receiving messages</w:t>
      </w:r>
    </w:p>
    <w:p w14:paraId="72A2E64B"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Contact list synchronization</w:t>
      </w:r>
    </w:p>
    <w:p w14:paraId="6E69B6EA"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Status updates and notifications</w:t>
      </w:r>
    </w:p>
    <w:p w14:paraId="689B2FF5"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Emoticon display and fonts</w:t>
      </w:r>
    </w:p>
    <w:p w14:paraId="248BBB13"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All discovered issues are logged in Bugzilla / JIRA, classified by severity and assigned to the appropriate owner.</w:t>
      </w:r>
    </w:p>
    <w:p w14:paraId="1F947F0D" w14:textId="77777777" w:rsidR="007372AD" w:rsidRPr="00A62FA2" w:rsidRDefault="007372AD" w:rsidP="007372AD">
      <w:pPr>
        <w:numPr>
          <w:ilvl w:val="0"/>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Defect Resolution and Retest</w:t>
      </w:r>
    </w:p>
    <w:p w14:paraId="1EDAE393"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Development Team fixes the identified defects.</w:t>
      </w:r>
    </w:p>
    <w:p w14:paraId="4E594DAD"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QA Team verifies the fixes and performs regression testing to ensure stability.</w:t>
      </w:r>
    </w:p>
    <w:p w14:paraId="5305C66E"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Updated builds are provided to the UAT Team for confirmation.</w:t>
      </w:r>
    </w:p>
    <w:p w14:paraId="1F9A48F9" w14:textId="77777777" w:rsidR="007372AD" w:rsidRPr="00A62FA2" w:rsidRDefault="007372AD" w:rsidP="007372AD">
      <w:pPr>
        <w:numPr>
          <w:ilvl w:val="0"/>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Sign-Off and Closure</w:t>
      </w:r>
    </w:p>
    <w:p w14:paraId="7CEE3838"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UAT is considered complete when:</w:t>
      </w:r>
    </w:p>
    <w:p w14:paraId="59EFAC49"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All planned test cases have been executed.</w:t>
      </w:r>
    </w:p>
    <w:p w14:paraId="5AB154BE"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All Critical and High-severity defects are resolved and closed.</w:t>
      </w:r>
    </w:p>
    <w:p w14:paraId="600CF043"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Regression testing has been successfully completed.</w:t>
      </w:r>
    </w:p>
    <w:p w14:paraId="6B6A221D" w14:textId="77777777" w:rsidR="007372AD" w:rsidRPr="00A62FA2" w:rsidRDefault="007372AD" w:rsidP="007372AD">
      <w:pPr>
        <w:numPr>
          <w:ilvl w:val="2"/>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UAT participants formally approve the product by signing the UAT Sign-Off Document.</w:t>
      </w:r>
    </w:p>
    <w:p w14:paraId="61ABA254"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The QA Lead compiles a UAT Summary Report including execution results, defect status, outstanding issues, and final recommendations.</w:t>
      </w:r>
    </w:p>
    <w:p w14:paraId="107F4AA8" w14:textId="77777777" w:rsidR="007372AD" w:rsidRPr="00A62FA2" w:rsidRDefault="007372AD" w:rsidP="007372AD">
      <w:pPr>
        <w:numPr>
          <w:ilvl w:val="0"/>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Post-UAT Activities</w:t>
      </w:r>
    </w:p>
    <w:p w14:paraId="7E5FD636"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Prepare the Release Readiness Checklist and submit it to the Project Manager.</w:t>
      </w:r>
    </w:p>
    <w:p w14:paraId="3DA9C4E3"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Archive all UAT artifacts (test cases, reports, sign-off forms) in the project repository.</w:t>
      </w:r>
    </w:p>
    <w:p w14:paraId="34F30844" w14:textId="77777777" w:rsidR="007372AD" w:rsidRPr="00A62FA2" w:rsidRDefault="007372AD" w:rsidP="007372AD">
      <w:pPr>
        <w:numPr>
          <w:ilvl w:val="1"/>
          <w:numId w:val="93"/>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Conduct a Project Closure Meeting to review lessons learned and improvement opportunities for future releases.</w:t>
      </w:r>
    </w:p>
    <w:p w14:paraId="6A90DD56" w14:textId="77777777" w:rsidR="007372AD" w:rsidRPr="00A62FA2" w:rsidRDefault="007372AD" w:rsidP="007372AD">
      <w:pPr>
        <w:rPr>
          <w:rFonts w:ascii="Times New Roman" w:hAnsi="Times New Roman" w:cs="Times New Roman"/>
        </w:rPr>
      </w:pPr>
    </w:p>
    <w:p w14:paraId="528814C4"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Acceptance Criteria</w:t>
      </w:r>
    </w:p>
    <w:p w14:paraId="49918BF4"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Testing will be deemed complete and acceptable when the following conditions are met:</w:t>
      </w:r>
    </w:p>
    <w:p w14:paraId="6FB2E6EE" w14:textId="77777777" w:rsidR="007372AD" w:rsidRPr="00A62FA2" w:rsidRDefault="007372AD" w:rsidP="007372AD">
      <w:pPr>
        <w:numPr>
          <w:ilvl w:val="0"/>
          <w:numId w:val="94"/>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All functionality, integration, and system test cases have been executed.</w:t>
      </w:r>
    </w:p>
    <w:p w14:paraId="3D5229C1" w14:textId="77777777" w:rsidR="007372AD" w:rsidRPr="00A62FA2" w:rsidRDefault="007372AD" w:rsidP="007372AD">
      <w:pPr>
        <w:numPr>
          <w:ilvl w:val="0"/>
          <w:numId w:val="94"/>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All Major, Critical, and Blocker defects are fixed and verified.</w:t>
      </w:r>
    </w:p>
    <w:p w14:paraId="14189D2B" w14:textId="77777777" w:rsidR="007372AD" w:rsidRPr="00A62FA2" w:rsidRDefault="007372AD" w:rsidP="007372AD">
      <w:pPr>
        <w:numPr>
          <w:ilvl w:val="0"/>
          <w:numId w:val="94"/>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Overall defect closure rate ≥ 95%.</w:t>
      </w:r>
    </w:p>
    <w:p w14:paraId="0F523C1D" w14:textId="77777777" w:rsidR="007372AD" w:rsidRPr="00A62FA2" w:rsidRDefault="007372AD" w:rsidP="007372AD">
      <w:pPr>
        <w:numPr>
          <w:ilvl w:val="0"/>
          <w:numId w:val="94"/>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No open defects that block deployment.</w:t>
      </w:r>
    </w:p>
    <w:p w14:paraId="60D8CE91" w14:textId="77777777" w:rsidR="007372AD" w:rsidRPr="00A62FA2" w:rsidRDefault="007372AD" w:rsidP="007372AD">
      <w:pPr>
        <w:numPr>
          <w:ilvl w:val="0"/>
          <w:numId w:val="94"/>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All UAT documents and reports have been reviewed and approved by the ABC Project Manager and Client Representative.</w:t>
      </w:r>
    </w:p>
    <w:p w14:paraId="78798D0E" w14:textId="77777777" w:rsidR="007372AD" w:rsidRPr="00A62FA2" w:rsidRDefault="007372AD" w:rsidP="007372AD">
      <w:pPr>
        <w:rPr>
          <w:rFonts w:ascii="Times New Roman" w:hAnsi="Times New Roman" w:cs="Times New Roman"/>
        </w:rPr>
      </w:pPr>
    </w:p>
    <w:p w14:paraId="6A254001" w14:textId="77777777" w:rsidR="007372AD" w:rsidRPr="00A62FA2" w:rsidRDefault="007372AD" w:rsidP="007372AD">
      <w:pPr>
        <w:rPr>
          <w:rFonts w:ascii="Times New Roman" w:hAnsi="Times New Roman" w:cs="Times New Roman"/>
          <w:lang w:val="vi-VN"/>
        </w:rPr>
      </w:pPr>
      <w:r w:rsidRPr="00A62FA2">
        <w:rPr>
          <w:rFonts w:ascii="Times New Roman" w:hAnsi="Times New Roman" w:cs="Times New Roman"/>
          <w:lang w:val="vi-VN"/>
        </w:rPr>
        <w:t>Expected Outcomes</w:t>
      </w:r>
    </w:p>
    <w:p w14:paraId="32155230" w14:textId="77777777" w:rsidR="007372AD" w:rsidRPr="00A62FA2" w:rsidRDefault="007372AD" w:rsidP="007372AD">
      <w:pPr>
        <w:numPr>
          <w:ilvl w:val="0"/>
          <w:numId w:val="95"/>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Confirmation that the ABC Instant Messenger application functions correctly under Palm OS 3.5 – 5.0.</w:t>
      </w:r>
    </w:p>
    <w:p w14:paraId="76FEBD85" w14:textId="77777777" w:rsidR="007372AD" w:rsidRPr="00A62FA2" w:rsidRDefault="007372AD" w:rsidP="007372AD">
      <w:pPr>
        <w:numPr>
          <w:ilvl w:val="0"/>
          <w:numId w:val="95"/>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All user-facing functionality (ICQ connection, messaging, contact management, auto-login, alerts) works as expected.</w:t>
      </w:r>
    </w:p>
    <w:p w14:paraId="25B99F77" w14:textId="77777777" w:rsidR="007372AD" w:rsidRPr="00A62FA2" w:rsidRDefault="007372AD" w:rsidP="007372AD">
      <w:pPr>
        <w:numPr>
          <w:ilvl w:val="0"/>
          <w:numId w:val="95"/>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The product is ready for production deployment and user release.</w:t>
      </w:r>
    </w:p>
    <w:p w14:paraId="5D274D5A" w14:textId="77777777" w:rsidR="007372AD" w:rsidRPr="00A62FA2" w:rsidRDefault="007372AD" w:rsidP="007372AD">
      <w:pPr>
        <w:numPr>
          <w:ilvl w:val="0"/>
          <w:numId w:val="95"/>
        </w:numPr>
        <w:suppressAutoHyphens/>
        <w:spacing w:after="0" w:line="240" w:lineRule="auto"/>
        <w:rPr>
          <w:rFonts w:ascii="Times New Roman" w:hAnsi="Times New Roman" w:cs="Times New Roman"/>
          <w:lang w:val="vi-VN"/>
        </w:rPr>
      </w:pPr>
      <w:r w:rsidRPr="00A62FA2">
        <w:rPr>
          <w:rFonts w:ascii="Times New Roman" w:hAnsi="Times New Roman" w:cs="Times New Roman"/>
          <w:lang w:val="vi-VN"/>
        </w:rPr>
        <w:t>Documentation of all testing results, sign-offs, and closure reports is complete.</w:t>
      </w:r>
    </w:p>
    <w:p w14:paraId="47CF6D95" w14:textId="77777777" w:rsidR="007372AD" w:rsidRPr="00A62FA2" w:rsidRDefault="007372AD" w:rsidP="007372AD">
      <w:pPr>
        <w:rPr>
          <w:rFonts w:ascii="Times New Roman" w:hAnsi="Times New Roman" w:cs="Times New Roman"/>
        </w:rPr>
      </w:pPr>
    </w:p>
    <w:p w14:paraId="7BABB894" w14:textId="77777777" w:rsidR="007372AD" w:rsidRPr="00AA7025" w:rsidRDefault="007372AD" w:rsidP="007372AD">
      <w:pPr>
        <w:rPr>
          <w:rFonts w:ascii="Times New Roman" w:hAnsi="Times New Roman" w:cs="Times New Roman"/>
          <w:sz w:val="23"/>
          <w:szCs w:val="23"/>
        </w:rPr>
      </w:pPr>
    </w:p>
    <w:p w14:paraId="05D5029A" w14:textId="59597189" w:rsidR="007372AD" w:rsidRPr="00A62FA2" w:rsidRDefault="00AA7025" w:rsidP="00AA7025">
      <w:pPr>
        <w:pStyle w:val="Heading1"/>
        <w:rPr>
          <w:rFonts w:ascii="Times New Roman" w:hAnsi="Times New Roman" w:cs="Times New Roman"/>
          <w:color w:val="auto"/>
        </w:rPr>
      </w:pPr>
      <w:bookmarkStart w:id="46" w:name="_Toc210767077"/>
      <w:r w:rsidRPr="00A62FA2">
        <w:rPr>
          <w:rFonts w:ascii="Times New Roman" w:hAnsi="Times New Roman" w:cs="Times New Roman"/>
          <w:color w:val="auto"/>
        </w:rPr>
        <w:lastRenderedPageBreak/>
        <w:t xml:space="preserve">6. </w:t>
      </w:r>
      <w:r w:rsidR="007372AD" w:rsidRPr="00A62FA2">
        <w:rPr>
          <w:rFonts w:ascii="Times New Roman" w:hAnsi="Times New Roman" w:cs="Times New Roman"/>
          <w:color w:val="auto"/>
        </w:rPr>
        <w:t>Configuration management – ABC Project</w:t>
      </w:r>
      <w:bookmarkEnd w:id="46"/>
    </w:p>
    <w:p w14:paraId="57D172BC" w14:textId="77777777" w:rsidR="007372AD" w:rsidRPr="00A62FA2" w:rsidRDefault="007372AD" w:rsidP="007372AD">
      <w:pPr>
        <w:spacing w:before="100" w:beforeAutospacing="1" w:after="100" w:afterAutospacing="1"/>
        <w:jc w:val="both"/>
        <w:rPr>
          <w:rFonts w:ascii="Times New Roman" w:hAnsi="Times New Roman" w:cs="Times New Roman"/>
          <w:lang w:val="vi-VN" w:eastAsia="vi-VN"/>
        </w:rPr>
      </w:pPr>
      <w:r w:rsidRPr="00A62FA2">
        <w:rPr>
          <w:rFonts w:ascii="Times New Roman" w:hAnsi="Times New Roman" w:cs="Times New Roman"/>
          <w:lang w:val="vi-VN" w:eastAsia="vi-VN"/>
        </w:rPr>
        <w:t>The Configuration Management (CM) process for the ABC Project – Instant Messenger for Palm OS ensures that all project artifacts (documents, source code, builds, and test materials) are properly controlled, versioned, and</w:t>
      </w:r>
      <w:r w:rsidRPr="00A62FA2">
        <w:rPr>
          <w:rFonts w:ascii="Times New Roman" w:hAnsi="Times New Roman" w:cs="Times New Roman"/>
          <w:lang w:eastAsia="vi-VN"/>
        </w:rPr>
        <w:t xml:space="preserve"> </w:t>
      </w:r>
      <w:r w:rsidRPr="00A62FA2">
        <w:rPr>
          <w:rFonts w:ascii="Times New Roman" w:hAnsi="Times New Roman" w:cs="Times New Roman"/>
          <w:lang w:val="vi-VN" w:eastAsia="vi-VN"/>
        </w:rPr>
        <w:t>maintained throughout the software development and testing lifecycle.</w:t>
      </w:r>
      <w:r w:rsidRPr="00A62FA2">
        <w:rPr>
          <w:rFonts w:ascii="Times New Roman" w:hAnsi="Times New Roman" w:cs="Times New Roman"/>
          <w:lang w:eastAsia="vi-VN"/>
        </w:rPr>
        <w:t xml:space="preserve"> </w:t>
      </w:r>
      <w:r w:rsidRPr="00A62FA2">
        <w:rPr>
          <w:rFonts w:ascii="Times New Roman" w:hAnsi="Times New Roman" w:cs="Times New Roman"/>
          <w:lang w:val="vi-VN" w:eastAsia="vi-VN"/>
        </w:rPr>
        <w:t>Effective configuration management guarantees traceability, consistency, and reproducibility of test results, as well as secure handling of all software releases for both QA and UAT environments.</w:t>
      </w:r>
    </w:p>
    <w:p w14:paraId="192B7742" w14:textId="77777777" w:rsidR="007372AD" w:rsidRPr="00A62FA2" w:rsidRDefault="007372AD" w:rsidP="007372AD">
      <w:pPr>
        <w:spacing w:after="240"/>
        <w:rPr>
          <w:rFonts w:ascii="Times New Roman" w:hAnsi="Times New Roman" w:cs="Times New Roman"/>
          <w:b/>
          <w:bCs/>
          <w:lang w:val="vi-VN" w:eastAsia="vi-VN"/>
        </w:rPr>
      </w:pPr>
      <w:r w:rsidRPr="00A62FA2">
        <w:rPr>
          <w:rFonts w:ascii="Times New Roman" w:hAnsi="Times New Roman" w:cs="Times New Roman"/>
          <w:b/>
          <w:bCs/>
          <w:lang w:val="vi-VN" w:eastAsia="vi-VN"/>
        </w:rPr>
        <w:t>Objectives</w:t>
      </w:r>
    </w:p>
    <w:p w14:paraId="338AD41A" w14:textId="77777777" w:rsidR="007372AD" w:rsidRPr="00A62FA2" w:rsidRDefault="007372AD" w:rsidP="007372AD">
      <w:pPr>
        <w:rPr>
          <w:rFonts w:ascii="Times New Roman" w:hAnsi="Times New Roman" w:cs="Times New Roman"/>
          <w:lang w:val="vi-VN" w:eastAsia="vi-VN"/>
        </w:rPr>
      </w:pPr>
      <w:r w:rsidRPr="00A62FA2">
        <w:rPr>
          <w:rFonts w:ascii="Times New Roman" w:hAnsi="Times New Roman" w:cs="Times New Roman"/>
          <w:lang w:val="vi-VN" w:eastAsia="vi-VN"/>
        </w:rPr>
        <w:t>The key objectives of configuration management in the ABC Project are to:</w:t>
      </w:r>
    </w:p>
    <w:p w14:paraId="6FF7BAF7" w14:textId="77777777" w:rsidR="007372AD" w:rsidRPr="00A62FA2" w:rsidRDefault="007372AD" w:rsidP="007372AD">
      <w:pPr>
        <w:pStyle w:val="ListParagraph"/>
        <w:numPr>
          <w:ilvl w:val="0"/>
          <w:numId w:val="96"/>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Establish and maintain integrity of all project deliverables and test artifacts.</w:t>
      </w:r>
    </w:p>
    <w:p w14:paraId="0DCC878D" w14:textId="77777777" w:rsidR="007372AD" w:rsidRPr="00A62FA2" w:rsidRDefault="007372AD" w:rsidP="007372AD">
      <w:pPr>
        <w:pStyle w:val="ListParagraph"/>
        <w:numPr>
          <w:ilvl w:val="0"/>
          <w:numId w:val="96"/>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Ensure that all software builds and test environments are properly versioned and documented.</w:t>
      </w:r>
    </w:p>
    <w:p w14:paraId="7A78DC66" w14:textId="77777777" w:rsidR="007372AD" w:rsidRPr="00A62FA2" w:rsidRDefault="007372AD" w:rsidP="007372AD">
      <w:pPr>
        <w:pStyle w:val="ListParagraph"/>
        <w:numPr>
          <w:ilvl w:val="0"/>
          <w:numId w:val="96"/>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Prevent unauthorized changes to code, test scripts, and test data.</w:t>
      </w:r>
    </w:p>
    <w:p w14:paraId="09AC2D65" w14:textId="77777777" w:rsidR="007372AD" w:rsidRPr="00A62FA2" w:rsidRDefault="007372AD" w:rsidP="007372AD">
      <w:pPr>
        <w:pStyle w:val="ListParagraph"/>
        <w:numPr>
          <w:ilvl w:val="0"/>
          <w:numId w:val="96"/>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Facilitate controlled deployment of software builds to QA, UAT, and Production environments.</w:t>
      </w:r>
    </w:p>
    <w:p w14:paraId="2D562461" w14:textId="77777777" w:rsidR="007372AD" w:rsidRPr="00A62FA2" w:rsidRDefault="007372AD" w:rsidP="007372AD">
      <w:pPr>
        <w:pStyle w:val="ListParagraph"/>
        <w:numPr>
          <w:ilvl w:val="0"/>
          <w:numId w:val="96"/>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Provide visibility into configuration baselines and changes across the project lifecycle.</w:t>
      </w:r>
    </w:p>
    <w:p w14:paraId="5CBE68EA" w14:textId="77777777" w:rsidR="007372AD" w:rsidRPr="00A62FA2" w:rsidRDefault="007372AD" w:rsidP="007372AD">
      <w:pPr>
        <w:rPr>
          <w:rFonts w:ascii="Times New Roman" w:hAnsi="Times New Roman" w:cs="Times New Roman"/>
          <w:lang w:eastAsia="vi-VN"/>
        </w:rPr>
      </w:pPr>
    </w:p>
    <w:p w14:paraId="0FCBC462" w14:textId="77777777" w:rsidR="007372AD" w:rsidRPr="00A62FA2" w:rsidRDefault="007372AD" w:rsidP="007372AD">
      <w:pPr>
        <w:spacing w:after="240"/>
        <w:rPr>
          <w:rFonts w:ascii="Times New Roman" w:hAnsi="Times New Roman" w:cs="Times New Roman"/>
          <w:b/>
          <w:bCs/>
          <w:lang w:val="vi-VN" w:eastAsia="vi-VN"/>
        </w:rPr>
      </w:pPr>
      <w:r w:rsidRPr="00A62FA2">
        <w:rPr>
          <w:rFonts w:ascii="Times New Roman" w:hAnsi="Times New Roman" w:cs="Times New Roman"/>
          <w:b/>
          <w:bCs/>
          <w:lang w:val="vi-VN" w:eastAsia="vi-VN"/>
        </w:rPr>
        <w:t>Scope</w:t>
      </w:r>
    </w:p>
    <w:p w14:paraId="1739A23F" w14:textId="77777777" w:rsidR="007372AD" w:rsidRPr="00A62FA2" w:rsidRDefault="007372AD" w:rsidP="007372AD">
      <w:pPr>
        <w:rPr>
          <w:rFonts w:ascii="Times New Roman" w:hAnsi="Times New Roman" w:cs="Times New Roman"/>
          <w:lang w:val="vi-VN" w:eastAsia="vi-VN"/>
        </w:rPr>
      </w:pPr>
      <w:r w:rsidRPr="00A62FA2">
        <w:rPr>
          <w:rFonts w:ascii="Times New Roman" w:hAnsi="Times New Roman" w:cs="Times New Roman"/>
          <w:lang w:val="vi-VN" w:eastAsia="vi-VN"/>
        </w:rPr>
        <w:t>Configuration Management applies to all software components, documentation, and artifacts associated with the ABC Instant Messenger Palm OS system, including:</w:t>
      </w:r>
    </w:p>
    <w:p w14:paraId="1911F8AC" w14:textId="77777777" w:rsidR="007372AD" w:rsidRPr="00A62FA2" w:rsidRDefault="007372AD" w:rsidP="007372AD">
      <w:pPr>
        <w:pStyle w:val="ListParagraph"/>
        <w:numPr>
          <w:ilvl w:val="0"/>
          <w:numId w:val="97"/>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Source code and executable builds</w:t>
      </w:r>
    </w:p>
    <w:p w14:paraId="617D9149" w14:textId="77777777" w:rsidR="007372AD" w:rsidRPr="00A62FA2" w:rsidRDefault="007372AD" w:rsidP="007372AD">
      <w:pPr>
        <w:pStyle w:val="ListParagraph"/>
        <w:numPr>
          <w:ilvl w:val="0"/>
          <w:numId w:val="97"/>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Test plans, test cases, and scripts</w:t>
      </w:r>
    </w:p>
    <w:p w14:paraId="293B7D34" w14:textId="77777777" w:rsidR="007372AD" w:rsidRPr="00A62FA2" w:rsidRDefault="007372AD" w:rsidP="007372AD">
      <w:pPr>
        <w:pStyle w:val="ListParagraph"/>
        <w:numPr>
          <w:ilvl w:val="0"/>
          <w:numId w:val="97"/>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Test data and input files</w:t>
      </w:r>
    </w:p>
    <w:p w14:paraId="6A3F0C01" w14:textId="77777777" w:rsidR="007372AD" w:rsidRPr="00A62FA2" w:rsidRDefault="007372AD" w:rsidP="007372AD">
      <w:pPr>
        <w:pStyle w:val="ListParagraph"/>
        <w:numPr>
          <w:ilvl w:val="0"/>
          <w:numId w:val="97"/>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Test reports and results</w:t>
      </w:r>
    </w:p>
    <w:p w14:paraId="0FBC7395" w14:textId="77777777" w:rsidR="007372AD" w:rsidRPr="00A62FA2" w:rsidRDefault="007372AD" w:rsidP="007372AD">
      <w:pPr>
        <w:pStyle w:val="ListParagraph"/>
        <w:numPr>
          <w:ilvl w:val="0"/>
          <w:numId w:val="97"/>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Environment configuration files (Palm Emulator, Palm OS ROMs, Simulator setup)</w:t>
      </w:r>
    </w:p>
    <w:p w14:paraId="4BAAE036" w14:textId="77777777" w:rsidR="007372AD" w:rsidRPr="00A62FA2" w:rsidRDefault="007372AD" w:rsidP="007372AD">
      <w:pPr>
        <w:pStyle w:val="ListParagraph"/>
        <w:numPr>
          <w:ilvl w:val="0"/>
          <w:numId w:val="97"/>
        </w:numPr>
        <w:spacing w:after="0" w:line="240" w:lineRule="auto"/>
        <w:rPr>
          <w:rFonts w:ascii="Times New Roman" w:hAnsi="Times New Roman" w:cs="Times New Roman"/>
          <w:lang w:val="vi-VN" w:eastAsia="vi-VN"/>
        </w:rPr>
      </w:pPr>
      <w:r w:rsidRPr="00A62FA2">
        <w:rPr>
          <w:rFonts w:ascii="Times New Roman" w:hAnsi="Times New Roman" w:cs="Times New Roman"/>
          <w:lang w:val="vi-VN" w:eastAsia="vi-VN"/>
        </w:rPr>
        <w:t>User manuals and release documentation</w:t>
      </w:r>
    </w:p>
    <w:p w14:paraId="75686396" w14:textId="77777777" w:rsidR="007372AD" w:rsidRPr="00A62FA2" w:rsidRDefault="007372AD" w:rsidP="007372AD">
      <w:pPr>
        <w:rPr>
          <w:rFonts w:ascii="Times New Roman" w:hAnsi="Times New Roman" w:cs="Times New Roman"/>
          <w:sz w:val="28"/>
          <w:szCs w:val="28"/>
        </w:rPr>
      </w:pPr>
    </w:p>
    <w:p w14:paraId="40C167E1" w14:textId="77777777" w:rsidR="007372AD" w:rsidRPr="00AA7025" w:rsidRDefault="007372AD" w:rsidP="007372AD">
      <w:pPr>
        <w:rPr>
          <w:rFonts w:ascii="Times New Roman" w:hAnsi="Times New Roman" w:cs="Times New Roman"/>
          <w:sz w:val="23"/>
          <w:szCs w:val="23"/>
        </w:rPr>
      </w:pPr>
    </w:p>
    <w:p w14:paraId="56BAFC47" w14:textId="73EA2A89" w:rsidR="007372AD" w:rsidRPr="00A62FA2" w:rsidRDefault="00AA7025" w:rsidP="00AA7025">
      <w:pPr>
        <w:pStyle w:val="Heading1"/>
        <w:rPr>
          <w:rFonts w:ascii="Times New Roman" w:hAnsi="Times New Roman" w:cs="Times New Roman"/>
          <w:color w:val="auto"/>
        </w:rPr>
      </w:pPr>
      <w:bookmarkStart w:id="47" w:name="_Toc210767078"/>
      <w:r w:rsidRPr="00A62FA2">
        <w:rPr>
          <w:rFonts w:ascii="Times New Roman" w:hAnsi="Times New Roman" w:cs="Times New Roman"/>
          <w:color w:val="auto"/>
        </w:rPr>
        <w:t xml:space="preserve">7. </w:t>
      </w:r>
      <w:r w:rsidR="007372AD" w:rsidRPr="00A62FA2">
        <w:rPr>
          <w:rFonts w:ascii="Times New Roman" w:hAnsi="Times New Roman" w:cs="Times New Roman"/>
          <w:color w:val="auto"/>
        </w:rPr>
        <w:t>Deliverables</w:t>
      </w:r>
      <w:bookmarkEnd w:id="47"/>
    </w:p>
    <w:p w14:paraId="5E6D0BF4" w14:textId="77777777" w:rsidR="007372AD" w:rsidRPr="00AA7025" w:rsidRDefault="007372AD" w:rsidP="007372AD">
      <w:pPr>
        <w:jc w:val="both"/>
        <w:rPr>
          <w:rFonts w:ascii="Times New Roman" w:hAnsi="Times New Roman" w:cs="Times New Roman"/>
          <w:b/>
          <w:sz w:val="21"/>
          <w:szCs w:val="21"/>
        </w:rPr>
      </w:pPr>
    </w:p>
    <w:p w14:paraId="18707984" w14:textId="77777777" w:rsidR="007372AD" w:rsidRPr="00A62FA2" w:rsidRDefault="007372AD" w:rsidP="007372AD">
      <w:pPr>
        <w:rPr>
          <w:rFonts w:ascii="Times New Roman" w:hAnsi="Times New Roman" w:cs="Times New Roman"/>
          <w:bCs/>
          <w:lang w:val="vi-VN"/>
        </w:rPr>
      </w:pPr>
      <w:r w:rsidRPr="00A62FA2">
        <w:rPr>
          <w:rFonts w:ascii="Times New Roman" w:hAnsi="Times New Roman" w:cs="Times New Roman"/>
          <w:bCs/>
          <w:lang w:val="vi-VN"/>
        </w:rPr>
        <w:t>This section defines all testing deliverables to be produced and submitted during the QA and Testing phases of the ABC Project – Instant Messenger for Palm OS.</w:t>
      </w:r>
      <w:r w:rsidRPr="00A62FA2">
        <w:rPr>
          <w:rFonts w:ascii="Times New Roman" w:hAnsi="Times New Roman" w:cs="Times New Roman"/>
          <w:bCs/>
        </w:rPr>
        <w:t xml:space="preserve"> </w:t>
      </w:r>
      <w:r w:rsidRPr="00A62FA2">
        <w:rPr>
          <w:rFonts w:ascii="Times New Roman" w:hAnsi="Times New Roman" w:cs="Times New Roman"/>
          <w:bCs/>
          <w:lang w:val="vi-VN"/>
        </w:rPr>
        <w:t>These deliverables ensure transparency, traceability, and quality control throughout the testing lifecycle.</w:t>
      </w:r>
    </w:p>
    <w:p w14:paraId="2DF289AE" w14:textId="77777777" w:rsidR="007372AD" w:rsidRPr="00A62FA2" w:rsidRDefault="007372AD" w:rsidP="007372AD">
      <w:pPr>
        <w:rPr>
          <w:rFonts w:ascii="Times New Roman" w:hAnsi="Times New Roman" w:cs="Times New Roman"/>
          <w:bCs/>
          <w:lang w:val="vi-VN"/>
        </w:rPr>
      </w:pPr>
      <w:r w:rsidRPr="00A62FA2">
        <w:rPr>
          <w:rFonts w:ascii="Times New Roman" w:hAnsi="Times New Roman" w:cs="Times New Roman"/>
          <w:bCs/>
          <w:lang w:val="vi-VN"/>
        </w:rPr>
        <w:t>Assumptions</w:t>
      </w:r>
    </w:p>
    <w:p w14:paraId="4C98B20D" w14:textId="77777777" w:rsidR="007372AD" w:rsidRPr="00A62FA2" w:rsidRDefault="007372AD" w:rsidP="007372AD">
      <w:pPr>
        <w:rPr>
          <w:rFonts w:ascii="Times New Roman" w:hAnsi="Times New Roman" w:cs="Times New Roman"/>
          <w:bCs/>
          <w:lang w:val="vi-VN"/>
        </w:rPr>
      </w:pPr>
      <w:r w:rsidRPr="00A62FA2">
        <w:rPr>
          <w:rFonts w:ascii="Times New Roman" w:hAnsi="Times New Roman" w:cs="Times New Roman"/>
          <w:bCs/>
          <w:lang w:val="vi-VN"/>
        </w:rPr>
        <w:lastRenderedPageBreak/>
        <w:t>The following deliverable dates are tentative and will be updated according to the official Project Plan once the testing phase begins.</w:t>
      </w:r>
      <w:r w:rsidRPr="00A62FA2">
        <w:rPr>
          <w:rFonts w:ascii="Times New Roman" w:hAnsi="Times New Roman" w:cs="Times New Roman"/>
          <w:bCs/>
        </w:rPr>
        <w:t xml:space="preserve"> </w:t>
      </w:r>
      <w:r w:rsidRPr="00A62FA2">
        <w:rPr>
          <w:rFonts w:ascii="Times New Roman" w:hAnsi="Times New Roman" w:cs="Times New Roman"/>
          <w:bCs/>
          <w:lang w:val="vi-VN"/>
        </w:rPr>
        <w:t>The construction phase is assumed to start on January 15, 2025, and deliverable dates are estimated accordingly.</w:t>
      </w:r>
    </w:p>
    <w:p w14:paraId="18F36E66" w14:textId="77777777" w:rsidR="007372AD" w:rsidRPr="00A62FA2" w:rsidRDefault="007372AD" w:rsidP="007372AD">
      <w:pPr>
        <w:rPr>
          <w:rFonts w:ascii="Times New Roman" w:hAnsi="Times New Roman" w:cs="Times New Roman"/>
          <w:lang w:val="vi-VN"/>
        </w:rPr>
      </w:pPr>
    </w:p>
    <w:tbl>
      <w:tblPr>
        <w:tblW w:w="9900" w:type="dxa"/>
        <w:tblInd w:w="-365" w:type="dxa"/>
        <w:tblLayout w:type="fixed"/>
        <w:tblLook w:val="0000" w:firstRow="0" w:lastRow="0" w:firstColumn="0" w:lastColumn="0" w:noHBand="0" w:noVBand="0"/>
      </w:tblPr>
      <w:tblGrid>
        <w:gridCol w:w="3060"/>
        <w:gridCol w:w="4050"/>
        <w:gridCol w:w="2790"/>
      </w:tblGrid>
      <w:tr w:rsidR="007372AD" w:rsidRPr="00A62FA2" w14:paraId="3B50571E" w14:textId="77777777" w:rsidTr="00FF3343">
        <w:tc>
          <w:tcPr>
            <w:tcW w:w="3060" w:type="dxa"/>
            <w:tcBorders>
              <w:top w:val="single" w:sz="4" w:space="0" w:color="000000"/>
              <w:left w:val="single" w:sz="4" w:space="0" w:color="000000"/>
              <w:bottom w:val="single" w:sz="4" w:space="0" w:color="000000"/>
            </w:tcBorders>
          </w:tcPr>
          <w:p w14:paraId="4DDEF215" w14:textId="77777777" w:rsidR="007372AD" w:rsidRPr="00A62FA2" w:rsidRDefault="007372AD" w:rsidP="00FF3343">
            <w:pPr>
              <w:snapToGrid w:val="0"/>
              <w:rPr>
                <w:rFonts w:ascii="Times New Roman" w:hAnsi="Times New Roman" w:cs="Times New Roman"/>
                <w:b/>
              </w:rPr>
            </w:pPr>
            <w:r w:rsidRPr="00A62FA2">
              <w:rPr>
                <w:rFonts w:ascii="Times New Roman" w:hAnsi="Times New Roman" w:cs="Times New Roman"/>
                <w:b/>
              </w:rPr>
              <w:t>Deliverable name</w:t>
            </w:r>
          </w:p>
        </w:tc>
        <w:tc>
          <w:tcPr>
            <w:tcW w:w="4050" w:type="dxa"/>
            <w:tcBorders>
              <w:top w:val="single" w:sz="4" w:space="0" w:color="000000"/>
              <w:left w:val="single" w:sz="4" w:space="0" w:color="000000"/>
              <w:bottom w:val="single" w:sz="4" w:space="0" w:color="000000"/>
              <w:right w:val="single" w:sz="4" w:space="0" w:color="auto"/>
            </w:tcBorders>
          </w:tcPr>
          <w:p w14:paraId="7CF9DDDA" w14:textId="77777777" w:rsidR="007372AD" w:rsidRPr="00A62FA2" w:rsidRDefault="007372AD" w:rsidP="00FF3343">
            <w:pPr>
              <w:snapToGrid w:val="0"/>
              <w:rPr>
                <w:rFonts w:ascii="Times New Roman" w:hAnsi="Times New Roman" w:cs="Times New Roman"/>
                <w:b/>
              </w:rPr>
            </w:pPr>
            <w:r w:rsidRPr="00A62FA2">
              <w:rPr>
                <w:rFonts w:ascii="Times New Roman" w:hAnsi="Times New Roman" w:cs="Times New Roman"/>
                <w:b/>
              </w:rPr>
              <w:t>Description</w:t>
            </w:r>
          </w:p>
        </w:tc>
        <w:tc>
          <w:tcPr>
            <w:tcW w:w="2790" w:type="dxa"/>
            <w:tcBorders>
              <w:top w:val="single" w:sz="4" w:space="0" w:color="auto"/>
              <w:left w:val="single" w:sz="4" w:space="0" w:color="auto"/>
              <w:bottom w:val="single" w:sz="4" w:space="0" w:color="auto"/>
              <w:right w:val="single" w:sz="4" w:space="0" w:color="auto"/>
            </w:tcBorders>
          </w:tcPr>
          <w:p w14:paraId="18C0E650" w14:textId="77777777" w:rsidR="007372AD" w:rsidRPr="00A62FA2" w:rsidRDefault="007372AD" w:rsidP="00FF3343">
            <w:pPr>
              <w:snapToGrid w:val="0"/>
              <w:rPr>
                <w:rFonts w:ascii="Times New Roman" w:hAnsi="Times New Roman" w:cs="Times New Roman"/>
                <w:b/>
              </w:rPr>
            </w:pPr>
            <w:r w:rsidRPr="00A62FA2">
              <w:rPr>
                <w:rFonts w:ascii="Times New Roman" w:hAnsi="Times New Roman" w:cs="Times New Roman"/>
                <w:b/>
              </w:rPr>
              <w:t>Deliverable Date</w:t>
            </w:r>
          </w:p>
        </w:tc>
      </w:tr>
      <w:tr w:rsidR="007372AD" w:rsidRPr="00A62FA2" w14:paraId="0364EC27" w14:textId="77777777" w:rsidTr="00FF3343">
        <w:tc>
          <w:tcPr>
            <w:tcW w:w="3060" w:type="dxa"/>
            <w:tcBorders>
              <w:left w:val="single" w:sz="4" w:space="0" w:color="000000"/>
              <w:bottom w:val="single" w:sz="4" w:space="0" w:color="000000"/>
            </w:tcBorders>
            <w:vAlign w:val="center"/>
          </w:tcPr>
          <w:p w14:paraId="142ADB64"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rPr>
              <w:t>Test plan</w:t>
            </w:r>
          </w:p>
        </w:tc>
        <w:tc>
          <w:tcPr>
            <w:tcW w:w="4050" w:type="dxa"/>
            <w:tcBorders>
              <w:left w:val="single" w:sz="4" w:space="0" w:color="000000"/>
              <w:bottom w:val="single" w:sz="4" w:space="0" w:color="000000"/>
              <w:right w:val="single" w:sz="4" w:space="0" w:color="auto"/>
            </w:tcBorders>
          </w:tcPr>
          <w:p w14:paraId="4B2F355D" w14:textId="77777777" w:rsidR="007372AD" w:rsidRPr="00A62FA2" w:rsidRDefault="007372AD" w:rsidP="00FF3343">
            <w:pPr>
              <w:snapToGrid w:val="0"/>
              <w:rPr>
                <w:rFonts w:ascii="Times New Roman" w:hAnsi="Times New Roman" w:cs="Times New Roman"/>
                <w:lang w:val="vi-VN"/>
              </w:rPr>
            </w:pPr>
            <w:r w:rsidRPr="00A62FA2">
              <w:rPr>
                <w:rFonts w:ascii="Times New Roman" w:hAnsi="Times New Roman" w:cs="Times New Roman"/>
                <w:lang w:val="vi-VN"/>
              </w:rPr>
              <w:t>Detailed testing strategy, objectives, scope, approach, environment, resources, and schedule for the ABC Instant Messenger Palm OS application.</w:t>
            </w:r>
          </w:p>
          <w:p w14:paraId="6D1F06CD" w14:textId="77777777" w:rsidR="007372AD" w:rsidRPr="00A62FA2" w:rsidRDefault="007372AD" w:rsidP="00FF3343">
            <w:pPr>
              <w:snapToGrid w:val="0"/>
              <w:rPr>
                <w:rFonts w:ascii="Times New Roman" w:hAnsi="Times New Roman" w:cs="Times New Roman"/>
                <w:lang w:val="vi-VN"/>
              </w:rPr>
            </w:pPr>
          </w:p>
        </w:tc>
        <w:tc>
          <w:tcPr>
            <w:tcW w:w="2790" w:type="dxa"/>
            <w:tcBorders>
              <w:top w:val="single" w:sz="4" w:space="0" w:color="auto"/>
              <w:left w:val="single" w:sz="4" w:space="0" w:color="auto"/>
              <w:bottom w:val="single" w:sz="4" w:space="0" w:color="auto"/>
              <w:right w:val="single" w:sz="4" w:space="0" w:color="auto"/>
            </w:tcBorders>
          </w:tcPr>
          <w:p w14:paraId="5A54D464"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15-Jan-2025</w:t>
            </w:r>
          </w:p>
        </w:tc>
      </w:tr>
      <w:tr w:rsidR="007372AD" w:rsidRPr="00A62FA2" w14:paraId="131BA15E" w14:textId="77777777" w:rsidTr="00FF3343">
        <w:tc>
          <w:tcPr>
            <w:tcW w:w="3060" w:type="dxa"/>
            <w:tcBorders>
              <w:left w:val="single" w:sz="4" w:space="0" w:color="000000"/>
              <w:bottom w:val="single" w:sz="4" w:space="0" w:color="000000"/>
            </w:tcBorders>
            <w:vAlign w:val="center"/>
          </w:tcPr>
          <w:p w14:paraId="51C45641"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rPr>
              <w:t>Test Scenarios</w:t>
            </w:r>
          </w:p>
        </w:tc>
        <w:tc>
          <w:tcPr>
            <w:tcW w:w="4050" w:type="dxa"/>
            <w:tcBorders>
              <w:left w:val="single" w:sz="4" w:space="0" w:color="000000"/>
              <w:bottom w:val="single" w:sz="4" w:space="0" w:color="000000"/>
              <w:right w:val="single" w:sz="4" w:space="0" w:color="auto"/>
            </w:tcBorders>
          </w:tcPr>
          <w:p w14:paraId="742DDD64"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High-level test conditions covering all key modules: Account, Messaging, Contact, ICQ Connection, User Interface, Notifications.</w:t>
            </w:r>
          </w:p>
        </w:tc>
        <w:tc>
          <w:tcPr>
            <w:tcW w:w="2790" w:type="dxa"/>
            <w:tcBorders>
              <w:top w:val="single" w:sz="4" w:space="0" w:color="auto"/>
              <w:left w:val="single" w:sz="4" w:space="0" w:color="auto"/>
              <w:bottom w:val="single" w:sz="4" w:space="0" w:color="auto"/>
              <w:right w:val="single" w:sz="4" w:space="0" w:color="auto"/>
            </w:tcBorders>
          </w:tcPr>
          <w:p w14:paraId="1E93471B" w14:textId="77777777" w:rsidR="007372AD" w:rsidRPr="00A62FA2" w:rsidRDefault="007372AD" w:rsidP="00FF3343">
            <w:pPr>
              <w:snapToGrid w:val="0"/>
              <w:rPr>
                <w:rFonts w:ascii="Times New Roman" w:hAnsi="Times New Roman" w:cs="Times New Roman"/>
              </w:rPr>
            </w:pPr>
          </w:p>
        </w:tc>
      </w:tr>
      <w:tr w:rsidR="007372AD" w:rsidRPr="00A62FA2" w14:paraId="0D96B0F3" w14:textId="77777777" w:rsidTr="00FF3343">
        <w:tc>
          <w:tcPr>
            <w:tcW w:w="3060" w:type="dxa"/>
            <w:tcBorders>
              <w:left w:val="single" w:sz="4" w:space="0" w:color="000000"/>
              <w:bottom w:val="single" w:sz="4" w:space="0" w:color="000000"/>
            </w:tcBorders>
            <w:vAlign w:val="center"/>
          </w:tcPr>
          <w:p w14:paraId="260A3C5C"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rPr>
              <w:t>Test cases</w:t>
            </w:r>
          </w:p>
        </w:tc>
        <w:tc>
          <w:tcPr>
            <w:tcW w:w="4050" w:type="dxa"/>
            <w:tcBorders>
              <w:left w:val="single" w:sz="4" w:space="0" w:color="000000"/>
              <w:bottom w:val="single" w:sz="4" w:space="0" w:color="000000"/>
              <w:right w:val="single" w:sz="4" w:space="0" w:color="auto"/>
            </w:tcBorders>
          </w:tcPr>
          <w:p w14:paraId="71BA6B83"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Step-by-step instructions for validating each feature and function under Palm OS 3.5–5.0 environments. Includes positive and negative test cases.</w:t>
            </w:r>
          </w:p>
        </w:tc>
        <w:tc>
          <w:tcPr>
            <w:tcW w:w="2790" w:type="dxa"/>
            <w:tcBorders>
              <w:top w:val="single" w:sz="4" w:space="0" w:color="auto"/>
              <w:left w:val="single" w:sz="4" w:space="0" w:color="auto"/>
              <w:bottom w:val="single" w:sz="4" w:space="0" w:color="auto"/>
              <w:right w:val="single" w:sz="4" w:space="0" w:color="auto"/>
            </w:tcBorders>
          </w:tcPr>
          <w:p w14:paraId="17BB757B" w14:textId="77777777" w:rsidR="007372AD" w:rsidRPr="00A62FA2" w:rsidRDefault="007372AD" w:rsidP="00FF3343">
            <w:pPr>
              <w:snapToGrid w:val="0"/>
              <w:rPr>
                <w:rFonts w:ascii="Times New Roman" w:hAnsi="Times New Roman" w:cs="Times New Roman"/>
              </w:rPr>
            </w:pPr>
          </w:p>
        </w:tc>
      </w:tr>
      <w:tr w:rsidR="007372AD" w:rsidRPr="00A62FA2" w14:paraId="692FCE11" w14:textId="77777777" w:rsidTr="00FF3343">
        <w:tc>
          <w:tcPr>
            <w:tcW w:w="3060" w:type="dxa"/>
            <w:tcBorders>
              <w:left w:val="single" w:sz="4" w:space="0" w:color="000000"/>
              <w:bottom w:val="single" w:sz="4" w:space="0" w:color="000000"/>
            </w:tcBorders>
            <w:vAlign w:val="center"/>
          </w:tcPr>
          <w:p w14:paraId="690F15C5"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lang w:val="vi-VN"/>
              </w:rPr>
              <w:t>Test Data</w:t>
            </w:r>
          </w:p>
        </w:tc>
        <w:tc>
          <w:tcPr>
            <w:tcW w:w="4050" w:type="dxa"/>
            <w:tcBorders>
              <w:left w:val="single" w:sz="4" w:space="0" w:color="000000"/>
              <w:bottom w:val="single" w:sz="4" w:space="0" w:color="000000"/>
              <w:right w:val="single" w:sz="4" w:space="0" w:color="auto"/>
            </w:tcBorders>
          </w:tcPr>
          <w:p w14:paraId="02C308F4"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Sample data files and predefined user accounts used for functional, integration, and regression testing.</w:t>
            </w:r>
          </w:p>
        </w:tc>
        <w:tc>
          <w:tcPr>
            <w:tcW w:w="2790" w:type="dxa"/>
            <w:tcBorders>
              <w:top w:val="single" w:sz="4" w:space="0" w:color="auto"/>
              <w:left w:val="single" w:sz="4" w:space="0" w:color="auto"/>
              <w:bottom w:val="single" w:sz="4" w:space="0" w:color="auto"/>
              <w:right w:val="single" w:sz="4" w:space="0" w:color="auto"/>
            </w:tcBorders>
          </w:tcPr>
          <w:p w14:paraId="0F3B18B7" w14:textId="77777777" w:rsidR="007372AD" w:rsidRPr="00A62FA2" w:rsidRDefault="007372AD" w:rsidP="00FF3343">
            <w:pPr>
              <w:snapToGrid w:val="0"/>
              <w:rPr>
                <w:rFonts w:ascii="Times New Roman" w:hAnsi="Times New Roman" w:cs="Times New Roman"/>
              </w:rPr>
            </w:pPr>
          </w:p>
        </w:tc>
      </w:tr>
      <w:tr w:rsidR="007372AD" w:rsidRPr="00A62FA2" w14:paraId="3AFC5243" w14:textId="77777777" w:rsidTr="00FF3343">
        <w:tc>
          <w:tcPr>
            <w:tcW w:w="3060" w:type="dxa"/>
            <w:tcBorders>
              <w:left w:val="single" w:sz="4" w:space="0" w:color="000000"/>
              <w:bottom w:val="single" w:sz="4" w:space="0" w:color="000000"/>
            </w:tcBorders>
            <w:vAlign w:val="center"/>
          </w:tcPr>
          <w:p w14:paraId="6A014BBF"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lang w:val="vi-VN"/>
              </w:rPr>
              <w:t>Test Environment Setup Guide</w:t>
            </w:r>
          </w:p>
        </w:tc>
        <w:tc>
          <w:tcPr>
            <w:tcW w:w="4050" w:type="dxa"/>
            <w:tcBorders>
              <w:left w:val="single" w:sz="4" w:space="0" w:color="000000"/>
              <w:bottom w:val="single" w:sz="4" w:space="0" w:color="000000"/>
              <w:right w:val="single" w:sz="4" w:space="0" w:color="auto"/>
            </w:tcBorders>
          </w:tcPr>
          <w:p w14:paraId="4EC3DBF7"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Configuration document describing Palm OS Emulator, Simulator setup, ICQ connection settings, and deployment steps.</w:t>
            </w:r>
          </w:p>
        </w:tc>
        <w:tc>
          <w:tcPr>
            <w:tcW w:w="2790" w:type="dxa"/>
            <w:tcBorders>
              <w:top w:val="single" w:sz="4" w:space="0" w:color="auto"/>
              <w:left w:val="single" w:sz="4" w:space="0" w:color="auto"/>
              <w:bottom w:val="single" w:sz="4" w:space="0" w:color="auto"/>
              <w:right w:val="single" w:sz="4" w:space="0" w:color="auto"/>
            </w:tcBorders>
          </w:tcPr>
          <w:p w14:paraId="4ADA7D0E" w14:textId="77777777" w:rsidR="007372AD" w:rsidRPr="00A62FA2" w:rsidRDefault="007372AD" w:rsidP="00FF3343">
            <w:pPr>
              <w:snapToGrid w:val="0"/>
              <w:rPr>
                <w:rFonts w:ascii="Times New Roman" w:hAnsi="Times New Roman" w:cs="Times New Roman"/>
              </w:rPr>
            </w:pPr>
          </w:p>
        </w:tc>
      </w:tr>
      <w:tr w:rsidR="007372AD" w:rsidRPr="00A62FA2" w14:paraId="266B2F96" w14:textId="77777777" w:rsidTr="00FF3343">
        <w:tc>
          <w:tcPr>
            <w:tcW w:w="3060" w:type="dxa"/>
            <w:tcBorders>
              <w:left w:val="single" w:sz="4" w:space="0" w:color="000000"/>
              <w:bottom w:val="single" w:sz="4" w:space="0" w:color="000000"/>
            </w:tcBorders>
            <w:vAlign w:val="center"/>
          </w:tcPr>
          <w:p w14:paraId="7CEC9573"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lang w:val="vi-VN"/>
              </w:rPr>
              <w:t>Defect Tracking Log</w:t>
            </w:r>
          </w:p>
        </w:tc>
        <w:tc>
          <w:tcPr>
            <w:tcW w:w="4050" w:type="dxa"/>
            <w:tcBorders>
              <w:left w:val="single" w:sz="4" w:space="0" w:color="000000"/>
              <w:bottom w:val="single" w:sz="4" w:space="0" w:color="000000"/>
              <w:right w:val="single" w:sz="4" w:space="0" w:color="auto"/>
            </w:tcBorders>
          </w:tcPr>
          <w:p w14:paraId="1B2E5710"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Consolidated defect list exported from Bugzilla/JIRA, including ID, severity, priority, status, and resolution details.</w:t>
            </w:r>
          </w:p>
        </w:tc>
        <w:tc>
          <w:tcPr>
            <w:tcW w:w="2790" w:type="dxa"/>
            <w:tcBorders>
              <w:top w:val="single" w:sz="4" w:space="0" w:color="auto"/>
              <w:left w:val="single" w:sz="4" w:space="0" w:color="auto"/>
              <w:bottom w:val="single" w:sz="4" w:space="0" w:color="auto"/>
              <w:right w:val="single" w:sz="4" w:space="0" w:color="auto"/>
            </w:tcBorders>
          </w:tcPr>
          <w:p w14:paraId="5BCEC512" w14:textId="77777777" w:rsidR="007372AD" w:rsidRPr="00A62FA2" w:rsidRDefault="007372AD" w:rsidP="00FF3343">
            <w:pPr>
              <w:snapToGrid w:val="0"/>
              <w:rPr>
                <w:rFonts w:ascii="Times New Roman" w:hAnsi="Times New Roman" w:cs="Times New Roman"/>
              </w:rPr>
            </w:pPr>
          </w:p>
        </w:tc>
      </w:tr>
      <w:tr w:rsidR="007372AD" w:rsidRPr="00A62FA2" w14:paraId="55E5C08E" w14:textId="77777777" w:rsidTr="00FF3343">
        <w:tc>
          <w:tcPr>
            <w:tcW w:w="3060" w:type="dxa"/>
            <w:tcBorders>
              <w:left w:val="single" w:sz="4" w:space="0" w:color="000000"/>
              <w:bottom w:val="single" w:sz="4" w:space="0" w:color="000000"/>
            </w:tcBorders>
            <w:vAlign w:val="center"/>
          </w:tcPr>
          <w:p w14:paraId="790D647B"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rPr>
              <w:t>Test execution reports</w:t>
            </w:r>
          </w:p>
        </w:tc>
        <w:tc>
          <w:tcPr>
            <w:tcW w:w="4050" w:type="dxa"/>
            <w:tcBorders>
              <w:left w:val="single" w:sz="4" w:space="0" w:color="000000"/>
              <w:bottom w:val="single" w:sz="4" w:space="0" w:color="000000"/>
              <w:right w:val="single" w:sz="4" w:space="0" w:color="auto"/>
            </w:tcBorders>
          </w:tcPr>
          <w:p w14:paraId="11D4BE78"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Reports summarizing test execution progress, total test cases run, passed/failed results, and defect count.</w:t>
            </w:r>
          </w:p>
        </w:tc>
        <w:tc>
          <w:tcPr>
            <w:tcW w:w="2790" w:type="dxa"/>
            <w:tcBorders>
              <w:top w:val="single" w:sz="4" w:space="0" w:color="auto"/>
              <w:left w:val="single" w:sz="4" w:space="0" w:color="auto"/>
              <w:bottom w:val="single" w:sz="4" w:space="0" w:color="auto"/>
              <w:right w:val="single" w:sz="4" w:space="0" w:color="auto"/>
            </w:tcBorders>
          </w:tcPr>
          <w:p w14:paraId="299BB7C5" w14:textId="77777777" w:rsidR="007372AD" w:rsidRPr="00A62FA2" w:rsidRDefault="007372AD" w:rsidP="00FF3343">
            <w:pPr>
              <w:snapToGrid w:val="0"/>
              <w:rPr>
                <w:rFonts w:ascii="Times New Roman" w:hAnsi="Times New Roman" w:cs="Times New Roman"/>
              </w:rPr>
            </w:pPr>
          </w:p>
        </w:tc>
      </w:tr>
      <w:tr w:rsidR="007372AD" w:rsidRPr="00A62FA2" w14:paraId="0E19374E" w14:textId="77777777" w:rsidTr="00FF3343">
        <w:tc>
          <w:tcPr>
            <w:tcW w:w="3060" w:type="dxa"/>
            <w:tcBorders>
              <w:left w:val="single" w:sz="4" w:space="0" w:color="000000"/>
              <w:bottom w:val="single" w:sz="4" w:space="0" w:color="000000"/>
            </w:tcBorders>
            <w:vAlign w:val="center"/>
          </w:tcPr>
          <w:p w14:paraId="6A18E611"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lang w:val="vi-VN"/>
              </w:rPr>
              <w:t>Defect Status Reports</w:t>
            </w:r>
          </w:p>
        </w:tc>
        <w:tc>
          <w:tcPr>
            <w:tcW w:w="4050" w:type="dxa"/>
            <w:tcBorders>
              <w:left w:val="single" w:sz="4" w:space="0" w:color="000000"/>
              <w:bottom w:val="single" w:sz="4" w:space="0" w:color="000000"/>
              <w:right w:val="single" w:sz="4" w:space="0" w:color="auto"/>
            </w:tcBorders>
          </w:tcPr>
          <w:p w14:paraId="583F1C40"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Daily or weekly updates on open, fixed, verified, and closed defects with trend charts.</w:t>
            </w:r>
          </w:p>
        </w:tc>
        <w:tc>
          <w:tcPr>
            <w:tcW w:w="2790" w:type="dxa"/>
            <w:tcBorders>
              <w:top w:val="single" w:sz="4" w:space="0" w:color="auto"/>
              <w:left w:val="single" w:sz="4" w:space="0" w:color="auto"/>
              <w:bottom w:val="single" w:sz="4" w:space="0" w:color="auto"/>
              <w:right w:val="single" w:sz="4" w:space="0" w:color="auto"/>
            </w:tcBorders>
          </w:tcPr>
          <w:p w14:paraId="082BA9AE" w14:textId="77777777" w:rsidR="007372AD" w:rsidRPr="00A62FA2" w:rsidRDefault="007372AD" w:rsidP="00FF3343">
            <w:pPr>
              <w:snapToGrid w:val="0"/>
              <w:rPr>
                <w:rFonts w:ascii="Times New Roman" w:hAnsi="Times New Roman" w:cs="Times New Roman"/>
              </w:rPr>
            </w:pPr>
          </w:p>
        </w:tc>
      </w:tr>
      <w:tr w:rsidR="007372AD" w:rsidRPr="00A62FA2" w14:paraId="14D72F95" w14:textId="77777777" w:rsidTr="00FF3343">
        <w:tc>
          <w:tcPr>
            <w:tcW w:w="3060" w:type="dxa"/>
            <w:tcBorders>
              <w:left w:val="single" w:sz="4" w:space="0" w:color="000000"/>
              <w:bottom w:val="single" w:sz="4" w:space="0" w:color="000000"/>
            </w:tcBorders>
            <w:vAlign w:val="center"/>
          </w:tcPr>
          <w:p w14:paraId="786B5C90"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lang w:val="vi-VN"/>
              </w:rPr>
              <w:lastRenderedPageBreak/>
              <w:t>Regression Test Reports</w:t>
            </w:r>
          </w:p>
        </w:tc>
        <w:tc>
          <w:tcPr>
            <w:tcW w:w="4050" w:type="dxa"/>
            <w:tcBorders>
              <w:left w:val="single" w:sz="4" w:space="0" w:color="000000"/>
              <w:bottom w:val="single" w:sz="4" w:space="0" w:color="000000"/>
              <w:right w:val="single" w:sz="4" w:space="0" w:color="auto"/>
            </w:tcBorders>
          </w:tcPr>
          <w:p w14:paraId="49CAE71D"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Results of regression testing performed after each new build or fix verification.</w:t>
            </w:r>
          </w:p>
        </w:tc>
        <w:tc>
          <w:tcPr>
            <w:tcW w:w="2790" w:type="dxa"/>
            <w:tcBorders>
              <w:top w:val="single" w:sz="4" w:space="0" w:color="auto"/>
              <w:left w:val="single" w:sz="4" w:space="0" w:color="auto"/>
              <w:bottom w:val="single" w:sz="4" w:space="0" w:color="auto"/>
              <w:right w:val="single" w:sz="4" w:space="0" w:color="auto"/>
            </w:tcBorders>
          </w:tcPr>
          <w:p w14:paraId="08112578" w14:textId="77777777" w:rsidR="007372AD" w:rsidRPr="00A62FA2" w:rsidRDefault="007372AD" w:rsidP="00FF3343">
            <w:pPr>
              <w:snapToGrid w:val="0"/>
              <w:rPr>
                <w:rFonts w:ascii="Times New Roman" w:hAnsi="Times New Roman" w:cs="Times New Roman"/>
              </w:rPr>
            </w:pPr>
          </w:p>
        </w:tc>
      </w:tr>
      <w:tr w:rsidR="007372AD" w:rsidRPr="00A62FA2" w14:paraId="492AE0DA" w14:textId="77777777" w:rsidTr="00FF3343">
        <w:tc>
          <w:tcPr>
            <w:tcW w:w="3060" w:type="dxa"/>
            <w:tcBorders>
              <w:left w:val="single" w:sz="4" w:space="0" w:color="000000"/>
              <w:bottom w:val="single" w:sz="4" w:space="0" w:color="000000"/>
            </w:tcBorders>
            <w:vAlign w:val="center"/>
          </w:tcPr>
          <w:p w14:paraId="1E492971"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lang w:val="vi-VN"/>
              </w:rPr>
              <w:t>UAT Test Cases &amp; Results</w:t>
            </w:r>
          </w:p>
        </w:tc>
        <w:tc>
          <w:tcPr>
            <w:tcW w:w="4050" w:type="dxa"/>
            <w:tcBorders>
              <w:left w:val="single" w:sz="4" w:space="0" w:color="000000"/>
              <w:bottom w:val="single" w:sz="4" w:space="0" w:color="000000"/>
              <w:right w:val="single" w:sz="4" w:space="0" w:color="auto"/>
            </w:tcBorders>
          </w:tcPr>
          <w:p w14:paraId="77C7A45F"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User Acceptance Testing documents and execution results approved by end users and client representatives.</w:t>
            </w:r>
          </w:p>
        </w:tc>
        <w:tc>
          <w:tcPr>
            <w:tcW w:w="2790" w:type="dxa"/>
            <w:tcBorders>
              <w:top w:val="single" w:sz="4" w:space="0" w:color="auto"/>
              <w:left w:val="single" w:sz="4" w:space="0" w:color="auto"/>
              <w:bottom w:val="single" w:sz="4" w:space="0" w:color="auto"/>
              <w:right w:val="single" w:sz="4" w:space="0" w:color="auto"/>
            </w:tcBorders>
          </w:tcPr>
          <w:p w14:paraId="40F9C5ED" w14:textId="77777777" w:rsidR="007372AD" w:rsidRPr="00A62FA2" w:rsidRDefault="007372AD" w:rsidP="00FF3343">
            <w:pPr>
              <w:snapToGrid w:val="0"/>
              <w:rPr>
                <w:rFonts w:ascii="Times New Roman" w:hAnsi="Times New Roman" w:cs="Times New Roman"/>
              </w:rPr>
            </w:pPr>
          </w:p>
        </w:tc>
      </w:tr>
      <w:tr w:rsidR="007372AD" w:rsidRPr="00A62FA2" w14:paraId="1A65C744" w14:textId="77777777" w:rsidTr="00FF3343">
        <w:tc>
          <w:tcPr>
            <w:tcW w:w="3060" w:type="dxa"/>
            <w:tcBorders>
              <w:left w:val="single" w:sz="4" w:space="0" w:color="000000"/>
              <w:bottom w:val="single" w:sz="4" w:space="0" w:color="000000"/>
            </w:tcBorders>
            <w:vAlign w:val="center"/>
          </w:tcPr>
          <w:p w14:paraId="0D00D72D"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lang w:val="vi-VN"/>
              </w:rPr>
              <w:t>UAT Summary &amp; Sign-Off Report</w:t>
            </w:r>
          </w:p>
        </w:tc>
        <w:tc>
          <w:tcPr>
            <w:tcW w:w="4050" w:type="dxa"/>
            <w:tcBorders>
              <w:left w:val="single" w:sz="4" w:space="0" w:color="000000"/>
              <w:bottom w:val="single" w:sz="4" w:space="0" w:color="000000"/>
              <w:right w:val="single" w:sz="4" w:space="0" w:color="auto"/>
            </w:tcBorders>
          </w:tcPr>
          <w:p w14:paraId="744B93DD"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Consolidated UAT report including defect closure summary, open issue list, and UAT sign-off confirmation.</w:t>
            </w:r>
          </w:p>
        </w:tc>
        <w:tc>
          <w:tcPr>
            <w:tcW w:w="2790" w:type="dxa"/>
            <w:tcBorders>
              <w:top w:val="single" w:sz="4" w:space="0" w:color="auto"/>
              <w:left w:val="single" w:sz="4" w:space="0" w:color="auto"/>
              <w:bottom w:val="single" w:sz="4" w:space="0" w:color="auto"/>
              <w:right w:val="single" w:sz="4" w:space="0" w:color="auto"/>
            </w:tcBorders>
          </w:tcPr>
          <w:p w14:paraId="1274802C" w14:textId="77777777" w:rsidR="007372AD" w:rsidRPr="00A62FA2" w:rsidRDefault="007372AD" w:rsidP="00FF3343">
            <w:pPr>
              <w:snapToGrid w:val="0"/>
              <w:rPr>
                <w:rFonts w:ascii="Times New Roman" w:hAnsi="Times New Roman" w:cs="Times New Roman"/>
              </w:rPr>
            </w:pPr>
          </w:p>
        </w:tc>
      </w:tr>
      <w:tr w:rsidR="007372AD" w:rsidRPr="00A62FA2" w14:paraId="68DCC75E" w14:textId="77777777" w:rsidTr="00FF3343">
        <w:tc>
          <w:tcPr>
            <w:tcW w:w="3060" w:type="dxa"/>
            <w:tcBorders>
              <w:top w:val="single" w:sz="4" w:space="0" w:color="auto"/>
              <w:left w:val="single" w:sz="4" w:space="0" w:color="auto"/>
              <w:bottom w:val="single" w:sz="4" w:space="0" w:color="auto"/>
              <w:right w:val="single" w:sz="4" w:space="0" w:color="auto"/>
            </w:tcBorders>
            <w:vAlign w:val="center"/>
          </w:tcPr>
          <w:p w14:paraId="4D9A46C8"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rPr>
              <w:t>Test summary/conclusion report</w:t>
            </w:r>
          </w:p>
        </w:tc>
        <w:tc>
          <w:tcPr>
            <w:tcW w:w="4050" w:type="dxa"/>
            <w:tcBorders>
              <w:top w:val="single" w:sz="4" w:space="0" w:color="auto"/>
              <w:left w:val="single" w:sz="4" w:space="0" w:color="auto"/>
              <w:bottom w:val="single" w:sz="4" w:space="0" w:color="auto"/>
              <w:right w:val="single" w:sz="4" w:space="0" w:color="auto"/>
            </w:tcBorders>
          </w:tcPr>
          <w:p w14:paraId="329A40A5"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Final QA report combining all test metrics, defect statistics, and release recommendations.</w:t>
            </w:r>
          </w:p>
        </w:tc>
        <w:tc>
          <w:tcPr>
            <w:tcW w:w="2790" w:type="dxa"/>
            <w:tcBorders>
              <w:top w:val="single" w:sz="4" w:space="0" w:color="auto"/>
              <w:left w:val="single" w:sz="4" w:space="0" w:color="auto"/>
              <w:bottom w:val="single" w:sz="4" w:space="0" w:color="auto"/>
              <w:right w:val="single" w:sz="4" w:space="0" w:color="auto"/>
            </w:tcBorders>
          </w:tcPr>
          <w:p w14:paraId="62AED98C" w14:textId="77777777" w:rsidR="007372AD" w:rsidRPr="00A62FA2" w:rsidRDefault="007372AD" w:rsidP="00FF3343">
            <w:pPr>
              <w:snapToGrid w:val="0"/>
              <w:rPr>
                <w:rFonts w:ascii="Times New Roman" w:hAnsi="Times New Roman" w:cs="Times New Roman"/>
              </w:rPr>
            </w:pPr>
          </w:p>
        </w:tc>
      </w:tr>
      <w:tr w:rsidR="007372AD" w:rsidRPr="00A62FA2" w14:paraId="35646C90" w14:textId="77777777" w:rsidTr="00FF3343">
        <w:tc>
          <w:tcPr>
            <w:tcW w:w="3060" w:type="dxa"/>
            <w:tcBorders>
              <w:top w:val="single" w:sz="4" w:space="0" w:color="auto"/>
              <w:left w:val="single" w:sz="4" w:space="0" w:color="auto"/>
              <w:bottom w:val="single" w:sz="4" w:space="0" w:color="auto"/>
              <w:right w:val="single" w:sz="4" w:space="0" w:color="auto"/>
            </w:tcBorders>
            <w:vAlign w:val="center"/>
          </w:tcPr>
          <w:p w14:paraId="78D9567C" w14:textId="77777777" w:rsidR="007372AD" w:rsidRPr="00A62FA2" w:rsidRDefault="007372AD" w:rsidP="00FF3343">
            <w:pPr>
              <w:snapToGrid w:val="0"/>
              <w:jc w:val="center"/>
              <w:rPr>
                <w:rFonts w:ascii="Times New Roman" w:hAnsi="Times New Roman" w:cs="Times New Roman"/>
              </w:rPr>
            </w:pPr>
            <w:r w:rsidRPr="00A62FA2">
              <w:rPr>
                <w:rFonts w:ascii="Times New Roman" w:hAnsi="Times New Roman" w:cs="Times New Roman"/>
                <w:lang w:val="vi-VN"/>
              </w:rPr>
              <w:t>Conclusion Report</w:t>
            </w:r>
          </w:p>
        </w:tc>
        <w:tc>
          <w:tcPr>
            <w:tcW w:w="4050" w:type="dxa"/>
            <w:tcBorders>
              <w:top w:val="single" w:sz="4" w:space="0" w:color="auto"/>
              <w:left w:val="single" w:sz="4" w:space="0" w:color="auto"/>
              <w:bottom w:val="single" w:sz="4" w:space="0" w:color="auto"/>
              <w:right w:val="single" w:sz="4" w:space="0" w:color="auto"/>
            </w:tcBorders>
          </w:tcPr>
          <w:p w14:paraId="44D7BE1F" w14:textId="77777777" w:rsidR="007372AD" w:rsidRPr="00A62FA2" w:rsidRDefault="007372AD" w:rsidP="00FF3343">
            <w:pPr>
              <w:snapToGrid w:val="0"/>
              <w:rPr>
                <w:rFonts w:ascii="Times New Roman" w:hAnsi="Times New Roman" w:cs="Times New Roman"/>
              </w:rPr>
            </w:pPr>
            <w:r w:rsidRPr="00A62FA2">
              <w:rPr>
                <w:rFonts w:ascii="Times New Roman" w:hAnsi="Times New Roman" w:cs="Times New Roman"/>
                <w:lang w:val="vi-VN"/>
              </w:rPr>
              <w:t>Overall summary of QA activities, results, coverage, and lessons learned from the ABC Project testing phase.</w:t>
            </w:r>
          </w:p>
        </w:tc>
        <w:tc>
          <w:tcPr>
            <w:tcW w:w="2790" w:type="dxa"/>
            <w:tcBorders>
              <w:top w:val="single" w:sz="4" w:space="0" w:color="auto"/>
              <w:left w:val="single" w:sz="4" w:space="0" w:color="auto"/>
              <w:bottom w:val="single" w:sz="4" w:space="0" w:color="auto"/>
              <w:right w:val="single" w:sz="4" w:space="0" w:color="auto"/>
            </w:tcBorders>
          </w:tcPr>
          <w:p w14:paraId="23A57478" w14:textId="77777777" w:rsidR="007372AD" w:rsidRPr="00A62FA2" w:rsidRDefault="007372AD" w:rsidP="00FF3343">
            <w:pPr>
              <w:snapToGrid w:val="0"/>
              <w:rPr>
                <w:rFonts w:ascii="Times New Roman" w:hAnsi="Times New Roman" w:cs="Times New Roman"/>
                <w:lang w:val="vi-VN"/>
              </w:rPr>
            </w:pPr>
            <w:r w:rsidRPr="00A62FA2">
              <w:rPr>
                <w:rFonts w:ascii="Times New Roman" w:hAnsi="Times New Roman" w:cs="Times New Roman"/>
                <w:lang w:val="vi-VN"/>
              </w:rPr>
              <w:t>03-Mar-2025</w:t>
            </w:r>
          </w:p>
          <w:p w14:paraId="1D71E4D4" w14:textId="77777777" w:rsidR="007372AD" w:rsidRPr="00A62FA2" w:rsidRDefault="007372AD" w:rsidP="00FF3343">
            <w:pPr>
              <w:snapToGrid w:val="0"/>
              <w:rPr>
                <w:rFonts w:ascii="Times New Roman" w:hAnsi="Times New Roman" w:cs="Times New Roman"/>
              </w:rPr>
            </w:pPr>
          </w:p>
        </w:tc>
      </w:tr>
    </w:tbl>
    <w:p w14:paraId="34A924C9" w14:textId="2C5BF01F" w:rsidR="0082779D" w:rsidRPr="00AA7025" w:rsidRDefault="0082779D" w:rsidP="00AA7025">
      <w:pPr>
        <w:rPr>
          <w:rFonts w:ascii="Times New Roman" w:hAnsi="Times New Roman" w:cs="Times New Roman"/>
        </w:rPr>
      </w:pPr>
      <w:bookmarkStart w:id="48" w:name="_toc36"/>
      <w:bookmarkStart w:id="49" w:name="_toc45"/>
      <w:bookmarkStart w:id="50" w:name="_Non_Functionality_Features"/>
      <w:bookmarkStart w:id="51" w:name="_toc72"/>
      <w:bookmarkStart w:id="52" w:name="_toc75"/>
      <w:bookmarkStart w:id="53" w:name="_Test_Strategy"/>
      <w:bookmarkStart w:id="54" w:name="_toc678"/>
      <w:bookmarkStart w:id="55" w:name="_toc681"/>
      <w:bookmarkEnd w:id="48"/>
      <w:bookmarkEnd w:id="49"/>
      <w:bookmarkEnd w:id="50"/>
      <w:bookmarkEnd w:id="51"/>
      <w:bookmarkEnd w:id="52"/>
      <w:bookmarkEnd w:id="53"/>
      <w:bookmarkEnd w:id="54"/>
      <w:bookmarkEnd w:id="55"/>
    </w:p>
    <w:sectPr w:rsidR="0082779D" w:rsidRPr="00AA7025" w:rsidSect="007372AD">
      <w:footerReference w:type="default" r:id="rId28"/>
      <w:footnotePr>
        <w:pos w:val="beneathText"/>
      </w:footnotePr>
      <w:pgSz w:w="12240" w:h="15840"/>
      <w:pgMar w:top="776" w:right="1267" w:bottom="1267" w:left="1440" w:header="72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E717D" w14:textId="77777777" w:rsidR="00BA4C3C" w:rsidRDefault="00BA4C3C" w:rsidP="0081772C">
      <w:pPr>
        <w:spacing w:after="0" w:line="240" w:lineRule="auto"/>
      </w:pPr>
      <w:r>
        <w:separator/>
      </w:r>
    </w:p>
  </w:endnote>
  <w:endnote w:type="continuationSeparator" w:id="0">
    <w:p w14:paraId="76D84C49" w14:textId="77777777" w:rsidR="00BA4C3C" w:rsidRDefault="00BA4C3C" w:rsidP="00817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TG TheSansLight-Plain">
    <w:altName w:val="Arial"/>
    <w:charset w:val="00"/>
    <w:family w:val="swiss"/>
    <w:pitch w:val="variable"/>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A269" w14:textId="357EEF88" w:rsidR="0081772C" w:rsidRDefault="0081772C">
    <w:pPr>
      <w:pStyle w:val="Footer"/>
      <w:jc w:val="right"/>
    </w:pPr>
  </w:p>
  <w:p w14:paraId="54A2E8A5" w14:textId="77777777" w:rsidR="0081772C" w:rsidRDefault="008177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E1AB" w14:textId="77777777" w:rsidR="007372AD" w:rsidRPr="0023437D" w:rsidRDefault="007372AD" w:rsidP="00DE119C">
    <w:pPr>
      <w:jc w:val="center"/>
      <w:rPr>
        <w:rFonts w:ascii="Garamond" w:hAnsi="Garamond"/>
        <w:sz w:val="19"/>
        <w:szCs w:val="19"/>
      </w:rPr>
    </w:pPr>
    <w:r>
      <w:rPr>
        <w:rStyle w:val="PageNumber"/>
        <w:sz w:val="22"/>
        <w:szCs w:val="20"/>
      </w:rPr>
      <w:fldChar w:fldCharType="begin"/>
    </w:r>
    <w:r>
      <w:rPr>
        <w:rStyle w:val="PageNumber"/>
        <w:sz w:val="22"/>
        <w:szCs w:val="20"/>
      </w:rPr>
      <w:instrText xml:space="preserve"> PAGE </w:instrText>
    </w:r>
    <w:r>
      <w:rPr>
        <w:rStyle w:val="PageNumber"/>
        <w:sz w:val="22"/>
        <w:szCs w:val="20"/>
      </w:rPr>
      <w:fldChar w:fldCharType="separate"/>
    </w:r>
    <w:r>
      <w:rPr>
        <w:rStyle w:val="PageNumber"/>
        <w:noProof/>
        <w:sz w:val="22"/>
        <w:szCs w:val="20"/>
      </w:rPr>
      <w:t>7</w:t>
    </w:r>
    <w:r>
      <w:rPr>
        <w:rStyle w:val="PageNumber"/>
        <w:sz w:val="22"/>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437C" w14:textId="77777777" w:rsidR="007372AD" w:rsidRPr="0023437D" w:rsidRDefault="007372AD">
    <w:pPr>
      <w:pStyle w:val="Footer"/>
      <w:rPr>
        <w:sz w:val="21"/>
        <w:szCs w:val="21"/>
      </w:rPr>
    </w:pPr>
    <w:r w:rsidRPr="0023437D">
      <w:rPr>
        <w:sz w:val="21"/>
        <w:szCs w:val="21"/>
      </w:rPr>
      <w:tab/>
      <w:t xml:space="preserve">                                                                                                                                                      Page </w:t>
    </w:r>
    <w:r w:rsidRPr="0023437D">
      <w:rPr>
        <w:rStyle w:val="PageNumber"/>
        <w:sz w:val="21"/>
        <w:szCs w:val="21"/>
      </w:rPr>
      <w:fldChar w:fldCharType="begin"/>
    </w:r>
    <w:r w:rsidRPr="0023437D">
      <w:rPr>
        <w:rStyle w:val="PageNumber"/>
        <w:sz w:val="21"/>
        <w:szCs w:val="21"/>
      </w:rPr>
      <w:instrText xml:space="preserve"> PAGE </w:instrText>
    </w:r>
    <w:r w:rsidRPr="0023437D">
      <w:rPr>
        <w:rStyle w:val="PageNumber"/>
        <w:sz w:val="21"/>
        <w:szCs w:val="21"/>
      </w:rPr>
      <w:fldChar w:fldCharType="separate"/>
    </w:r>
    <w:r>
      <w:rPr>
        <w:rStyle w:val="PageNumber"/>
        <w:noProof/>
        <w:sz w:val="21"/>
        <w:szCs w:val="21"/>
      </w:rPr>
      <w:t>1</w:t>
    </w:r>
    <w:r w:rsidRPr="0023437D">
      <w:rPr>
        <w:rStyle w:val="PageNumber"/>
        <w:sz w:val="21"/>
        <w:szCs w:val="21"/>
      </w:rPr>
      <w:fldChar w:fldCharType="end"/>
    </w:r>
    <w:r w:rsidRPr="0023437D">
      <w:rPr>
        <w:rStyle w:val="PageNumber"/>
        <w:sz w:val="21"/>
        <w:szCs w:val="21"/>
      </w:rPr>
      <w:t xml:space="preserve"> of </w:t>
    </w:r>
    <w:r w:rsidRPr="0023437D">
      <w:rPr>
        <w:rStyle w:val="PageNumber"/>
        <w:sz w:val="21"/>
        <w:szCs w:val="21"/>
      </w:rPr>
      <w:fldChar w:fldCharType="begin"/>
    </w:r>
    <w:r w:rsidRPr="0023437D">
      <w:rPr>
        <w:rStyle w:val="PageNumber"/>
        <w:sz w:val="21"/>
        <w:szCs w:val="21"/>
      </w:rPr>
      <w:instrText xml:space="preserve"> NUMPAGE \*Arabic </w:instrText>
    </w:r>
    <w:r w:rsidRPr="0023437D">
      <w:rPr>
        <w:rStyle w:val="PageNumber"/>
        <w:sz w:val="21"/>
        <w:szCs w:val="21"/>
      </w:rPr>
      <w:fldChar w:fldCharType="separate"/>
    </w:r>
    <w:r>
      <w:rPr>
        <w:rStyle w:val="PageNumber"/>
        <w:noProof/>
        <w:sz w:val="21"/>
        <w:szCs w:val="21"/>
      </w:rPr>
      <w:t>1</w:t>
    </w:r>
    <w:r w:rsidRPr="0023437D">
      <w:rPr>
        <w:rStyle w:val="PageNumber"/>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F9B0" w14:textId="77777777" w:rsidR="007372AD" w:rsidRPr="0023437D" w:rsidRDefault="007372AD">
    <w:pPr>
      <w:pStyle w:val="Footer"/>
      <w:rPr>
        <w:sz w:val="21"/>
        <w:szCs w:val="21"/>
      </w:rPr>
    </w:pPr>
    <w:r w:rsidRPr="0023437D">
      <w:rPr>
        <w:sz w:val="21"/>
        <w:szCs w:val="21"/>
      </w:rPr>
      <w:tab/>
      <w:t xml:space="preserve">                                                                                                                                                      Page </w:t>
    </w:r>
    <w:r w:rsidRPr="0023437D">
      <w:rPr>
        <w:rStyle w:val="PageNumber"/>
        <w:sz w:val="21"/>
        <w:szCs w:val="21"/>
      </w:rPr>
      <w:fldChar w:fldCharType="begin"/>
    </w:r>
    <w:r w:rsidRPr="0023437D">
      <w:rPr>
        <w:rStyle w:val="PageNumber"/>
        <w:sz w:val="21"/>
        <w:szCs w:val="21"/>
      </w:rPr>
      <w:instrText xml:space="preserve"> PAGE </w:instrText>
    </w:r>
    <w:r w:rsidRPr="0023437D">
      <w:rPr>
        <w:rStyle w:val="PageNumber"/>
        <w:sz w:val="21"/>
        <w:szCs w:val="21"/>
      </w:rPr>
      <w:fldChar w:fldCharType="separate"/>
    </w:r>
    <w:r>
      <w:rPr>
        <w:rStyle w:val="PageNumber"/>
        <w:noProof/>
        <w:sz w:val="21"/>
        <w:szCs w:val="21"/>
      </w:rPr>
      <w:t>20</w:t>
    </w:r>
    <w:r w:rsidRPr="0023437D">
      <w:rPr>
        <w:rStyle w:val="PageNumber"/>
        <w:sz w:val="21"/>
        <w:szCs w:val="21"/>
      </w:rPr>
      <w:fldChar w:fldCharType="end"/>
    </w:r>
    <w:r w:rsidRPr="0023437D">
      <w:rPr>
        <w:rStyle w:val="PageNumber"/>
        <w:sz w:val="21"/>
        <w:szCs w:val="21"/>
      </w:rPr>
      <w:t xml:space="preserve"> of </w:t>
    </w:r>
    <w:r w:rsidRPr="0023437D">
      <w:rPr>
        <w:rStyle w:val="PageNumber"/>
        <w:sz w:val="21"/>
        <w:szCs w:val="21"/>
      </w:rPr>
      <w:fldChar w:fldCharType="begin"/>
    </w:r>
    <w:r w:rsidRPr="0023437D">
      <w:rPr>
        <w:rStyle w:val="PageNumber"/>
        <w:sz w:val="21"/>
        <w:szCs w:val="21"/>
      </w:rPr>
      <w:instrText xml:space="preserve"> NUMPAGE \*Arabic </w:instrText>
    </w:r>
    <w:r w:rsidRPr="0023437D">
      <w:rPr>
        <w:rStyle w:val="PageNumber"/>
        <w:sz w:val="21"/>
        <w:szCs w:val="21"/>
      </w:rPr>
      <w:fldChar w:fldCharType="separate"/>
    </w:r>
    <w:r>
      <w:rPr>
        <w:rStyle w:val="PageNumber"/>
        <w:noProof/>
        <w:sz w:val="21"/>
        <w:szCs w:val="21"/>
      </w:rPr>
      <w:t>29</w:t>
    </w:r>
    <w:r w:rsidRPr="0023437D">
      <w:rPr>
        <w:rStyle w:val="PageNumbe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DF8F" w14:textId="77777777" w:rsidR="007372AD" w:rsidRPr="0023437D" w:rsidRDefault="007372AD">
    <w:pPr>
      <w:pStyle w:val="Footer"/>
      <w:rPr>
        <w:rFonts w:ascii="Garamond" w:hAnsi="Garamond"/>
        <w:sz w:val="19"/>
        <w:szCs w:val="19"/>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5A27" w14:textId="77777777" w:rsidR="007372AD" w:rsidRPr="0023437D" w:rsidRDefault="007372AD">
    <w:pPr>
      <w:pStyle w:val="Footer"/>
      <w:rPr>
        <w:sz w:val="21"/>
        <w:szCs w:val="21"/>
      </w:rPr>
    </w:pPr>
    <w:r w:rsidRPr="0023437D">
      <w:rPr>
        <w:sz w:val="21"/>
        <w:szCs w:val="21"/>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F939" w14:textId="77777777" w:rsidR="007372AD" w:rsidRPr="0023437D" w:rsidRDefault="007372AD">
    <w:pPr>
      <w:pStyle w:val="Footer"/>
      <w:rPr>
        <w:sz w:val="21"/>
        <w:szCs w:val="21"/>
      </w:rPr>
    </w:pPr>
    <w:r w:rsidRPr="0023437D">
      <w:rPr>
        <w:sz w:val="21"/>
        <w:szCs w:val="21"/>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810496"/>
      <w:docPartObj>
        <w:docPartGallery w:val="Page Numbers (Bottom of Page)"/>
        <w:docPartUnique/>
      </w:docPartObj>
    </w:sdtPr>
    <w:sdtEndPr>
      <w:rPr>
        <w:noProof/>
      </w:rPr>
    </w:sdtEndPr>
    <w:sdtContent>
      <w:p w14:paraId="7873D7C5" w14:textId="77777777" w:rsidR="0081772C" w:rsidRDefault="008177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29A3C5" w14:textId="77777777" w:rsidR="0081772C" w:rsidRDefault="00817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6E7C0" w14:textId="77777777" w:rsidR="00BA4C3C" w:rsidRDefault="00BA4C3C" w:rsidP="0081772C">
      <w:pPr>
        <w:spacing w:after="0" w:line="240" w:lineRule="auto"/>
      </w:pPr>
      <w:r>
        <w:separator/>
      </w:r>
    </w:p>
  </w:footnote>
  <w:footnote w:type="continuationSeparator" w:id="0">
    <w:p w14:paraId="67D4249E" w14:textId="77777777" w:rsidR="00BA4C3C" w:rsidRDefault="00BA4C3C" w:rsidP="00817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373C" w14:textId="130BCDB2" w:rsidR="00AA7025" w:rsidRPr="00AA7025" w:rsidRDefault="007372AD">
    <w:pPr>
      <w:pStyle w:val="Header"/>
      <w:rPr>
        <w:rFonts w:ascii="Arial Narrow" w:hAnsi="Arial Narrow"/>
        <w:bCs/>
        <w:sz w:val="31"/>
        <w:szCs w:val="31"/>
      </w:rPr>
    </w:pPr>
    <w:r w:rsidRPr="0023437D">
      <w:rPr>
        <w:sz w:val="19"/>
        <w:szCs w:val="19"/>
      </w:rPr>
      <w:t xml:space="preserve">                                                                                                           </w:t>
    </w:r>
    <w:r w:rsidR="00AA7025">
      <w:rPr>
        <w:rFonts w:ascii="Arial Narrow" w:hAnsi="Arial Narrow"/>
        <w:bCs/>
        <w:sz w:val="31"/>
        <w:szCs w:val="31"/>
      </w:rPr>
      <w:t>ABC Project</w:t>
    </w:r>
  </w:p>
  <w:p w14:paraId="15333202" w14:textId="77777777" w:rsidR="007372AD" w:rsidRPr="0023437D" w:rsidRDefault="007372AD">
    <w:pPr>
      <w:pStyle w:val="Header"/>
      <w:rPr>
        <w:sz w:val="19"/>
        <w:szCs w:val="19"/>
      </w:rPr>
    </w:pPr>
    <w:r w:rsidRPr="0023437D">
      <w:rPr>
        <w:sz w:val="19"/>
        <w:szCs w:val="19"/>
      </w:rPr>
      <w:pict w14:anchorId="1B41DC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518.4pt;height:2.75pt" filled="t">
          <v:fill color2="black"/>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29BF" w14:textId="77777777" w:rsidR="007372AD" w:rsidRPr="0023437D" w:rsidRDefault="007372AD">
    <w:pPr>
      <w:pStyle w:val="Header"/>
      <w:rPr>
        <w:sz w:val="19"/>
        <w:szCs w:val="19"/>
      </w:rPr>
    </w:pPr>
    <w:r w:rsidRPr="0023437D">
      <w:rPr>
        <w:sz w:val="19"/>
        <w:szCs w:val="19"/>
      </w:rPr>
      <w:t xml:space="preserve">                                                                                                                                                                                                                   </w:t>
    </w:r>
  </w:p>
  <w:p w14:paraId="078F7E4C" w14:textId="77777777" w:rsidR="007372AD" w:rsidRPr="0023437D" w:rsidRDefault="007372AD">
    <w:pPr>
      <w:pStyle w:val="Header"/>
      <w:rPr>
        <w:sz w:val="19"/>
        <w:szCs w:val="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F441" w14:textId="77777777" w:rsidR="007372AD" w:rsidRPr="0023437D" w:rsidRDefault="007372AD">
    <w:pPr>
      <w:pStyle w:val="Header"/>
      <w:rPr>
        <w:sz w:val="19"/>
        <w:szCs w:val="19"/>
      </w:rPr>
    </w:pPr>
    <w:r w:rsidRPr="0023437D">
      <w:rPr>
        <w:sz w:val="19"/>
        <w:szCs w:val="19"/>
      </w:rPr>
      <w:t xml:space="preserve">                                                                                                                                                                                                                   </w:t>
    </w:r>
  </w:p>
  <w:p w14:paraId="7D505BE5" w14:textId="77777777" w:rsidR="007372AD" w:rsidRPr="0023437D" w:rsidRDefault="007372AD">
    <w:pPr>
      <w:pStyle w:val="Header"/>
      <w:rPr>
        <w:sz w:val="19"/>
        <w:szCs w:val="19"/>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5A95" w14:textId="77777777" w:rsidR="007372AD" w:rsidRPr="0023437D" w:rsidRDefault="007372AD" w:rsidP="0023437D">
    <w:pPr>
      <w:pStyle w:val="Header"/>
      <w:jc w:val="right"/>
      <w:rPr>
        <w:sz w:val="19"/>
        <w:szCs w:val="1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65DC" w14:textId="77777777" w:rsidR="007372AD" w:rsidRPr="0023437D" w:rsidRDefault="007372AD">
    <w:pPr>
      <w:pStyle w:val="Header"/>
      <w:rPr>
        <w:sz w:val="19"/>
        <w:szCs w:val="19"/>
      </w:rPr>
    </w:pPr>
    <w:r w:rsidRPr="0023437D">
      <w:rPr>
        <w:sz w:val="19"/>
        <w:szCs w:val="19"/>
      </w:rPr>
      <w:t xml:space="preserve">                                                                                                                                                                                                                   </w:t>
    </w:r>
  </w:p>
  <w:p w14:paraId="72B4744C" w14:textId="77777777" w:rsidR="007372AD" w:rsidRPr="0023437D" w:rsidRDefault="007372AD" w:rsidP="0023437D">
    <w:pPr>
      <w:pStyle w:val="Header"/>
      <w:jc w:val="right"/>
      <w:rPr>
        <w:sz w:val="19"/>
        <w:szCs w:val="1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39092" w14:textId="77777777" w:rsidR="007372AD" w:rsidRPr="0023437D" w:rsidRDefault="007372AD">
    <w:pPr>
      <w:pStyle w:val="Header"/>
      <w:rPr>
        <w:sz w:val="19"/>
        <w:szCs w:val="19"/>
      </w:rPr>
    </w:pPr>
    <w:r w:rsidRPr="0023437D">
      <w:rPr>
        <w:sz w:val="19"/>
        <w:szCs w:val="19"/>
      </w:rPr>
      <w:t xml:space="preserve">                                                                                                                                                                                                                   </w:t>
    </w:r>
  </w:p>
  <w:p w14:paraId="703E16CA" w14:textId="77777777" w:rsidR="007372AD" w:rsidRPr="0023437D" w:rsidRDefault="007372AD">
    <w:pPr>
      <w:pStyle w:val="Header"/>
      <w:rPr>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5"/>
    <w:lvl w:ilvl="0">
      <w:start w:val="1"/>
      <w:numFmt w:val="bullet"/>
      <w:lvlText w:val=""/>
      <w:lvlJc w:val="left"/>
      <w:pPr>
        <w:tabs>
          <w:tab w:val="num" w:pos="1080"/>
        </w:tabs>
        <w:ind w:left="1080" w:hanging="360"/>
      </w:pPr>
      <w:rPr>
        <w:rFonts w:ascii="Wingdings" w:hAnsi="Wingdings"/>
      </w:rPr>
    </w:lvl>
  </w:abstractNum>
  <w:abstractNum w:abstractNumId="3" w15:restartNumberingAfterBreak="0">
    <w:nsid w:val="00000004"/>
    <w:multiLevelType w:val="singleLevel"/>
    <w:tmpl w:val="00000004"/>
    <w:name w:val="WW8Num6"/>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7"/>
    <w:multiLevelType w:val="singleLevel"/>
    <w:tmpl w:val="00000007"/>
    <w:name w:val="WW8Num9"/>
    <w:lvl w:ilvl="0">
      <w:start w:val="1"/>
      <w:numFmt w:val="bullet"/>
      <w:lvlText w:val=""/>
      <w:lvlJc w:val="left"/>
      <w:pPr>
        <w:tabs>
          <w:tab w:val="num" w:pos="1440"/>
        </w:tabs>
        <w:ind w:left="1440" w:hanging="360"/>
      </w:pPr>
      <w:rPr>
        <w:rFonts w:ascii="Wingdings" w:hAnsi="Wingdings"/>
        <w:sz w:val="16"/>
      </w:rPr>
    </w:lvl>
  </w:abstractNum>
  <w:abstractNum w:abstractNumId="5" w15:restartNumberingAfterBreak="0">
    <w:nsid w:val="00000009"/>
    <w:multiLevelType w:val="singleLevel"/>
    <w:tmpl w:val="00000009"/>
    <w:name w:val="WW8Num11"/>
    <w:lvl w:ilvl="0">
      <w:start w:val="1"/>
      <w:numFmt w:val="bullet"/>
      <w:lvlText w:val=""/>
      <w:lvlJc w:val="left"/>
      <w:pPr>
        <w:tabs>
          <w:tab w:val="num" w:pos="720"/>
        </w:tabs>
        <w:ind w:left="720" w:hanging="360"/>
      </w:pPr>
      <w:rPr>
        <w:rFonts w:ascii="Wingdings" w:hAnsi="Wingdings"/>
      </w:rPr>
    </w:lvl>
  </w:abstractNum>
  <w:abstractNum w:abstractNumId="6" w15:restartNumberingAfterBreak="0">
    <w:nsid w:val="0000000A"/>
    <w:multiLevelType w:val="singleLevel"/>
    <w:tmpl w:val="0000000A"/>
    <w:name w:val="WW8Num13"/>
    <w:lvl w:ilvl="0">
      <w:start w:val="1"/>
      <w:numFmt w:val="bullet"/>
      <w:lvlText w:val=""/>
      <w:lvlJc w:val="left"/>
      <w:pPr>
        <w:tabs>
          <w:tab w:val="num" w:pos="360"/>
        </w:tabs>
        <w:ind w:left="360" w:hanging="360"/>
      </w:pPr>
      <w:rPr>
        <w:rFonts w:ascii="Symbol" w:hAnsi="Symbol"/>
        <w:color w:val="auto"/>
        <w:sz w:val="20"/>
      </w:rPr>
    </w:lvl>
  </w:abstractNum>
  <w:abstractNum w:abstractNumId="7" w15:restartNumberingAfterBreak="0">
    <w:nsid w:val="0000000B"/>
    <w:multiLevelType w:val="singleLevel"/>
    <w:tmpl w:val="0000000B"/>
    <w:name w:val="WW8Num14"/>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0C"/>
    <w:multiLevelType w:val="singleLevel"/>
    <w:tmpl w:val="0000000C"/>
    <w:name w:val="WW8Num15"/>
    <w:lvl w:ilvl="0">
      <w:start w:val="1"/>
      <w:numFmt w:val="bullet"/>
      <w:lvlText w:val=""/>
      <w:lvlJc w:val="left"/>
      <w:pPr>
        <w:tabs>
          <w:tab w:val="num" w:pos="360"/>
        </w:tabs>
        <w:ind w:left="360" w:hanging="360"/>
      </w:pPr>
      <w:rPr>
        <w:rFonts w:ascii="Symbol" w:hAnsi="Symbol"/>
        <w:color w:val="auto"/>
      </w:rPr>
    </w:lvl>
  </w:abstractNum>
  <w:abstractNum w:abstractNumId="9" w15:restartNumberingAfterBreak="0">
    <w:nsid w:val="0000000E"/>
    <w:multiLevelType w:val="singleLevel"/>
    <w:tmpl w:val="0000000E"/>
    <w:name w:val="WW8Num17"/>
    <w:lvl w:ilvl="0">
      <w:start w:val="1"/>
      <w:numFmt w:val="bullet"/>
      <w:lvlText w:val=""/>
      <w:lvlJc w:val="left"/>
      <w:pPr>
        <w:tabs>
          <w:tab w:val="num" w:pos="720"/>
        </w:tabs>
        <w:ind w:left="720" w:hanging="360"/>
      </w:pPr>
      <w:rPr>
        <w:rFonts w:ascii="Wingdings" w:hAnsi="Wingdings"/>
        <w:sz w:val="16"/>
      </w:rPr>
    </w:lvl>
  </w:abstractNum>
  <w:abstractNum w:abstractNumId="10" w15:restartNumberingAfterBreak="0">
    <w:nsid w:val="0000000F"/>
    <w:multiLevelType w:val="singleLevel"/>
    <w:tmpl w:val="0000000F"/>
    <w:name w:val="WW8Num18"/>
    <w:lvl w:ilvl="0">
      <w:start w:val="1"/>
      <w:numFmt w:val="bullet"/>
      <w:lvlText w:val=""/>
      <w:lvlJc w:val="left"/>
      <w:pPr>
        <w:tabs>
          <w:tab w:val="num" w:pos="360"/>
        </w:tabs>
        <w:ind w:left="360" w:hanging="360"/>
      </w:pPr>
      <w:rPr>
        <w:rFonts w:ascii="Symbol" w:hAnsi="Symbol"/>
        <w:color w:val="auto"/>
      </w:rPr>
    </w:lvl>
  </w:abstractNum>
  <w:abstractNum w:abstractNumId="11" w15:restartNumberingAfterBreak="0">
    <w:nsid w:val="00000010"/>
    <w:multiLevelType w:val="singleLevel"/>
    <w:tmpl w:val="00000010"/>
    <w:name w:val="WW8Num19"/>
    <w:lvl w:ilvl="0">
      <w:start w:val="1"/>
      <w:numFmt w:val="bullet"/>
      <w:lvlText w:val=""/>
      <w:lvlJc w:val="left"/>
      <w:pPr>
        <w:tabs>
          <w:tab w:val="num" w:pos="1080"/>
        </w:tabs>
        <w:ind w:left="1080" w:hanging="360"/>
      </w:pPr>
      <w:rPr>
        <w:rFonts w:ascii="Wingdings" w:hAnsi="Wingdings"/>
      </w:rPr>
    </w:lvl>
  </w:abstractNum>
  <w:abstractNum w:abstractNumId="12" w15:restartNumberingAfterBreak="0">
    <w:nsid w:val="00000011"/>
    <w:multiLevelType w:val="singleLevel"/>
    <w:tmpl w:val="00000011"/>
    <w:name w:val="WW8Num20"/>
    <w:lvl w:ilvl="0">
      <w:start w:val="1"/>
      <w:numFmt w:val="bullet"/>
      <w:lvlText w:val=""/>
      <w:lvlJc w:val="left"/>
      <w:pPr>
        <w:tabs>
          <w:tab w:val="num" w:pos="360"/>
        </w:tabs>
        <w:ind w:left="360" w:hanging="360"/>
      </w:pPr>
      <w:rPr>
        <w:rFonts w:ascii="Symbol" w:hAnsi="Symbol"/>
        <w:color w:val="auto"/>
      </w:rPr>
    </w:lvl>
  </w:abstractNum>
  <w:abstractNum w:abstractNumId="13" w15:restartNumberingAfterBreak="0">
    <w:nsid w:val="00000013"/>
    <w:multiLevelType w:val="singleLevel"/>
    <w:tmpl w:val="00000013"/>
    <w:name w:val="WW8Num22"/>
    <w:lvl w:ilvl="0">
      <w:start w:val="1"/>
      <w:numFmt w:val="bullet"/>
      <w:lvlText w:val=""/>
      <w:lvlJc w:val="left"/>
      <w:pPr>
        <w:tabs>
          <w:tab w:val="num" w:pos="360"/>
        </w:tabs>
        <w:ind w:left="360" w:hanging="360"/>
      </w:pPr>
      <w:rPr>
        <w:rFonts w:ascii="Symbol" w:hAnsi="Symbol"/>
      </w:rPr>
    </w:lvl>
  </w:abstractNum>
  <w:abstractNum w:abstractNumId="14" w15:restartNumberingAfterBreak="0">
    <w:nsid w:val="00000014"/>
    <w:multiLevelType w:val="singleLevel"/>
    <w:tmpl w:val="00000014"/>
    <w:name w:val="WW8Num23"/>
    <w:lvl w:ilvl="0">
      <w:start w:val="1"/>
      <w:numFmt w:val="bullet"/>
      <w:lvlText w:val=""/>
      <w:lvlJc w:val="left"/>
      <w:pPr>
        <w:tabs>
          <w:tab w:val="num" w:pos="216"/>
        </w:tabs>
        <w:ind w:left="216" w:hanging="360"/>
      </w:pPr>
      <w:rPr>
        <w:rFonts w:ascii="Wingdings" w:hAnsi="Wingdings"/>
      </w:rPr>
    </w:lvl>
  </w:abstractNum>
  <w:abstractNum w:abstractNumId="15" w15:restartNumberingAfterBreak="0">
    <w:nsid w:val="00000015"/>
    <w:multiLevelType w:val="multilevel"/>
    <w:tmpl w:val="00000015"/>
    <w:name w:val="WW8Num24"/>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1080"/>
        </w:tabs>
        <w:ind w:left="1080" w:hanging="360"/>
      </w:pPr>
      <w:rPr>
        <w:rFonts w:ascii="Symbol" w:hAnsi="Symbol"/>
        <w:color w:val="auto"/>
      </w:rPr>
    </w:lvl>
    <w:lvl w:ilvl="2">
      <w:start w:val="1"/>
      <w:numFmt w:val="bullet"/>
      <w:lvlText w:val=""/>
      <w:lvlJc w:val="left"/>
      <w:pPr>
        <w:tabs>
          <w:tab w:val="num" w:pos="1800"/>
        </w:tabs>
        <w:ind w:left="1800" w:hanging="360"/>
      </w:pPr>
      <w:rPr>
        <w:rFonts w:ascii="Symbol" w:hAnsi="Symbol"/>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16" w15:restartNumberingAfterBreak="0">
    <w:nsid w:val="00000016"/>
    <w:multiLevelType w:val="singleLevel"/>
    <w:tmpl w:val="00000016"/>
    <w:name w:val="WW8Num25"/>
    <w:lvl w:ilvl="0">
      <w:start w:val="1"/>
      <w:numFmt w:val="bullet"/>
      <w:lvlText w:val=""/>
      <w:lvlJc w:val="left"/>
      <w:pPr>
        <w:tabs>
          <w:tab w:val="num" w:pos="360"/>
        </w:tabs>
        <w:ind w:left="360" w:hanging="360"/>
      </w:pPr>
      <w:rPr>
        <w:rFonts w:ascii="Symbol" w:hAnsi="Symbol"/>
      </w:rPr>
    </w:lvl>
  </w:abstractNum>
  <w:abstractNum w:abstractNumId="17" w15:restartNumberingAfterBreak="0">
    <w:nsid w:val="00000017"/>
    <w:multiLevelType w:val="multilevel"/>
    <w:tmpl w:val="00000017"/>
    <w:name w:val="WW8Num26"/>
    <w:lvl w:ilvl="0">
      <w:start w:val="1"/>
      <w:numFmt w:val="decimal"/>
      <w:lvlText w:val="%1."/>
      <w:lvlJc w:val="left"/>
      <w:pPr>
        <w:tabs>
          <w:tab w:val="num" w:pos="1440"/>
        </w:tabs>
        <w:ind w:left="144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8"/>
    <w:multiLevelType w:val="singleLevel"/>
    <w:tmpl w:val="00000018"/>
    <w:name w:val="WW8Num27"/>
    <w:lvl w:ilvl="0">
      <w:start w:val="1"/>
      <w:numFmt w:val="decimal"/>
      <w:lvlText w:val="%1)"/>
      <w:lvlJc w:val="left"/>
      <w:pPr>
        <w:tabs>
          <w:tab w:val="num" w:pos="2160"/>
        </w:tabs>
        <w:ind w:left="2160" w:hanging="360"/>
      </w:pPr>
    </w:lvl>
  </w:abstractNum>
  <w:abstractNum w:abstractNumId="19" w15:restartNumberingAfterBreak="0">
    <w:nsid w:val="00000019"/>
    <w:multiLevelType w:val="multilevel"/>
    <w:tmpl w:val="00000019"/>
    <w:name w:val="WW8Num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C"/>
    <w:multiLevelType w:val="multilevel"/>
    <w:tmpl w:val="0000001C"/>
    <w:name w:val="WW8Num34"/>
    <w:lvl w:ilvl="0">
      <w:start w:val="1"/>
      <w:numFmt w:val="bullet"/>
      <w:lvlText w:val=""/>
      <w:lvlJc w:val="left"/>
      <w:pPr>
        <w:tabs>
          <w:tab w:val="num" w:pos="1440"/>
        </w:tabs>
        <w:ind w:left="1440" w:hanging="360"/>
      </w:pPr>
      <w:rPr>
        <w:rFonts w:ascii="Symbol" w:hAnsi="Symbol"/>
        <w:sz w:val="20"/>
      </w:rPr>
    </w:lvl>
    <w:lvl w:ilvl="1">
      <w:start w:val="2"/>
      <w:numFmt w:val="decimal"/>
      <w:lvlText w:val="%1.%2"/>
      <w:lvlJc w:val="left"/>
      <w:pPr>
        <w:tabs>
          <w:tab w:val="num" w:pos="1800"/>
        </w:tabs>
        <w:ind w:left="1800" w:hanging="360"/>
      </w:pPr>
    </w:lvl>
    <w:lvl w:ilvl="2">
      <w:start w:val="1"/>
      <w:numFmt w:val="decimal"/>
      <w:lvlText w:val="%1.%2.%3"/>
      <w:lvlJc w:val="left"/>
      <w:pPr>
        <w:tabs>
          <w:tab w:val="num" w:pos="2160"/>
        </w:tabs>
        <w:ind w:left="2160" w:hanging="720"/>
      </w:pPr>
    </w:lvl>
    <w:lvl w:ilvl="3">
      <w:start w:val="1"/>
      <w:numFmt w:val="decimal"/>
      <w:lvlText w:val="%1.%2.%3.%4"/>
      <w:lvlJc w:val="left"/>
      <w:pPr>
        <w:tabs>
          <w:tab w:val="num" w:pos="2520"/>
        </w:tabs>
        <w:ind w:left="252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440"/>
      </w:pPr>
    </w:lvl>
    <w:lvl w:ilvl="6">
      <w:start w:val="1"/>
      <w:numFmt w:val="decimal"/>
      <w:lvlText w:val="%1.%2.%3.%4.%5.%6.%7"/>
      <w:lvlJc w:val="left"/>
      <w:pPr>
        <w:tabs>
          <w:tab w:val="num" w:pos="2880"/>
        </w:tabs>
        <w:ind w:left="2880" w:hanging="1440"/>
      </w:pPr>
    </w:lvl>
    <w:lvl w:ilvl="7">
      <w:start w:val="1"/>
      <w:numFmt w:val="decimal"/>
      <w:lvlText w:val="%1.%2.%3.%4.%5.%6.%7.%8"/>
      <w:lvlJc w:val="left"/>
      <w:pPr>
        <w:tabs>
          <w:tab w:val="num" w:pos="3240"/>
        </w:tabs>
        <w:ind w:left="3240" w:hanging="1800"/>
      </w:pPr>
    </w:lvl>
    <w:lvl w:ilvl="8">
      <w:start w:val="1"/>
      <w:numFmt w:val="decimal"/>
      <w:lvlText w:val="%1.%2.%3.%4.%5.%6.%7.%8.%9"/>
      <w:lvlJc w:val="left"/>
      <w:pPr>
        <w:tabs>
          <w:tab w:val="num" w:pos="3240"/>
        </w:tabs>
        <w:ind w:left="3240" w:hanging="1800"/>
      </w:pPr>
    </w:lvl>
  </w:abstractNum>
  <w:abstractNum w:abstractNumId="21" w15:restartNumberingAfterBreak="0">
    <w:nsid w:val="0000001D"/>
    <w:multiLevelType w:val="singleLevel"/>
    <w:tmpl w:val="0000001D"/>
    <w:name w:val="WW8Num35"/>
    <w:lvl w:ilvl="0">
      <w:start w:val="1"/>
      <w:numFmt w:val="bullet"/>
      <w:lvlText w:val=""/>
      <w:lvlJc w:val="left"/>
      <w:pPr>
        <w:tabs>
          <w:tab w:val="num" w:pos="1080"/>
        </w:tabs>
        <w:ind w:left="1080" w:hanging="360"/>
      </w:pPr>
      <w:rPr>
        <w:rFonts w:ascii="Symbol" w:hAnsi="Symbol"/>
        <w:sz w:val="20"/>
      </w:rPr>
    </w:lvl>
  </w:abstractNum>
  <w:abstractNum w:abstractNumId="22" w15:restartNumberingAfterBreak="0">
    <w:nsid w:val="0000001E"/>
    <w:multiLevelType w:val="singleLevel"/>
    <w:tmpl w:val="0000001E"/>
    <w:name w:val="WW8Num37"/>
    <w:lvl w:ilvl="0">
      <w:start w:val="1"/>
      <w:numFmt w:val="bullet"/>
      <w:lvlText w:val=""/>
      <w:lvlJc w:val="left"/>
      <w:pPr>
        <w:tabs>
          <w:tab w:val="num" w:pos="720"/>
        </w:tabs>
        <w:ind w:left="720" w:hanging="360"/>
      </w:pPr>
      <w:rPr>
        <w:rFonts w:ascii="Symbol" w:hAnsi="Symbol"/>
      </w:rPr>
    </w:lvl>
  </w:abstractNum>
  <w:abstractNum w:abstractNumId="23" w15:restartNumberingAfterBreak="0">
    <w:nsid w:val="0000001F"/>
    <w:multiLevelType w:val="singleLevel"/>
    <w:tmpl w:val="0000001F"/>
    <w:name w:val="WW8Num38"/>
    <w:lvl w:ilvl="0">
      <w:start w:val="1"/>
      <w:numFmt w:val="bullet"/>
      <w:lvlText w:val=""/>
      <w:lvlJc w:val="left"/>
      <w:pPr>
        <w:tabs>
          <w:tab w:val="num" w:pos="360"/>
        </w:tabs>
        <w:ind w:left="360" w:hanging="360"/>
      </w:pPr>
      <w:rPr>
        <w:rFonts w:ascii="Symbol" w:hAnsi="Symbol"/>
        <w:color w:val="auto"/>
        <w:sz w:val="20"/>
      </w:rPr>
    </w:lvl>
  </w:abstractNum>
  <w:abstractNum w:abstractNumId="24" w15:restartNumberingAfterBreak="0">
    <w:nsid w:val="00000020"/>
    <w:multiLevelType w:val="multilevel"/>
    <w:tmpl w:val="00000020"/>
    <w:name w:val="WW8Num40"/>
    <w:lvl w:ilvl="0">
      <w:start w:val="1"/>
      <w:numFmt w:val="decimal"/>
      <w:lvlText w:val="%1"/>
      <w:lvlJc w:val="left"/>
      <w:pPr>
        <w:tabs>
          <w:tab w:val="num" w:pos="720"/>
        </w:tabs>
        <w:ind w:left="72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080"/>
        </w:tabs>
        <w:ind w:left="1080" w:hanging="720"/>
      </w:pPr>
    </w:lvl>
    <w:lvl w:ilvl="3">
      <w:start w:val="1"/>
      <w:numFmt w:val="decimal"/>
      <w:lvlText w:val="%1.%2.%3.%4"/>
      <w:lvlJc w:val="left"/>
      <w:pPr>
        <w:tabs>
          <w:tab w:val="num" w:pos="1440"/>
        </w:tabs>
        <w:ind w:left="1440" w:hanging="1080"/>
      </w:pPr>
    </w:lvl>
    <w:lvl w:ilvl="4">
      <w:start w:val="1"/>
      <w:numFmt w:val="decimal"/>
      <w:lvlText w:val="%1.%2.%3.%4.%5"/>
      <w:lvlJc w:val="left"/>
      <w:pPr>
        <w:tabs>
          <w:tab w:val="num" w:pos="1440"/>
        </w:tabs>
        <w:ind w:left="1440" w:hanging="1080"/>
      </w:pPr>
    </w:lvl>
    <w:lvl w:ilvl="5">
      <w:start w:val="1"/>
      <w:numFmt w:val="decimal"/>
      <w:lvlText w:val="%1.%2.%3.%4.%5.%6"/>
      <w:lvlJc w:val="left"/>
      <w:pPr>
        <w:tabs>
          <w:tab w:val="num" w:pos="1800"/>
        </w:tabs>
        <w:ind w:left="1800" w:hanging="144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2160"/>
        </w:tabs>
        <w:ind w:left="2160" w:hanging="1800"/>
      </w:pPr>
    </w:lvl>
    <w:lvl w:ilvl="8">
      <w:start w:val="1"/>
      <w:numFmt w:val="decimal"/>
      <w:lvlText w:val="%1.%2.%3.%4.%5.%6.%7.%8.%9"/>
      <w:lvlJc w:val="left"/>
      <w:pPr>
        <w:tabs>
          <w:tab w:val="num" w:pos="2160"/>
        </w:tabs>
        <w:ind w:left="2160" w:hanging="1800"/>
      </w:pPr>
    </w:lvl>
  </w:abstractNum>
  <w:abstractNum w:abstractNumId="25" w15:restartNumberingAfterBreak="0">
    <w:nsid w:val="00000023"/>
    <w:multiLevelType w:val="singleLevel"/>
    <w:tmpl w:val="00000023"/>
    <w:name w:val="WW8Num44"/>
    <w:lvl w:ilvl="0">
      <w:start w:val="1"/>
      <w:numFmt w:val="bullet"/>
      <w:lvlText w:val=""/>
      <w:lvlJc w:val="left"/>
      <w:pPr>
        <w:tabs>
          <w:tab w:val="num" w:pos="720"/>
        </w:tabs>
        <w:ind w:left="720" w:hanging="360"/>
      </w:pPr>
      <w:rPr>
        <w:rFonts w:ascii="Symbol" w:hAnsi="Symbol"/>
      </w:rPr>
    </w:lvl>
  </w:abstractNum>
  <w:abstractNum w:abstractNumId="26" w15:restartNumberingAfterBreak="0">
    <w:nsid w:val="00000024"/>
    <w:multiLevelType w:val="singleLevel"/>
    <w:tmpl w:val="00000024"/>
    <w:name w:val="WW8Num45"/>
    <w:lvl w:ilvl="0">
      <w:start w:val="1"/>
      <w:numFmt w:val="bullet"/>
      <w:lvlText w:val=""/>
      <w:lvlJc w:val="left"/>
      <w:pPr>
        <w:tabs>
          <w:tab w:val="num" w:pos="360"/>
        </w:tabs>
        <w:ind w:left="360" w:hanging="360"/>
      </w:pPr>
      <w:rPr>
        <w:rFonts w:ascii="Symbol" w:hAnsi="Symbol"/>
        <w:color w:val="auto"/>
      </w:rPr>
    </w:lvl>
  </w:abstractNum>
  <w:abstractNum w:abstractNumId="27" w15:restartNumberingAfterBreak="0">
    <w:nsid w:val="00000025"/>
    <w:multiLevelType w:val="singleLevel"/>
    <w:tmpl w:val="00000025"/>
    <w:name w:val="WW8Num47"/>
    <w:lvl w:ilvl="0">
      <w:start w:val="1"/>
      <w:numFmt w:val="bullet"/>
      <w:lvlText w:val=""/>
      <w:lvlJc w:val="left"/>
      <w:pPr>
        <w:tabs>
          <w:tab w:val="num" w:pos="360"/>
        </w:tabs>
        <w:ind w:left="360" w:hanging="360"/>
      </w:pPr>
      <w:rPr>
        <w:rFonts w:ascii="Wingdings" w:hAnsi="Wingdings"/>
      </w:rPr>
    </w:lvl>
  </w:abstractNum>
  <w:abstractNum w:abstractNumId="28" w15:restartNumberingAfterBreak="0">
    <w:nsid w:val="00000026"/>
    <w:multiLevelType w:val="multilevel"/>
    <w:tmpl w:val="00000026"/>
    <w:name w:val="WW8Num48"/>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rPr>
    </w:lvl>
    <w:lvl w:ilvl="3">
      <w:start w:val="1"/>
      <w:numFmt w:val="decimal"/>
      <w:lvlText w:val="(%4)"/>
      <w:lvlJc w:val="left"/>
      <w:pPr>
        <w:tabs>
          <w:tab w:val="num" w:pos="2520"/>
        </w:tabs>
        <w:ind w:left="2520" w:hanging="360"/>
      </w:p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9" w15:restartNumberingAfterBreak="0">
    <w:nsid w:val="00000027"/>
    <w:multiLevelType w:val="singleLevel"/>
    <w:tmpl w:val="00000027"/>
    <w:name w:val="WW8Num49"/>
    <w:lvl w:ilvl="0">
      <w:start w:val="1"/>
      <w:numFmt w:val="bullet"/>
      <w:lvlText w:val=""/>
      <w:lvlJc w:val="left"/>
      <w:pPr>
        <w:tabs>
          <w:tab w:val="num" w:pos="720"/>
        </w:tabs>
        <w:ind w:left="720" w:hanging="360"/>
      </w:pPr>
      <w:rPr>
        <w:rFonts w:ascii="Wingdings" w:hAnsi="Wingdings"/>
      </w:rPr>
    </w:lvl>
  </w:abstractNum>
  <w:abstractNum w:abstractNumId="30" w15:restartNumberingAfterBreak="0">
    <w:nsid w:val="00000028"/>
    <w:multiLevelType w:val="singleLevel"/>
    <w:tmpl w:val="00000028"/>
    <w:name w:val="WW8Num50"/>
    <w:lvl w:ilvl="0">
      <w:start w:val="1"/>
      <w:numFmt w:val="bullet"/>
      <w:lvlText w:val=""/>
      <w:lvlJc w:val="left"/>
      <w:pPr>
        <w:tabs>
          <w:tab w:val="num" w:pos="1440"/>
        </w:tabs>
        <w:ind w:left="1440" w:hanging="360"/>
      </w:pPr>
      <w:rPr>
        <w:rFonts w:ascii="Wingdings" w:hAnsi="Wingdings"/>
        <w:sz w:val="16"/>
      </w:rPr>
    </w:lvl>
  </w:abstractNum>
  <w:abstractNum w:abstractNumId="31" w15:restartNumberingAfterBreak="0">
    <w:nsid w:val="00000029"/>
    <w:multiLevelType w:val="singleLevel"/>
    <w:tmpl w:val="00000029"/>
    <w:name w:val="WW8Num51"/>
    <w:lvl w:ilvl="0">
      <w:start w:val="1"/>
      <w:numFmt w:val="bullet"/>
      <w:lvlText w:val=""/>
      <w:lvlJc w:val="left"/>
      <w:pPr>
        <w:tabs>
          <w:tab w:val="num" w:pos="720"/>
        </w:tabs>
        <w:ind w:left="720" w:hanging="360"/>
      </w:pPr>
      <w:rPr>
        <w:rFonts w:ascii="Symbol" w:hAnsi="Symbol"/>
      </w:rPr>
    </w:lvl>
  </w:abstractNum>
  <w:abstractNum w:abstractNumId="32" w15:restartNumberingAfterBreak="0">
    <w:nsid w:val="0000002A"/>
    <w:multiLevelType w:val="singleLevel"/>
    <w:tmpl w:val="0000002A"/>
    <w:name w:val="WW8Num52"/>
    <w:lvl w:ilvl="0">
      <w:start w:val="1"/>
      <w:numFmt w:val="bullet"/>
      <w:lvlText w:val=""/>
      <w:lvlJc w:val="left"/>
      <w:pPr>
        <w:tabs>
          <w:tab w:val="num" w:pos="360"/>
        </w:tabs>
        <w:ind w:left="360" w:hanging="360"/>
      </w:pPr>
      <w:rPr>
        <w:rFonts w:ascii="Wingdings" w:hAnsi="Wingdings"/>
      </w:rPr>
    </w:lvl>
  </w:abstractNum>
  <w:abstractNum w:abstractNumId="33" w15:restartNumberingAfterBreak="0">
    <w:nsid w:val="0000002C"/>
    <w:multiLevelType w:val="multilevel"/>
    <w:tmpl w:val="0000002C"/>
    <w:name w:val="WW8Num55"/>
    <w:lvl w:ilvl="0">
      <w:start w:val="1"/>
      <w:numFmt w:val="decimal"/>
      <w:lvlText w:val="%1."/>
      <w:lvlJc w:val="left"/>
      <w:pPr>
        <w:tabs>
          <w:tab w:val="num" w:pos="1080"/>
        </w:tabs>
        <w:ind w:left="108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1080"/>
      </w:pPr>
    </w:lvl>
    <w:lvl w:ilvl="4">
      <w:start w:val="1"/>
      <w:numFmt w:val="decimal"/>
      <w:lvlText w:val="%1.%2.%3.%4.%5"/>
      <w:lvlJc w:val="left"/>
      <w:pPr>
        <w:tabs>
          <w:tab w:val="num" w:pos="1800"/>
        </w:tabs>
        <w:ind w:left="1800" w:hanging="1080"/>
      </w:pPr>
    </w:lvl>
    <w:lvl w:ilvl="5">
      <w:start w:val="1"/>
      <w:numFmt w:val="decimal"/>
      <w:lvlText w:val="%1.%2.%3.%4.%5.%6"/>
      <w:lvlJc w:val="left"/>
      <w:pPr>
        <w:tabs>
          <w:tab w:val="num" w:pos="2160"/>
        </w:tabs>
        <w:ind w:left="2160" w:hanging="1440"/>
      </w:pPr>
    </w:lvl>
    <w:lvl w:ilvl="6">
      <w:start w:val="1"/>
      <w:numFmt w:val="decimal"/>
      <w:lvlText w:val="%1.%2.%3.%4.%5.%6.%7"/>
      <w:lvlJc w:val="left"/>
      <w:pPr>
        <w:tabs>
          <w:tab w:val="num" w:pos="2160"/>
        </w:tabs>
        <w:ind w:left="2160" w:hanging="1440"/>
      </w:pPr>
    </w:lvl>
    <w:lvl w:ilvl="7">
      <w:start w:val="1"/>
      <w:numFmt w:val="decimal"/>
      <w:lvlText w:val="%1.%2.%3.%4.%5.%6.%7.%8"/>
      <w:lvlJc w:val="left"/>
      <w:pPr>
        <w:tabs>
          <w:tab w:val="num" w:pos="2520"/>
        </w:tabs>
        <w:ind w:left="2520" w:hanging="1800"/>
      </w:pPr>
    </w:lvl>
    <w:lvl w:ilvl="8">
      <w:start w:val="1"/>
      <w:numFmt w:val="decimal"/>
      <w:lvlText w:val="%1.%2.%3.%4.%5.%6.%7.%8.%9"/>
      <w:lvlJc w:val="left"/>
      <w:pPr>
        <w:tabs>
          <w:tab w:val="num" w:pos="2520"/>
        </w:tabs>
        <w:ind w:left="2520" w:hanging="1800"/>
      </w:pPr>
    </w:lvl>
  </w:abstractNum>
  <w:abstractNum w:abstractNumId="34" w15:restartNumberingAfterBreak="0">
    <w:nsid w:val="0000002E"/>
    <w:multiLevelType w:val="singleLevel"/>
    <w:tmpl w:val="0000002E"/>
    <w:name w:val="WW8Num57"/>
    <w:lvl w:ilvl="0">
      <w:start w:val="1"/>
      <w:numFmt w:val="bullet"/>
      <w:lvlText w:val=""/>
      <w:lvlJc w:val="left"/>
      <w:pPr>
        <w:tabs>
          <w:tab w:val="num" w:pos="1080"/>
        </w:tabs>
        <w:ind w:left="1080" w:hanging="360"/>
      </w:pPr>
      <w:rPr>
        <w:rFonts w:ascii="Wingdings" w:hAnsi="Wingdings"/>
      </w:rPr>
    </w:lvl>
  </w:abstractNum>
  <w:abstractNum w:abstractNumId="35" w15:restartNumberingAfterBreak="0">
    <w:nsid w:val="0000002F"/>
    <w:multiLevelType w:val="singleLevel"/>
    <w:tmpl w:val="0000002F"/>
    <w:name w:val="WW8Num59"/>
    <w:lvl w:ilvl="0">
      <w:start w:val="1"/>
      <w:numFmt w:val="bullet"/>
      <w:lvlText w:val=""/>
      <w:lvlJc w:val="left"/>
      <w:pPr>
        <w:tabs>
          <w:tab w:val="num" w:pos="1080"/>
        </w:tabs>
        <w:ind w:left="1080" w:hanging="360"/>
      </w:pPr>
      <w:rPr>
        <w:rFonts w:ascii="Symbol" w:hAnsi="Symbol"/>
      </w:rPr>
    </w:lvl>
  </w:abstractNum>
  <w:abstractNum w:abstractNumId="36" w15:restartNumberingAfterBreak="0">
    <w:nsid w:val="00000030"/>
    <w:multiLevelType w:val="singleLevel"/>
    <w:tmpl w:val="00000030"/>
    <w:name w:val="WW8Num60"/>
    <w:lvl w:ilvl="0">
      <w:start w:val="1"/>
      <w:numFmt w:val="bullet"/>
      <w:lvlText w:val=""/>
      <w:lvlJc w:val="left"/>
      <w:pPr>
        <w:tabs>
          <w:tab w:val="num" w:pos="720"/>
        </w:tabs>
        <w:ind w:left="720" w:hanging="360"/>
      </w:pPr>
      <w:rPr>
        <w:rFonts w:ascii="Symbol" w:hAnsi="Symbol"/>
      </w:rPr>
    </w:lvl>
  </w:abstractNum>
  <w:abstractNum w:abstractNumId="37" w15:restartNumberingAfterBreak="0">
    <w:nsid w:val="00000031"/>
    <w:multiLevelType w:val="singleLevel"/>
    <w:tmpl w:val="00000031"/>
    <w:name w:val="WW8Num62"/>
    <w:lvl w:ilvl="0">
      <w:start w:val="1"/>
      <w:numFmt w:val="bullet"/>
      <w:lvlText w:val=""/>
      <w:lvlJc w:val="left"/>
      <w:pPr>
        <w:tabs>
          <w:tab w:val="num" w:pos="360"/>
        </w:tabs>
        <w:ind w:left="360" w:hanging="360"/>
      </w:pPr>
      <w:rPr>
        <w:rFonts w:ascii="Symbol" w:hAnsi="Symbol"/>
        <w:sz w:val="20"/>
      </w:rPr>
    </w:lvl>
  </w:abstractNum>
  <w:abstractNum w:abstractNumId="38" w15:restartNumberingAfterBreak="0">
    <w:nsid w:val="00000032"/>
    <w:multiLevelType w:val="singleLevel"/>
    <w:tmpl w:val="00000032"/>
    <w:name w:val="WW8Num63"/>
    <w:lvl w:ilvl="0">
      <w:start w:val="1"/>
      <w:numFmt w:val="bullet"/>
      <w:lvlText w:val=""/>
      <w:lvlJc w:val="left"/>
      <w:pPr>
        <w:tabs>
          <w:tab w:val="num" w:pos="720"/>
        </w:tabs>
        <w:ind w:left="720" w:hanging="360"/>
      </w:pPr>
      <w:rPr>
        <w:rFonts w:ascii="Wingdings" w:hAnsi="Wingdings"/>
      </w:rPr>
    </w:lvl>
  </w:abstractNum>
  <w:abstractNum w:abstractNumId="39" w15:restartNumberingAfterBreak="0">
    <w:nsid w:val="00000033"/>
    <w:multiLevelType w:val="multilevel"/>
    <w:tmpl w:val="00000033"/>
    <w:name w:val="WW8Num64"/>
    <w:lvl w:ilvl="0">
      <w:start w:val="1"/>
      <w:numFmt w:val="bullet"/>
      <w:lvlText w:val=""/>
      <w:lvlJc w:val="left"/>
      <w:pPr>
        <w:tabs>
          <w:tab w:val="num" w:pos="432"/>
        </w:tabs>
        <w:ind w:left="432" w:hanging="432"/>
      </w:pPr>
      <w:rPr>
        <w:rFonts w:ascii="Symbol" w:hAnsi="Symbol"/>
      </w:rPr>
    </w:lvl>
    <w:lvl w:ilvl="1">
      <w:start w:val="1"/>
      <w:numFmt w:val="bullet"/>
      <w:lvlText w:val=""/>
      <w:lvlJc w:val="left"/>
      <w:pPr>
        <w:tabs>
          <w:tab w:val="num" w:pos="1152"/>
        </w:tabs>
        <w:ind w:left="1152" w:hanging="360"/>
      </w:pPr>
      <w:rPr>
        <w:rFonts w:ascii="Symbol" w:hAnsi="Symbol"/>
      </w:rPr>
    </w:lvl>
    <w:lvl w:ilvl="2">
      <w:start w:val="1"/>
      <w:numFmt w:val="bullet"/>
      <w:lvlText w:val=""/>
      <w:lvlJc w:val="left"/>
      <w:pPr>
        <w:tabs>
          <w:tab w:val="num" w:pos="1872"/>
        </w:tabs>
        <w:ind w:left="1872" w:hanging="360"/>
      </w:pPr>
      <w:rPr>
        <w:rFonts w:ascii="Wingdings" w:hAnsi="Wingdings"/>
      </w:rPr>
    </w:lvl>
    <w:lvl w:ilvl="3">
      <w:start w:val="1"/>
      <w:numFmt w:val="bullet"/>
      <w:lvlText w:val=""/>
      <w:lvlJc w:val="left"/>
      <w:pPr>
        <w:tabs>
          <w:tab w:val="num" w:pos="2592"/>
        </w:tabs>
        <w:ind w:left="2592" w:hanging="360"/>
      </w:pPr>
      <w:rPr>
        <w:rFonts w:ascii="Symbol" w:hAnsi="Symbol"/>
      </w:rPr>
    </w:lvl>
    <w:lvl w:ilvl="4">
      <w:start w:val="1"/>
      <w:numFmt w:val="bullet"/>
      <w:lvlText w:val="o"/>
      <w:lvlJc w:val="left"/>
      <w:pPr>
        <w:tabs>
          <w:tab w:val="num" w:pos="3312"/>
        </w:tabs>
        <w:ind w:left="3312" w:hanging="360"/>
      </w:pPr>
      <w:rPr>
        <w:rFonts w:ascii="Courier New" w:hAnsi="Courier New"/>
      </w:rPr>
    </w:lvl>
    <w:lvl w:ilvl="5">
      <w:start w:val="1"/>
      <w:numFmt w:val="bullet"/>
      <w:lvlText w:val=""/>
      <w:lvlJc w:val="left"/>
      <w:pPr>
        <w:tabs>
          <w:tab w:val="num" w:pos="4032"/>
        </w:tabs>
        <w:ind w:left="4032" w:hanging="360"/>
      </w:pPr>
      <w:rPr>
        <w:rFonts w:ascii="Wingdings" w:hAnsi="Wingdings"/>
      </w:rPr>
    </w:lvl>
    <w:lvl w:ilvl="6">
      <w:start w:val="1"/>
      <w:numFmt w:val="bullet"/>
      <w:lvlText w:val=""/>
      <w:lvlJc w:val="left"/>
      <w:pPr>
        <w:tabs>
          <w:tab w:val="num" w:pos="4752"/>
        </w:tabs>
        <w:ind w:left="4752" w:hanging="360"/>
      </w:pPr>
      <w:rPr>
        <w:rFonts w:ascii="Symbol" w:hAnsi="Symbol"/>
      </w:rPr>
    </w:lvl>
    <w:lvl w:ilvl="7">
      <w:start w:val="1"/>
      <w:numFmt w:val="bullet"/>
      <w:lvlText w:val="o"/>
      <w:lvlJc w:val="left"/>
      <w:pPr>
        <w:tabs>
          <w:tab w:val="num" w:pos="5472"/>
        </w:tabs>
        <w:ind w:left="5472" w:hanging="360"/>
      </w:pPr>
      <w:rPr>
        <w:rFonts w:ascii="Courier New" w:hAnsi="Courier New"/>
      </w:rPr>
    </w:lvl>
    <w:lvl w:ilvl="8">
      <w:start w:val="1"/>
      <w:numFmt w:val="bullet"/>
      <w:lvlText w:val=""/>
      <w:lvlJc w:val="left"/>
      <w:pPr>
        <w:tabs>
          <w:tab w:val="num" w:pos="6192"/>
        </w:tabs>
        <w:ind w:left="6192" w:hanging="360"/>
      </w:pPr>
      <w:rPr>
        <w:rFonts w:ascii="Wingdings" w:hAnsi="Wingdings"/>
      </w:rPr>
    </w:lvl>
  </w:abstractNum>
  <w:abstractNum w:abstractNumId="40" w15:restartNumberingAfterBreak="0">
    <w:nsid w:val="00000035"/>
    <w:multiLevelType w:val="singleLevel"/>
    <w:tmpl w:val="00000035"/>
    <w:name w:val="WW8Num66"/>
    <w:lvl w:ilvl="0">
      <w:start w:val="1"/>
      <w:numFmt w:val="bullet"/>
      <w:lvlText w:val=""/>
      <w:lvlJc w:val="left"/>
      <w:pPr>
        <w:tabs>
          <w:tab w:val="num" w:pos="720"/>
        </w:tabs>
        <w:ind w:left="720" w:hanging="360"/>
      </w:pPr>
      <w:rPr>
        <w:rFonts w:ascii="Wingdings" w:hAnsi="Wingdings"/>
      </w:rPr>
    </w:lvl>
  </w:abstractNum>
  <w:abstractNum w:abstractNumId="41" w15:restartNumberingAfterBreak="0">
    <w:nsid w:val="00000036"/>
    <w:multiLevelType w:val="singleLevel"/>
    <w:tmpl w:val="00000036"/>
    <w:name w:val="WW8Num67"/>
    <w:lvl w:ilvl="0">
      <w:start w:val="1"/>
      <w:numFmt w:val="bullet"/>
      <w:lvlText w:val=""/>
      <w:lvlJc w:val="left"/>
      <w:pPr>
        <w:tabs>
          <w:tab w:val="num" w:pos="360"/>
        </w:tabs>
        <w:ind w:left="360" w:hanging="360"/>
      </w:pPr>
      <w:rPr>
        <w:rFonts w:ascii="Symbol" w:hAnsi="Symbol"/>
        <w:color w:val="auto"/>
      </w:rPr>
    </w:lvl>
  </w:abstractNum>
  <w:abstractNum w:abstractNumId="42" w15:restartNumberingAfterBreak="0">
    <w:nsid w:val="00000037"/>
    <w:multiLevelType w:val="singleLevel"/>
    <w:tmpl w:val="00000037"/>
    <w:name w:val="WW8Num68"/>
    <w:lvl w:ilvl="0">
      <w:start w:val="1"/>
      <w:numFmt w:val="bullet"/>
      <w:lvlText w:val=""/>
      <w:lvlJc w:val="left"/>
      <w:pPr>
        <w:tabs>
          <w:tab w:val="num" w:pos="360"/>
        </w:tabs>
        <w:ind w:left="360" w:hanging="360"/>
      </w:pPr>
      <w:rPr>
        <w:rFonts w:ascii="Wingdings" w:hAnsi="Wingdings"/>
      </w:rPr>
    </w:lvl>
  </w:abstractNum>
  <w:abstractNum w:abstractNumId="43" w15:restartNumberingAfterBreak="0">
    <w:nsid w:val="00000038"/>
    <w:multiLevelType w:val="multilevel"/>
    <w:tmpl w:val="00000038"/>
    <w:name w:val="WW8Num69"/>
    <w:lvl w:ilvl="0">
      <w:start w:val="1"/>
      <w:numFmt w:val="lowerLetter"/>
      <w:lvlText w:val="(%1)"/>
      <w:lvlJc w:val="left"/>
      <w:pPr>
        <w:tabs>
          <w:tab w:val="num" w:pos="792"/>
        </w:tabs>
        <w:ind w:left="792" w:hanging="360"/>
      </w:pPr>
    </w:lvl>
    <w:lvl w:ilvl="1">
      <w:start w:val="1"/>
      <w:numFmt w:val="decimal"/>
      <w:lvlText w:val="%2."/>
      <w:lvlJc w:val="left"/>
      <w:pPr>
        <w:tabs>
          <w:tab w:val="num" w:pos="1512"/>
        </w:tabs>
        <w:ind w:left="1512" w:hanging="360"/>
      </w:pPr>
    </w:lvl>
    <w:lvl w:ilvl="2">
      <w:start w:val="1"/>
      <w:numFmt w:val="bullet"/>
      <w:lvlText w:val=""/>
      <w:lvlJc w:val="left"/>
      <w:pPr>
        <w:tabs>
          <w:tab w:val="num" w:pos="2412"/>
        </w:tabs>
        <w:ind w:left="2412" w:hanging="360"/>
      </w:pPr>
      <w:rPr>
        <w:rFonts w:ascii="Symbol" w:hAnsi="Symbol"/>
      </w:r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abstractNum w:abstractNumId="44" w15:restartNumberingAfterBreak="0">
    <w:nsid w:val="00000039"/>
    <w:multiLevelType w:val="singleLevel"/>
    <w:tmpl w:val="00000039"/>
    <w:name w:val="WW8Num70"/>
    <w:lvl w:ilvl="0">
      <w:start w:val="1"/>
      <w:numFmt w:val="bullet"/>
      <w:lvlText w:val=""/>
      <w:lvlJc w:val="left"/>
      <w:pPr>
        <w:tabs>
          <w:tab w:val="num" w:pos="360"/>
        </w:tabs>
        <w:ind w:left="360" w:hanging="360"/>
      </w:pPr>
      <w:rPr>
        <w:rFonts w:ascii="Symbol" w:hAnsi="Symbol"/>
        <w:color w:val="auto"/>
      </w:rPr>
    </w:lvl>
  </w:abstractNum>
  <w:abstractNum w:abstractNumId="45" w15:restartNumberingAfterBreak="0">
    <w:nsid w:val="0000003A"/>
    <w:multiLevelType w:val="singleLevel"/>
    <w:tmpl w:val="0000003A"/>
    <w:name w:val="WW8Num71"/>
    <w:lvl w:ilvl="0">
      <w:start w:val="1"/>
      <w:numFmt w:val="bullet"/>
      <w:lvlText w:val=""/>
      <w:lvlJc w:val="left"/>
      <w:pPr>
        <w:tabs>
          <w:tab w:val="num" w:pos="360"/>
        </w:tabs>
        <w:ind w:left="360" w:hanging="360"/>
      </w:pPr>
      <w:rPr>
        <w:rFonts w:ascii="Wingdings" w:hAnsi="Wingdings"/>
      </w:rPr>
    </w:lvl>
  </w:abstractNum>
  <w:abstractNum w:abstractNumId="46" w15:restartNumberingAfterBreak="0">
    <w:nsid w:val="0000003C"/>
    <w:multiLevelType w:val="singleLevel"/>
    <w:tmpl w:val="0000003C"/>
    <w:name w:val="WW8Num73"/>
    <w:lvl w:ilvl="0">
      <w:start w:val="1"/>
      <w:numFmt w:val="bullet"/>
      <w:lvlText w:val=""/>
      <w:lvlJc w:val="left"/>
      <w:pPr>
        <w:tabs>
          <w:tab w:val="num" w:pos="360"/>
        </w:tabs>
        <w:ind w:left="360" w:hanging="360"/>
      </w:pPr>
      <w:rPr>
        <w:rFonts w:ascii="Symbol" w:hAnsi="Symbol"/>
      </w:rPr>
    </w:lvl>
  </w:abstractNum>
  <w:abstractNum w:abstractNumId="47" w15:restartNumberingAfterBreak="0">
    <w:nsid w:val="0000003D"/>
    <w:multiLevelType w:val="singleLevel"/>
    <w:tmpl w:val="0000003D"/>
    <w:name w:val="WW8Num75"/>
    <w:lvl w:ilvl="0">
      <w:start w:val="1"/>
      <w:numFmt w:val="bullet"/>
      <w:lvlText w:val=""/>
      <w:lvlJc w:val="left"/>
      <w:pPr>
        <w:tabs>
          <w:tab w:val="num" w:pos="1080"/>
        </w:tabs>
        <w:ind w:left="1080" w:hanging="360"/>
      </w:pPr>
      <w:rPr>
        <w:rFonts w:ascii="Wingdings" w:hAnsi="Wingdings"/>
      </w:rPr>
    </w:lvl>
  </w:abstractNum>
  <w:abstractNum w:abstractNumId="48" w15:restartNumberingAfterBreak="0">
    <w:nsid w:val="0000003E"/>
    <w:multiLevelType w:val="multilevel"/>
    <w:tmpl w:val="0000003E"/>
    <w:name w:val="WW8Num76"/>
    <w:lvl w:ilvl="0">
      <w:start w:val="1"/>
      <w:numFmt w:val="lowerLetter"/>
      <w:lvlText w:val="(%1)"/>
      <w:lvlJc w:val="left"/>
      <w:pPr>
        <w:tabs>
          <w:tab w:val="num" w:pos="792"/>
        </w:tabs>
        <w:ind w:left="792" w:hanging="360"/>
      </w:pPr>
    </w:lvl>
    <w:lvl w:ilvl="1">
      <w:start w:val="1"/>
      <w:numFmt w:val="decimal"/>
      <w:lvlText w:val="%2."/>
      <w:lvlJc w:val="left"/>
      <w:pPr>
        <w:tabs>
          <w:tab w:val="num" w:pos="1512"/>
        </w:tabs>
        <w:ind w:left="1512" w:hanging="360"/>
      </w:pPr>
    </w:lvl>
    <w:lvl w:ilvl="2">
      <w:start w:val="1"/>
      <w:numFmt w:val="decimal"/>
      <w:lvlText w:val="%3)"/>
      <w:lvlJc w:val="left"/>
      <w:pPr>
        <w:tabs>
          <w:tab w:val="num" w:pos="2412"/>
        </w:tabs>
        <w:ind w:left="2412" w:hanging="36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abstractNum w:abstractNumId="49" w15:restartNumberingAfterBreak="0">
    <w:nsid w:val="0000003F"/>
    <w:multiLevelType w:val="singleLevel"/>
    <w:tmpl w:val="0000003F"/>
    <w:name w:val="WW8Num77"/>
    <w:lvl w:ilvl="0">
      <w:start w:val="1"/>
      <w:numFmt w:val="lowerLetter"/>
      <w:lvlText w:val="(%1)"/>
      <w:lvlJc w:val="left"/>
      <w:pPr>
        <w:tabs>
          <w:tab w:val="num" w:pos="720"/>
        </w:tabs>
        <w:ind w:left="720" w:hanging="360"/>
      </w:pPr>
    </w:lvl>
  </w:abstractNum>
  <w:abstractNum w:abstractNumId="50" w15:restartNumberingAfterBreak="0">
    <w:nsid w:val="00000040"/>
    <w:multiLevelType w:val="singleLevel"/>
    <w:tmpl w:val="00000040"/>
    <w:name w:val="WW8Num78"/>
    <w:lvl w:ilvl="0">
      <w:start w:val="1"/>
      <w:numFmt w:val="bullet"/>
      <w:lvlText w:val=""/>
      <w:lvlJc w:val="left"/>
      <w:pPr>
        <w:tabs>
          <w:tab w:val="num" w:pos="1080"/>
        </w:tabs>
        <w:ind w:left="1080" w:hanging="360"/>
      </w:pPr>
      <w:rPr>
        <w:rFonts w:ascii="Wingdings" w:hAnsi="Wingdings"/>
      </w:rPr>
    </w:lvl>
  </w:abstractNum>
  <w:abstractNum w:abstractNumId="51" w15:restartNumberingAfterBreak="0">
    <w:nsid w:val="00000041"/>
    <w:multiLevelType w:val="singleLevel"/>
    <w:tmpl w:val="00000041"/>
    <w:name w:val="WW8Num79"/>
    <w:lvl w:ilvl="0">
      <w:start w:val="1"/>
      <w:numFmt w:val="bullet"/>
      <w:lvlText w:val=""/>
      <w:lvlJc w:val="left"/>
      <w:pPr>
        <w:tabs>
          <w:tab w:val="num" w:pos="1080"/>
        </w:tabs>
        <w:ind w:left="1080" w:hanging="360"/>
      </w:pPr>
      <w:rPr>
        <w:rFonts w:ascii="Wingdings" w:hAnsi="Wingdings"/>
        <w:sz w:val="16"/>
      </w:rPr>
    </w:lvl>
  </w:abstractNum>
  <w:abstractNum w:abstractNumId="52" w15:restartNumberingAfterBreak="0">
    <w:nsid w:val="00000042"/>
    <w:multiLevelType w:val="singleLevel"/>
    <w:tmpl w:val="00000042"/>
    <w:name w:val="WW8Num80"/>
    <w:lvl w:ilvl="0">
      <w:start w:val="1"/>
      <w:numFmt w:val="bullet"/>
      <w:lvlText w:val=""/>
      <w:lvlJc w:val="left"/>
      <w:pPr>
        <w:tabs>
          <w:tab w:val="num" w:pos="360"/>
        </w:tabs>
        <w:ind w:left="360" w:hanging="360"/>
      </w:pPr>
      <w:rPr>
        <w:rFonts w:ascii="Symbol" w:hAnsi="Symbol"/>
        <w:color w:val="auto"/>
      </w:rPr>
    </w:lvl>
  </w:abstractNum>
  <w:abstractNum w:abstractNumId="53" w15:restartNumberingAfterBreak="0">
    <w:nsid w:val="00000043"/>
    <w:multiLevelType w:val="singleLevel"/>
    <w:tmpl w:val="00000043"/>
    <w:name w:val="WW8Num81"/>
    <w:lvl w:ilvl="0">
      <w:start w:val="1"/>
      <w:numFmt w:val="bullet"/>
      <w:lvlText w:val=""/>
      <w:lvlJc w:val="left"/>
      <w:pPr>
        <w:tabs>
          <w:tab w:val="num" w:pos="1440"/>
        </w:tabs>
        <w:ind w:left="1440" w:hanging="360"/>
      </w:pPr>
      <w:rPr>
        <w:rFonts w:ascii="Wingdings" w:hAnsi="Wingdings"/>
        <w:sz w:val="16"/>
      </w:rPr>
    </w:lvl>
  </w:abstractNum>
  <w:abstractNum w:abstractNumId="54" w15:restartNumberingAfterBreak="0">
    <w:nsid w:val="00000044"/>
    <w:multiLevelType w:val="singleLevel"/>
    <w:tmpl w:val="00000044"/>
    <w:name w:val="WW8Num82"/>
    <w:lvl w:ilvl="0">
      <w:start w:val="1"/>
      <w:numFmt w:val="bullet"/>
      <w:lvlText w:val=""/>
      <w:lvlJc w:val="left"/>
      <w:pPr>
        <w:tabs>
          <w:tab w:val="num" w:pos="720"/>
        </w:tabs>
        <w:ind w:left="720" w:hanging="360"/>
      </w:pPr>
      <w:rPr>
        <w:rFonts w:ascii="Wingdings" w:hAnsi="Wingdings"/>
      </w:rPr>
    </w:lvl>
  </w:abstractNum>
  <w:abstractNum w:abstractNumId="55" w15:restartNumberingAfterBreak="0">
    <w:nsid w:val="00000045"/>
    <w:multiLevelType w:val="singleLevel"/>
    <w:tmpl w:val="00000045"/>
    <w:name w:val="WW8Num83"/>
    <w:lvl w:ilvl="0">
      <w:start w:val="1"/>
      <w:numFmt w:val="decimal"/>
      <w:lvlText w:val="Figure %1."/>
      <w:lvlJc w:val="left"/>
      <w:pPr>
        <w:tabs>
          <w:tab w:val="num" w:pos="360"/>
        </w:tabs>
        <w:ind w:left="360" w:hanging="360"/>
      </w:pPr>
      <w:rPr>
        <w:rFonts w:ascii="Arial" w:hAnsi="Arial"/>
        <w:b/>
        <w:i w:val="0"/>
        <w:caps/>
        <w:strike w:val="0"/>
        <w:dstrike w:val="0"/>
        <w:outline w:val="0"/>
        <w:shadow w:val="0"/>
        <w:vanish w:val="0"/>
        <w:position w:val="0"/>
        <w:sz w:val="20"/>
        <w:vertAlign w:val="baseline"/>
      </w:rPr>
    </w:lvl>
  </w:abstractNum>
  <w:abstractNum w:abstractNumId="56" w15:restartNumberingAfterBreak="0">
    <w:nsid w:val="00000046"/>
    <w:multiLevelType w:val="multilevel"/>
    <w:tmpl w:val="00000046"/>
    <w:name w:val="WW8Num84"/>
    <w:lvl w:ilvl="0">
      <w:start w:val="1"/>
      <w:numFmt w:val="bullet"/>
      <w:lvlText w:val=""/>
      <w:lvlJc w:val="left"/>
      <w:pPr>
        <w:tabs>
          <w:tab w:val="num" w:pos="360"/>
        </w:tabs>
        <w:ind w:left="360" w:hanging="360"/>
      </w:pPr>
      <w:rPr>
        <w:rFonts w:ascii="Symbol" w:hAnsi="Symbol"/>
        <w:color w:val="auto"/>
      </w:rPr>
    </w:lvl>
    <w:lvl w:ilvl="1">
      <w:start w:val="1"/>
      <w:numFmt w:val="bullet"/>
      <w:lvlText w:val=""/>
      <w:lvlJc w:val="left"/>
      <w:pPr>
        <w:tabs>
          <w:tab w:val="num" w:pos="720"/>
        </w:tabs>
        <w:ind w:left="720" w:hanging="360"/>
      </w:pPr>
      <w:rPr>
        <w:rFonts w:ascii="Wingdings" w:hAnsi="Wingdings"/>
        <w:sz w:val="16"/>
      </w:rPr>
    </w:lvl>
    <w:lvl w:ilvl="2">
      <w:start w:val="1"/>
      <w:numFmt w:val="bullet"/>
      <w:lvlText w:val=""/>
      <w:lvlJc w:val="left"/>
      <w:pPr>
        <w:tabs>
          <w:tab w:val="num" w:pos="1440"/>
        </w:tabs>
        <w:ind w:left="1440" w:hanging="360"/>
      </w:pPr>
      <w:rPr>
        <w:rFonts w:ascii="Wingdings" w:hAnsi="Wingdings"/>
        <w:sz w:val="16"/>
      </w:rPr>
    </w:lvl>
    <w:lvl w:ilvl="3">
      <w:start w:val="1"/>
      <w:numFmt w:val="bullet"/>
      <w:lvlText w:val=""/>
      <w:lvlJc w:val="left"/>
      <w:pPr>
        <w:tabs>
          <w:tab w:val="num" w:pos="2160"/>
        </w:tabs>
        <w:ind w:left="2160" w:hanging="360"/>
      </w:pPr>
      <w:rPr>
        <w:rFonts w:ascii="Symbol" w:hAnsi="Symbol"/>
      </w:rPr>
    </w:lvl>
    <w:lvl w:ilvl="4">
      <w:start w:val="1"/>
      <w:numFmt w:val="bullet"/>
      <w:lvlText w:val="o"/>
      <w:lvlJc w:val="left"/>
      <w:pPr>
        <w:tabs>
          <w:tab w:val="num" w:pos="2880"/>
        </w:tabs>
        <w:ind w:left="2880" w:hanging="360"/>
      </w:pPr>
      <w:rPr>
        <w:rFonts w:ascii="Courier New" w:hAnsi="Courier New"/>
      </w:rPr>
    </w:lvl>
    <w:lvl w:ilvl="5">
      <w:start w:val="1"/>
      <w:numFmt w:val="bullet"/>
      <w:lvlText w:val=""/>
      <w:lvlJc w:val="left"/>
      <w:pPr>
        <w:tabs>
          <w:tab w:val="num" w:pos="3600"/>
        </w:tabs>
        <w:ind w:left="3600" w:hanging="360"/>
      </w:pPr>
      <w:rPr>
        <w:rFonts w:ascii="Wingdings" w:hAnsi="Wingdings"/>
      </w:rPr>
    </w:lvl>
    <w:lvl w:ilvl="6">
      <w:start w:val="1"/>
      <w:numFmt w:val="bullet"/>
      <w:lvlText w:val=""/>
      <w:lvlJc w:val="left"/>
      <w:pPr>
        <w:tabs>
          <w:tab w:val="num" w:pos="4320"/>
        </w:tabs>
        <w:ind w:left="4320" w:hanging="360"/>
      </w:pPr>
      <w:rPr>
        <w:rFonts w:ascii="Symbol" w:hAnsi="Symbol"/>
      </w:rPr>
    </w:lvl>
    <w:lvl w:ilvl="7">
      <w:start w:val="1"/>
      <w:numFmt w:val="bullet"/>
      <w:lvlText w:val="o"/>
      <w:lvlJc w:val="left"/>
      <w:pPr>
        <w:tabs>
          <w:tab w:val="num" w:pos="5040"/>
        </w:tabs>
        <w:ind w:left="5040" w:hanging="360"/>
      </w:pPr>
      <w:rPr>
        <w:rFonts w:ascii="Courier New" w:hAnsi="Courier New"/>
      </w:rPr>
    </w:lvl>
    <w:lvl w:ilvl="8">
      <w:start w:val="1"/>
      <w:numFmt w:val="bullet"/>
      <w:lvlText w:val=""/>
      <w:lvlJc w:val="left"/>
      <w:pPr>
        <w:tabs>
          <w:tab w:val="num" w:pos="5760"/>
        </w:tabs>
        <w:ind w:left="5760" w:hanging="360"/>
      </w:pPr>
      <w:rPr>
        <w:rFonts w:ascii="Wingdings" w:hAnsi="Wingdings"/>
      </w:rPr>
    </w:lvl>
  </w:abstractNum>
  <w:abstractNum w:abstractNumId="57" w15:restartNumberingAfterBreak="0">
    <w:nsid w:val="00000047"/>
    <w:multiLevelType w:val="singleLevel"/>
    <w:tmpl w:val="00000047"/>
    <w:name w:val="WW8Num85"/>
    <w:lvl w:ilvl="0">
      <w:start w:val="1"/>
      <w:numFmt w:val="bullet"/>
      <w:lvlText w:val=""/>
      <w:lvlJc w:val="left"/>
      <w:pPr>
        <w:tabs>
          <w:tab w:val="num" w:pos="360"/>
        </w:tabs>
        <w:ind w:left="360" w:hanging="360"/>
      </w:pPr>
      <w:rPr>
        <w:rFonts w:ascii="Symbol" w:hAnsi="Symbol"/>
      </w:rPr>
    </w:lvl>
  </w:abstractNum>
  <w:abstractNum w:abstractNumId="58" w15:restartNumberingAfterBreak="0">
    <w:nsid w:val="00000048"/>
    <w:multiLevelType w:val="singleLevel"/>
    <w:tmpl w:val="00000048"/>
    <w:name w:val="WW8Num86"/>
    <w:lvl w:ilvl="0">
      <w:start w:val="1"/>
      <w:numFmt w:val="bullet"/>
      <w:lvlText w:val=""/>
      <w:lvlJc w:val="left"/>
      <w:pPr>
        <w:tabs>
          <w:tab w:val="num" w:pos="1800"/>
        </w:tabs>
        <w:ind w:left="1800" w:hanging="360"/>
      </w:pPr>
      <w:rPr>
        <w:rFonts w:ascii="Symbol" w:hAnsi="Symbol"/>
      </w:rPr>
    </w:lvl>
  </w:abstractNum>
  <w:abstractNum w:abstractNumId="59" w15:restartNumberingAfterBreak="0">
    <w:nsid w:val="00000049"/>
    <w:multiLevelType w:val="singleLevel"/>
    <w:tmpl w:val="00000049"/>
    <w:name w:val="WW8Num87"/>
    <w:lvl w:ilvl="0">
      <w:start w:val="1"/>
      <w:numFmt w:val="bullet"/>
      <w:lvlText w:val=""/>
      <w:lvlJc w:val="left"/>
      <w:pPr>
        <w:tabs>
          <w:tab w:val="num" w:pos="360"/>
        </w:tabs>
        <w:ind w:left="360" w:hanging="360"/>
      </w:pPr>
      <w:rPr>
        <w:rFonts w:ascii="Symbol" w:hAnsi="Symbol"/>
      </w:rPr>
    </w:lvl>
  </w:abstractNum>
  <w:abstractNum w:abstractNumId="60" w15:restartNumberingAfterBreak="0">
    <w:nsid w:val="0000004A"/>
    <w:multiLevelType w:val="multilevel"/>
    <w:tmpl w:val="0000004A"/>
    <w:name w:val="WW8Num8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15:restartNumberingAfterBreak="0">
    <w:nsid w:val="0000004B"/>
    <w:multiLevelType w:val="singleLevel"/>
    <w:tmpl w:val="0000004B"/>
    <w:name w:val="WW8Num89"/>
    <w:lvl w:ilvl="0">
      <w:start w:val="1"/>
      <w:numFmt w:val="bullet"/>
      <w:lvlText w:val=""/>
      <w:lvlJc w:val="left"/>
      <w:pPr>
        <w:tabs>
          <w:tab w:val="num" w:pos="720"/>
        </w:tabs>
        <w:ind w:left="720" w:hanging="360"/>
      </w:pPr>
      <w:rPr>
        <w:rFonts w:ascii="Symbol" w:hAnsi="Symbol"/>
      </w:rPr>
    </w:lvl>
  </w:abstractNum>
  <w:abstractNum w:abstractNumId="62" w15:restartNumberingAfterBreak="0">
    <w:nsid w:val="0000004D"/>
    <w:multiLevelType w:val="singleLevel"/>
    <w:tmpl w:val="0000004D"/>
    <w:name w:val="WW8Num91"/>
    <w:lvl w:ilvl="0">
      <w:start w:val="1"/>
      <w:numFmt w:val="bullet"/>
      <w:lvlText w:val=""/>
      <w:lvlJc w:val="left"/>
      <w:pPr>
        <w:tabs>
          <w:tab w:val="num" w:pos="1800"/>
        </w:tabs>
        <w:ind w:left="1800" w:hanging="360"/>
      </w:pPr>
      <w:rPr>
        <w:rFonts w:ascii="Wingdings" w:hAnsi="Wingdings"/>
      </w:rPr>
    </w:lvl>
  </w:abstractNum>
  <w:abstractNum w:abstractNumId="63" w15:restartNumberingAfterBreak="0">
    <w:nsid w:val="0000004E"/>
    <w:multiLevelType w:val="multilevel"/>
    <w:tmpl w:val="0000004E"/>
    <w:name w:val="WW8Num9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4" w15:restartNumberingAfterBreak="0">
    <w:nsid w:val="0000004F"/>
    <w:multiLevelType w:val="singleLevel"/>
    <w:tmpl w:val="0000004F"/>
    <w:name w:val="WW8Num94"/>
    <w:lvl w:ilvl="0">
      <w:start w:val="1"/>
      <w:numFmt w:val="lowerLetter"/>
      <w:lvlText w:val="%1."/>
      <w:lvlJc w:val="left"/>
      <w:pPr>
        <w:tabs>
          <w:tab w:val="num" w:pos="1440"/>
        </w:tabs>
        <w:ind w:left="1440" w:hanging="360"/>
      </w:pPr>
    </w:lvl>
  </w:abstractNum>
  <w:abstractNum w:abstractNumId="65" w15:restartNumberingAfterBreak="0">
    <w:nsid w:val="034F1FDC"/>
    <w:multiLevelType w:val="hybridMultilevel"/>
    <w:tmpl w:val="DFA8A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4277071"/>
    <w:multiLevelType w:val="multilevel"/>
    <w:tmpl w:val="BB36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529293E"/>
    <w:multiLevelType w:val="hybridMultilevel"/>
    <w:tmpl w:val="DEC48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8205DC2"/>
    <w:multiLevelType w:val="hybridMultilevel"/>
    <w:tmpl w:val="429A906A"/>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0D7505B8"/>
    <w:multiLevelType w:val="multilevel"/>
    <w:tmpl w:val="2C12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EC5995"/>
    <w:multiLevelType w:val="hybridMultilevel"/>
    <w:tmpl w:val="DAB4B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1C84739"/>
    <w:multiLevelType w:val="hybridMultilevel"/>
    <w:tmpl w:val="1F90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6050596"/>
    <w:multiLevelType w:val="hybridMultilevel"/>
    <w:tmpl w:val="E28A7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A604C7"/>
    <w:multiLevelType w:val="multilevel"/>
    <w:tmpl w:val="DDE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7F6288"/>
    <w:multiLevelType w:val="multilevel"/>
    <w:tmpl w:val="8074892C"/>
    <w:lvl w:ilvl="0">
      <w:start w:val="1"/>
      <w:numFmt w:val="bullet"/>
      <w:lvlText w:val="●"/>
      <w:lvlJc w:val="left"/>
      <w:pPr>
        <w:ind w:left="360" w:hanging="360"/>
      </w:pPr>
      <w:rPr>
        <w:rFonts w:ascii="Noto Sans Symbols" w:eastAsia="Noto Sans Symbols" w:hAnsi="Noto Sans Symbols" w:cs="Noto Sans Symbols"/>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5" w15:restartNumberingAfterBreak="0">
    <w:nsid w:val="21737E7F"/>
    <w:multiLevelType w:val="multilevel"/>
    <w:tmpl w:val="4F18D8EA"/>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76" w15:restartNumberingAfterBreak="0">
    <w:nsid w:val="2245721A"/>
    <w:multiLevelType w:val="hybridMultilevel"/>
    <w:tmpl w:val="33AA5F7E"/>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251E1E4D"/>
    <w:multiLevelType w:val="multilevel"/>
    <w:tmpl w:val="29BA2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29777F"/>
    <w:multiLevelType w:val="hybridMultilevel"/>
    <w:tmpl w:val="3DFC6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7B9196E"/>
    <w:multiLevelType w:val="hybridMultilevel"/>
    <w:tmpl w:val="9F76F918"/>
    <w:lvl w:ilvl="0" w:tplc="042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2B755AB6"/>
    <w:multiLevelType w:val="hybridMultilevel"/>
    <w:tmpl w:val="9B2C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C4A4E9C"/>
    <w:multiLevelType w:val="multilevel"/>
    <w:tmpl w:val="1C24FCA2"/>
    <w:lvl w:ilvl="0">
      <w:start w:val="1"/>
      <w:numFmt w:val="bullet"/>
      <w:lvlText w:val="●"/>
      <w:lvlJc w:val="left"/>
      <w:pPr>
        <w:ind w:left="360" w:hanging="360"/>
      </w:pPr>
      <w:rPr>
        <w:rFonts w:ascii="Noto Sans Symbols" w:eastAsia="Noto Sans Symbols" w:hAnsi="Noto Sans Symbols" w:cs="Noto Sans Symbols"/>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2" w15:restartNumberingAfterBreak="0">
    <w:nsid w:val="2FDF2EEC"/>
    <w:multiLevelType w:val="multilevel"/>
    <w:tmpl w:val="C112620E"/>
    <w:lvl w:ilvl="0">
      <w:start w:val="1"/>
      <w:numFmt w:val="decimal"/>
      <w:lvlText w:val="%1."/>
      <w:lvlJc w:val="left"/>
      <w:pPr>
        <w:ind w:left="480" w:hanging="480"/>
      </w:pPr>
      <w:rPr>
        <w:rFonts w:hint="default"/>
      </w:rPr>
    </w:lvl>
    <w:lvl w:ilvl="1">
      <w:start w:val="1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2FF21B5F"/>
    <w:multiLevelType w:val="multilevel"/>
    <w:tmpl w:val="9620C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08513C5"/>
    <w:multiLevelType w:val="multilevel"/>
    <w:tmpl w:val="20F250A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5" w15:restartNumberingAfterBreak="0">
    <w:nsid w:val="31262F95"/>
    <w:multiLevelType w:val="multilevel"/>
    <w:tmpl w:val="3E42E8E8"/>
    <w:lvl w:ilvl="0">
      <w:start w:val="1"/>
      <w:numFmt w:val="decimal"/>
      <w:lvlText w:val="%1."/>
      <w:lvlJc w:val="left"/>
      <w:pPr>
        <w:ind w:left="480" w:hanging="480"/>
      </w:pPr>
      <w:rPr>
        <w:rFonts w:hint="default"/>
      </w:rPr>
    </w:lvl>
    <w:lvl w:ilvl="1">
      <w:start w:val="1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37770788"/>
    <w:multiLevelType w:val="multilevel"/>
    <w:tmpl w:val="3766A4A6"/>
    <w:lvl w:ilvl="0">
      <w:start w:val="1"/>
      <w:numFmt w:val="decimal"/>
      <w:lvlText w:val="%1"/>
      <w:lvlJc w:val="left"/>
      <w:pPr>
        <w:ind w:left="432" w:hanging="432"/>
      </w:pPr>
      <w:rPr>
        <w:vertAlign w:val="baseline"/>
      </w:rPr>
    </w:lvl>
    <w:lvl w:ilvl="1">
      <w:start w:val="1"/>
      <w:numFmt w:val="decimal"/>
      <w:lvlText w:val="%1.%2"/>
      <w:lvlJc w:val="left"/>
      <w:pPr>
        <w:ind w:left="165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87" w15:restartNumberingAfterBreak="0">
    <w:nsid w:val="394C5DFA"/>
    <w:multiLevelType w:val="multilevel"/>
    <w:tmpl w:val="0286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15648A"/>
    <w:multiLevelType w:val="multilevel"/>
    <w:tmpl w:val="A80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A00046"/>
    <w:multiLevelType w:val="multilevel"/>
    <w:tmpl w:val="5CEE6A4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0" w15:restartNumberingAfterBreak="0">
    <w:nsid w:val="42C94CBF"/>
    <w:multiLevelType w:val="multilevel"/>
    <w:tmpl w:val="FD2C4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4B5078"/>
    <w:multiLevelType w:val="multilevel"/>
    <w:tmpl w:val="BE569F44"/>
    <w:lvl w:ilvl="0">
      <w:start w:val="1"/>
      <w:numFmt w:val="decimal"/>
      <w:lvlText w:val="%1"/>
      <w:lvlJc w:val="left"/>
      <w:pPr>
        <w:ind w:left="720" w:hanging="360"/>
      </w:pPr>
      <w:rPr>
        <w:vertAlign w:val="baseline"/>
      </w:rPr>
    </w:lvl>
    <w:lvl w:ilvl="1">
      <w:start w:val="2"/>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160" w:hanging="1800"/>
      </w:pPr>
      <w:rPr>
        <w:vertAlign w:val="baseline"/>
      </w:rPr>
    </w:lvl>
  </w:abstractNum>
  <w:abstractNum w:abstractNumId="92" w15:restartNumberingAfterBreak="0">
    <w:nsid w:val="448743FF"/>
    <w:multiLevelType w:val="multilevel"/>
    <w:tmpl w:val="B4EA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200EB6"/>
    <w:multiLevelType w:val="multilevel"/>
    <w:tmpl w:val="F83C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E81947"/>
    <w:multiLevelType w:val="hybridMultilevel"/>
    <w:tmpl w:val="C49646A2"/>
    <w:lvl w:ilvl="0" w:tplc="32BEFE26">
      <w:start w:val="5"/>
      <w:numFmt w:val="decimal"/>
      <w:lvlText w:val="%1."/>
      <w:lvlJc w:val="left"/>
      <w:pPr>
        <w:ind w:left="720" w:hanging="360"/>
      </w:pPr>
      <w:rPr>
        <w:rFont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568E4AD3"/>
    <w:multiLevelType w:val="hybridMultilevel"/>
    <w:tmpl w:val="8BB4DBE8"/>
    <w:lvl w:ilvl="0" w:tplc="042A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6" w15:restartNumberingAfterBreak="0">
    <w:nsid w:val="57812534"/>
    <w:multiLevelType w:val="multilevel"/>
    <w:tmpl w:val="0CD6B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38369DB"/>
    <w:multiLevelType w:val="multilevel"/>
    <w:tmpl w:val="AC8031F8"/>
    <w:lvl w:ilvl="0">
      <w:start w:val="1"/>
      <w:numFmt w:val="decimal"/>
      <w:lvlText w:val="%1."/>
      <w:lvlJc w:val="left"/>
      <w:pPr>
        <w:ind w:left="480" w:hanging="480"/>
      </w:pPr>
      <w:rPr>
        <w:rFonts w:hint="default"/>
      </w:rPr>
    </w:lvl>
    <w:lvl w:ilvl="1">
      <w:start w:val="1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65041F71"/>
    <w:multiLevelType w:val="multilevel"/>
    <w:tmpl w:val="BF22EE06"/>
    <w:lvl w:ilvl="0">
      <w:start w:val="1"/>
      <w:numFmt w:val="decimal"/>
      <w:lvlText w:val="%1"/>
      <w:lvlJc w:val="left"/>
      <w:pPr>
        <w:tabs>
          <w:tab w:val="num" w:pos="465"/>
        </w:tabs>
        <w:ind w:left="465" w:hanging="465"/>
      </w:pPr>
      <w:rPr>
        <w:rFonts w:hint="default"/>
      </w:rPr>
    </w:lvl>
    <w:lvl w:ilvl="1">
      <w:start w:val="17"/>
      <w:numFmt w:val="decimal"/>
      <w:lvlText w:val="%1.%2"/>
      <w:lvlJc w:val="left"/>
      <w:pPr>
        <w:tabs>
          <w:tab w:val="num" w:pos="645"/>
        </w:tabs>
        <w:ind w:left="645" w:hanging="46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9" w15:restartNumberingAfterBreak="0">
    <w:nsid w:val="65C876CD"/>
    <w:multiLevelType w:val="hybridMultilevel"/>
    <w:tmpl w:val="D4F0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5A2B72"/>
    <w:multiLevelType w:val="hybridMultilevel"/>
    <w:tmpl w:val="37E46E30"/>
    <w:lvl w:ilvl="0" w:tplc="AC92EDF6">
      <w:start w:val="6"/>
      <w:numFmt w:val="decimal"/>
      <w:lvlText w:val="%1."/>
      <w:lvlJc w:val="left"/>
      <w:pPr>
        <w:ind w:left="720" w:hanging="360"/>
      </w:pPr>
      <w:rPr>
        <w:rFont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1" w15:restartNumberingAfterBreak="0">
    <w:nsid w:val="714E1F13"/>
    <w:multiLevelType w:val="multilevel"/>
    <w:tmpl w:val="9F1223C0"/>
    <w:lvl w:ilvl="0">
      <w:start w:val="1"/>
      <w:numFmt w:val="bullet"/>
      <w:lvlText w:val="●"/>
      <w:lvlJc w:val="left"/>
      <w:pPr>
        <w:ind w:left="36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2" w15:restartNumberingAfterBreak="0">
    <w:nsid w:val="74C625E4"/>
    <w:multiLevelType w:val="multilevel"/>
    <w:tmpl w:val="BA8C24D2"/>
    <w:lvl w:ilvl="0">
      <w:start w:val="1"/>
      <w:numFmt w:val="bullet"/>
      <w:lvlText w:val="●"/>
      <w:lvlJc w:val="left"/>
      <w:pPr>
        <w:ind w:left="1440" w:hanging="360"/>
      </w:pPr>
      <w:rPr>
        <w:rFonts w:ascii="Noto Sans Symbols" w:eastAsia="Noto Sans Symbols" w:hAnsi="Noto Sans Symbols" w:cs="Noto Sans Symbols"/>
        <w:sz w:val="20"/>
        <w:szCs w:val="20"/>
        <w:vertAlign w:val="baseline"/>
      </w:rPr>
    </w:lvl>
    <w:lvl w:ilvl="1">
      <w:start w:val="2"/>
      <w:numFmt w:val="decimal"/>
      <w:lvlText w:val="●.%2"/>
      <w:lvlJc w:val="left"/>
      <w:pPr>
        <w:ind w:left="1800" w:hanging="360"/>
      </w:pPr>
      <w:rPr>
        <w:vertAlign w:val="baseline"/>
      </w:rPr>
    </w:lvl>
    <w:lvl w:ilvl="2">
      <w:start w:val="1"/>
      <w:numFmt w:val="decimal"/>
      <w:lvlText w:val="●.%2.%3"/>
      <w:lvlJc w:val="left"/>
      <w:pPr>
        <w:ind w:left="2160" w:hanging="720"/>
      </w:pPr>
      <w:rPr>
        <w:vertAlign w:val="baseline"/>
      </w:rPr>
    </w:lvl>
    <w:lvl w:ilvl="3">
      <w:start w:val="1"/>
      <w:numFmt w:val="decimal"/>
      <w:lvlText w:val="●.%2.%3.%4"/>
      <w:lvlJc w:val="left"/>
      <w:pPr>
        <w:ind w:left="2520" w:hanging="1080"/>
      </w:pPr>
      <w:rPr>
        <w:vertAlign w:val="baseline"/>
      </w:rPr>
    </w:lvl>
    <w:lvl w:ilvl="4">
      <w:start w:val="1"/>
      <w:numFmt w:val="decimal"/>
      <w:lvlText w:val="●.%2.%3.%4.%5"/>
      <w:lvlJc w:val="left"/>
      <w:pPr>
        <w:ind w:left="2520" w:hanging="1080"/>
      </w:pPr>
      <w:rPr>
        <w:vertAlign w:val="baseline"/>
      </w:rPr>
    </w:lvl>
    <w:lvl w:ilvl="5">
      <w:start w:val="1"/>
      <w:numFmt w:val="decimal"/>
      <w:lvlText w:val="●.%2.%3.%4.%5.%6"/>
      <w:lvlJc w:val="left"/>
      <w:pPr>
        <w:ind w:left="2880" w:hanging="1440"/>
      </w:pPr>
      <w:rPr>
        <w:vertAlign w:val="baseline"/>
      </w:rPr>
    </w:lvl>
    <w:lvl w:ilvl="6">
      <w:start w:val="1"/>
      <w:numFmt w:val="decimal"/>
      <w:lvlText w:val="●.%2.%3.%4.%5.%6.%7"/>
      <w:lvlJc w:val="left"/>
      <w:pPr>
        <w:ind w:left="2880" w:hanging="1440"/>
      </w:pPr>
      <w:rPr>
        <w:vertAlign w:val="baseline"/>
      </w:rPr>
    </w:lvl>
    <w:lvl w:ilvl="7">
      <w:start w:val="1"/>
      <w:numFmt w:val="decimal"/>
      <w:lvlText w:val="●.%2.%3.%4.%5.%6.%7.%8"/>
      <w:lvlJc w:val="left"/>
      <w:pPr>
        <w:ind w:left="3240" w:hanging="1800"/>
      </w:pPr>
      <w:rPr>
        <w:vertAlign w:val="baseline"/>
      </w:rPr>
    </w:lvl>
    <w:lvl w:ilvl="8">
      <w:start w:val="1"/>
      <w:numFmt w:val="decimal"/>
      <w:lvlText w:val="●.%2.%3.%4.%5.%6.%7.%8.%9"/>
      <w:lvlJc w:val="left"/>
      <w:pPr>
        <w:ind w:left="3240" w:hanging="1800"/>
      </w:pPr>
      <w:rPr>
        <w:vertAlign w:val="baseline"/>
      </w:rPr>
    </w:lvl>
  </w:abstractNum>
  <w:abstractNum w:abstractNumId="103" w15:restartNumberingAfterBreak="0">
    <w:nsid w:val="7517579C"/>
    <w:multiLevelType w:val="multilevel"/>
    <w:tmpl w:val="747EA468"/>
    <w:lvl w:ilvl="0">
      <w:start w:val="1"/>
      <w:numFmt w:val="decimal"/>
      <w:lvlText w:val="%1"/>
      <w:lvlJc w:val="left"/>
      <w:pPr>
        <w:ind w:left="465" w:hanging="465"/>
      </w:pPr>
      <w:rPr>
        <w:vertAlign w:val="baseline"/>
      </w:rPr>
    </w:lvl>
    <w:lvl w:ilvl="1">
      <w:start w:val="17"/>
      <w:numFmt w:val="decimal"/>
      <w:lvlText w:val="%1.%2"/>
      <w:lvlJc w:val="left"/>
      <w:pPr>
        <w:ind w:left="465" w:hanging="46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04" w15:restartNumberingAfterBreak="0">
    <w:nsid w:val="76F0259B"/>
    <w:multiLevelType w:val="hybridMultilevel"/>
    <w:tmpl w:val="B52601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77455320"/>
    <w:multiLevelType w:val="hybridMultilevel"/>
    <w:tmpl w:val="6DCA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79A30B4"/>
    <w:multiLevelType w:val="multilevel"/>
    <w:tmpl w:val="512EE75C"/>
    <w:lvl w:ilvl="0">
      <w:start w:val="1"/>
      <w:numFmt w:val="decimal"/>
      <w:lvlText w:val="%1"/>
      <w:lvlJc w:val="left"/>
      <w:pPr>
        <w:ind w:left="420" w:hanging="420"/>
      </w:pPr>
      <w:rPr>
        <w:rFonts w:hint="default"/>
      </w:rPr>
    </w:lvl>
    <w:lvl w:ilvl="1">
      <w:start w:val="19"/>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33268881">
    <w:abstractNumId w:val="0"/>
  </w:num>
  <w:num w:numId="2" w16cid:durableId="434790338">
    <w:abstractNumId w:val="2"/>
  </w:num>
  <w:num w:numId="3" w16cid:durableId="1931499921">
    <w:abstractNumId w:val="3"/>
  </w:num>
  <w:num w:numId="4" w16cid:durableId="1613895643">
    <w:abstractNumId w:val="4"/>
  </w:num>
  <w:num w:numId="5" w16cid:durableId="1722899142">
    <w:abstractNumId w:val="5"/>
  </w:num>
  <w:num w:numId="6" w16cid:durableId="953366067">
    <w:abstractNumId w:val="6"/>
  </w:num>
  <w:num w:numId="7" w16cid:durableId="2086950965">
    <w:abstractNumId w:val="7"/>
  </w:num>
  <w:num w:numId="8" w16cid:durableId="609551936">
    <w:abstractNumId w:val="8"/>
  </w:num>
  <w:num w:numId="9" w16cid:durableId="107242195">
    <w:abstractNumId w:val="9"/>
  </w:num>
  <w:num w:numId="10" w16cid:durableId="1956280224">
    <w:abstractNumId w:val="10"/>
  </w:num>
  <w:num w:numId="11" w16cid:durableId="2073767824">
    <w:abstractNumId w:val="11"/>
  </w:num>
  <w:num w:numId="12" w16cid:durableId="1791246542">
    <w:abstractNumId w:val="12"/>
  </w:num>
  <w:num w:numId="13" w16cid:durableId="1330981098">
    <w:abstractNumId w:val="13"/>
  </w:num>
  <w:num w:numId="14" w16cid:durableId="1548759458">
    <w:abstractNumId w:val="14"/>
  </w:num>
  <w:num w:numId="15" w16cid:durableId="1065640320">
    <w:abstractNumId w:val="15"/>
  </w:num>
  <w:num w:numId="16" w16cid:durableId="1215236979">
    <w:abstractNumId w:val="16"/>
  </w:num>
  <w:num w:numId="17" w16cid:durableId="2091661532">
    <w:abstractNumId w:val="17"/>
  </w:num>
  <w:num w:numId="18" w16cid:durableId="565189339">
    <w:abstractNumId w:val="18"/>
  </w:num>
  <w:num w:numId="19" w16cid:durableId="101188808">
    <w:abstractNumId w:val="19"/>
  </w:num>
  <w:num w:numId="20" w16cid:durableId="271594200">
    <w:abstractNumId w:val="20"/>
  </w:num>
  <w:num w:numId="21" w16cid:durableId="1220900425">
    <w:abstractNumId w:val="21"/>
  </w:num>
  <w:num w:numId="22" w16cid:durableId="728501335">
    <w:abstractNumId w:val="22"/>
  </w:num>
  <w:num w:numId="23" w16cid:durableId="144204828">
    <w:abstractNumId w:val="23"/>
  </w:num>
  <w:num w:numId="24" w16cid:durableId="1427920701">
    <w:abstractNumId w:val="24"/>
  </w:num>
  <w:num w:numId="25" w16cid:durableId="168297354">
    <w:abstractNumId w:val="25"/>
  </w:num>
  <w:num w:numId="26" w16cid:durableId="2078360341">
    <w:abstractNumId w:val="26"/>
  </w:num>
  <w:num w:numId="27" w16cid:durableId="875699356">
    <w:abstractNumId w:val="27"/>
  </w:num>
  <w:num w:numId="28" w16cid:durableId="946079957">
    <w:abstractNumId w:val="28"/>
  </w:num>
  <w:num w:numId="29" w16cid:durableId="2107267573">
    <w:abstractNumId w:val="29"/>
  </w:num>
  <w:num w:numId="30" w16cid:durableId="1542862206">
    <w:abstractNumId w:val="30"/>
  </w:num>
  <w:num w:numId="31" w16cid:durableId="1461531745">
    <w:abstractNumId w:val="31"/>
  </w:num>
  <w:num w:numId="32" w16cid:durableId="505099079">
    <w:abstractNumId w:val="32"/>
  </w:num>
  <w:num w:numId="33" w16cid:durableId="1622570375">
    <w:abstractNumId w:val="33"/>
  </w:num>
  <w:num w:numId="34" w16cid:durableId="28917213">
    <w:abstractNumId w:val="34"/>
  </w:num>
  <w:num w:numId="35" w16cid:durableId="312635845">
    <w:abstractNumId w:val="35"/>
  </w:num>
  <w:num w:numId="36" w16cid:durableId="1638955315">
    <w:abstractNumId w:val="36"/>
  </w:num>
  <w:num w:numId="37" w16cid:durableId="1629627365">
    <w:abstractNumId w:val="37"/>
  </w:num>
  <w:num w:numId="38" w16cid:durableId="1054044576">
    <w:abstractNumId w:val="38"/>
  </w:num>
  <w:num w:numId="39" w16cid:durableId="1692337630">
    <w:abstractNumId w:val="39"/>
  </w:num>
  <w:num w:numId="40" w16cid:durableId="1057050834">
    <w:abstractNumId w:val="40"/>
  </w:num>
  <w:num w:numId="41" w16cid:durableId="1329821184">
    <w:abstractNumId w:val="41"/>
  </w:num>
  <w:num w:numId="42" w16cid:durableId="568345981">
    <w:abstractNumId w:val="42"/>
  </w:num>
  <w:num w:numId="43" w16cid:durableId="2121101646">
    <w:abstractNumId w:val="43"/>
  </w:num>
  <w:num w:numId="44" w16cid:durableId="2108577318">
    <w:abstractNumId w:val="44"/>
  </w:num>
  <w:num w:numId="45" w16cid:durableId="1119445860">
    <w:abstractNumId w:val="45"/>
  </w:num>
  <w:num w:numId="46" w16cid:durableId="1030840960">
    <w:abstractNumId w:val="46"/>
  </w:num>
  <w:num w:numId="47" w16cid:durableId="287705976">
    <w:abstractNumId w:val="47"/>
  </w:num>
  <w:num w:numId="48" w16cid:durableId="702292183">
    <w:abstractNumId w:val="48"/>
  </w:num>
  <w:num w:numId="49" w16cid:durableId="266158773">
    <w:abstractNumId w:val="49"/>
  </w:num>
  <w:num w:numId="50" w16cid:durableId="1540168308">
    <w:abstractNumId w:val="50"/>
  </w:num>
  <w:num w:numId="51" w16cid:durableId="352070572">
    <w:abstractNumId w:val="51"/>
  </w:num>
  <w:num w:numId="52" w16cid:durableId="298531942">
    <w:abstractNumId w:val="52"/>
  </w:num>
  <w:num w:numId="53" w16cid:durableId="1308051413">
    <w:abstractNumId w:val="53"/>
  </w:num>
  <w:num w:numId="54" w16cid:durableId="1811941846">
    <w:abstractNumId w:val="54"/>
  </w:num>
  <w:num w:numId="55" w16cid:durableId="77215709">
    <w:abstractNumId w:val="56"/>
  </w:num>
  <w:num w:numId="56" w16cid:durableId="1762754546">
    <w:abstractNumId w:val="57"/>
  </w:num>
  <w:num w:numId="57" w16cid:durableId="751586970">
    <w:abstractNumId w:val="59"/>
  </w:num>
  <w:num w:numId="58" w16cid:durableId="914976658">
    <w:abstractNumId w:val="60"/>
  </w:num>
  <w:num w:numId="59" w16cid:durableId="184560517">
    <w:abstractNumId w:val="61"/>
  </w:num>
  <w:num w:numId="60" w16cid:durableId="1392654028">
    <w:abstractNumId w:val="62"/>
  </w:num>
  <w:num w:numId="61" w16cid:durableId="1564953097">
    <w:abstractNumId w:val="63"/>
  </w:num>
  <w:num w:numId="62" w16cid:durableId="431826562">
    <w:abstractNumId w:val="98"/>
  </w:num>
  <w:num w:numId="63" w16cid:durableId="291248125">
    <w:abstractNumId w:val="75"/>
  </w:num>
  <w:num w:numId="64" w16cid:durableId="894774536">
    <w:abstractNumId w:val="102"/>
  </w:num>
  <w:num w:numId="65" w16cid:durableId="1077089674">
    <w:abstractNumId w:val="91"/>
  </w:num>
  <w:num w:numId="66" w16cid:durableId="290937930">
    <w:abstractNumId w:val="101"/>
  </w:num>
  <w:num w:numId="67" w16cid:durableId="357118907">
    <w:abstractNumId w:val="86"/>
  </w:num>
  <w:num w:numId="68" w16cid:durableId="1002851874">
    <w:abstractNumId w:val="103"/>
  </w:num>
  <w:num w:numId="69" w16cid:durableId="1459757285">
    <w:abstractNumId w:val="73"/>
  </w:num>
  <w:num w:numId="70" w16cid:durableId="1262647833">
    <w:abstractNumId w:val="104"/>
  </w:num>
  <w:num w:numId="71" w16cid:durableId="109934815">
    <w:abstractNumId w:val="99"/>
  </w:num>
  <w:num w:numId="72" w16cid:durableId="1116758032">
    <w:abstractNumId w:val="72"/>
  </w:num>
  <w:num w:numId="73" w16cid:durableId="858618730">
    <w:abstractNumId w:val="78"/>
  </w:num>
  <w:num w:numId="74" w16cid:durableId="1643929032">
    <w:abstractNumId w:val="69"/>
  </w:num>
  <w:num w:numId="75" w16cid:durableId="440490344">
    <w:abstractNumId w:val="65"/>
  </w:num>
  <w:num w:numId="76" w16cid:durableId="941568750">
    <w:abstractNumId w:val="105"/>
  </w:num>
  <w:num w:numId="77" w16cid:durableId="993412460">
    <w:abstractNumId w:val="71"/>
  </w:num>
  <w:num w:numId="78" w16cid:durableId="270476224">
    <w:abstractNumId w:val="70"/>
  </w:num>
  <w:num w:numId="79" w16cid:durableId="1005088596">
    <w:abstractNumId w:val="96"/>
  </w:num>
  <w:num w:numId="80" w16cid:durableId="1026836182">
    <w:abstractNumId w:val="83"/>
  </w:num>
  <w:num w:numId="81" w16cid:durableId="1229849403">
    <w:abstractNumId w:val="94"/>
  </w:num>
  <w:num w:numId="82" w16cid:durableId="994842092">
    <w:abstractNumId w:val="100"/>
  </w:num>
  <w:num w:numId="83" w16cid:durableId="529531434">
    <w:abstractNumId w:val="106"/>
  </w:num>
  <w:num w:numId="84" w16cid:durableId="599684962">
    <w:abstractNumId w:val="97"/>
  </w:num>
  <w:num w:numId="85" w16cid:durableId="1440562294">
    <w:abstractNumId w:val="85"/>
  </w:num>
  <w:num w:numId="86" w16cid:durableId="1391885956">
    <w:abstractNumId w:val="79"/>
  </w:num>
  <w:num w:numId="87" w16cid:durableId="1868448670">
    <w:abstractNumId w:val="95"/>
  </w:num>
  <w:num w:numId="88" w16cid:durableId="1878349034">
    <w:abstractNumId w:val="66"/>
  </w:num>
  <w:num w:numId="89" w16cid:durableId="698356786">
    <w:abstractNumId w:val="82"/>
  </w:num>
  <w:num w:numId="90" w16cid:durableId="1327511187">
    <w:abstractNumId w:val="90"/>
  </w:num>
  <w:num w:numId="91" w16cid:durableId="1131821658">
    <w:abstractNumId w:val="93"/>
  </w:num>
  <w:num w:numId="92" w16cid:durableId="441455981">
    <w:abstractNumId w:val="92"/>
  </w:num>
  <w:num w:numId="93" w16cid:durableId="812411658">
    <w:abstractNumId w:val="77"/>
  </w:num>
  <w:num w:numId="94" w16cid:durableId="1476609700">
    <w:abstractNumId w:val="87"/>
  </w:num>
  <w:num w:numId="95" w16cid:durableId="1788352277">
    <w:abstractNumId w:val="88"/>
  </w:num>
  <w:num w:numId="96" w16cid:durableId="1095055503">
    <w:abstractNumId w:val="68"/>
  </w:num>
  <w:num w:numId="97" w16cid:durableId="1908147424">
    <w:abstractNumId w:val="76"/>
  </w:num>
  <w:num w:numId="98" w16cid:durableId="2110851207">
    <w:abstractNumId w:val="81"/>
  </w:num>
  <w:num w:numId="99" w16cid:durableId="693920283">
    <w:abstractNumId w:val="89"/>
  </w:num>
  <w:num w:numId="100" w16cid:durableId="328876567">
    <w:abstractNumId w:val="84"/>
  </w:num>
  <w:num w:numId="101" w16cid:durableId="517353031">
    <w:abstractNumId w:val="74"/>
  </w:num>
  <w:num w:numId="102" w16cid:durableId="1101073061">
    <w:abstractNumId w:val="67"/>
  </w:num>
  <w:num w:numId="103" w16cid:durableId="1761828524">
    <w:abstractNumId w:val="8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32"/>
    <w:rsid w:val="0003776D"/>
    <w:rsid w:val="000C6EF7"/>
    <w:rsid w:val="00105E34"/>
    <w:rsid w:val="00165D2A"/>
    <w:rsid w:val="001D186A"/>
    <w:rsid w:val="002B2AE1"/>
    <w:rsid w:val="0030338F"/>
    <w:rsid w:val="003214C3"/>
    <w:rsid w:val="00323021"/>
    <w:rsid w:val="00326E70"/>
    <w:rsid w:val="00355086"/>
    <w:rsid w:val="00392CCE"/>
    <w:rsid w:val="00434BE8"/>
    <w:rsid w:val="00455E79"/>
    <w:rsid w:val="00466FCD"/>
    <w:rsid w:val="00532F02"/>
    <w:rsid w:val="0059152C"/>
    <w:rsid w:val="005A6F07"/>
    <w:rsid w:val="005B45C2"/>
    <w:rsid w:val="0065204E"/>
    <w:rsid w:val="007372AD"/>
    <w:rsid w:val="00740E8D"/>
    <w:rsid w:val="00740ECE"/>
    <w:rsid w:val="007A752D"/>
    <w:rsid w:val="0081772C"/>
    <w:rsid w:val="0082779D"/>
    <w:rsid w:val="00867D23"/>
    <w:rsid w:val="008B78BC"/>
    <w:rsid w:val="008E6C89"/>
    <w:rsid w:val="009C1543"/>
    <w:rsid w:val="009F543B"/>
    <w:rsid w:val="00A25119"/>
    <w:rsid w:val="00A45A9F"/>
    <w:rsid w:val="00A62FA2"/>
    <w:rsid w:val="00A70A26"/>
    <w:rsid w:val="00A729CD"/>
    <w:rsid w:val="00AA7025"/>
    <w:rsid w:val="00AF75C9"/>
    <w:rsid w:val="00B1777D"/>
    <w:rsid w:val="00B90932"/>
    <w:rsid w:val="00BA4C3C"/>
    <w:rsid w:val="00C3377A"/>
    <w:rsid w:val="00C35FA3"/>
    <w:rsid w:val="00CA2EBE"/>
    <w:rsid w:val="00D46CF1"/>
    <w:rsid w:val="00D7531D"/>
    <w:rsid w:val="00E85D01"/>
    <w:rsid w:val="00E861CF"/>
    <w:rsid w:val="00EA0BF7"/>
    <w:rsid w:val="00F52424"/>
    <w:rsid w:val="00FE6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5A403"/>
  <w15:chartTrackingRefBased/>
  <w15:docId w15:val="{8FC646F9-F65C-4DA8-8C24-76DFBC0F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90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90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90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B90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90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B90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90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90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90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932"/>
    <w:rPr>
      <w:rFonts w:eastAsiaTheme="majorEastAsia" w:cstheme="majorBidi"/>
      <w:color w:val="272727" w:themeColor="text1" w:themeTint="D8"/>
    </w:rPr>
  </w:style>
  <w:style w:type="paragraph" w:styleId="Title">
    <w:name w:val="Title"/>
    <w:basedOn w:val="Normal"/>
    <w:next w:val="Normal"/>
    <w:link w:val="TitleChar"/>
    <w:qFormat/>
    <w:rsid w:val="00B90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90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932"/>
    <w:pPr>
      <w:spacing w:before="160"/>
      <w:jc w:val="center"/>
    </w:pPr>
    <w:rPr>
      <w:i/>
      <w:iCs/>
      <w:color w:val="404040" w:themeColor="text1" w:themeTint="BF"/>
    </w:rPr>
  </w:style>
  <w:style w:type="character" w:customStyle="1" w:styleId="QuoteChar">
    <w:name w:val="Quote Char"/>
    <w:basedOn w:val="DefaultParagraphFont"/>
    <w:link w:val="Quote"/>
    <w:uiPriority w:val="29"/>
    <w:rsid w:val="00B90932"/>
    <w:rPr>
      <w:i/>
      <w:iCs/>
      <w:color w:val="404040" w:themeColor="text1" w:themeTint="BF"/>
    </w:rPr>
  </w:style>
  <w:style w:type="paragraph" w:styleId="ListParagraph">
    <w:name w:val="List Paragraph"/>
    <w:basedOn w:val="Normal"/>
    <w:uiPriority w:val="34"/>
    <w:qFormat/>
    <w:rsid w:val="00B90932"/>
    <w:pPr>
      <w:ind w:left="720"/>
      <w:contextualSpacing/>
    </w:pPr>
  </w:style>
  <w:style w:type="character" w:styleId="IntenseEmphasis">
    <w:name w:val="Intense Emphasis"/>
    <w:basedOn w:val="DefaultParagraphFont"/>
    <w:uiPriority w:val="21"/>
    <w:qFormat/>
    <w:rsid w:val="00B90932"/>
    <w:rPr>
      <w:i/>
      <w:iCs/>
      <w:color w:val="0F4761" w:themeColor="accent1" w:themeShade="BF"/>
    </w:rPr>
  </w:style>
  <w:style w:type="paragraph" w:styleId="IntenseQuote">
    <w:name w:val="Intense Quote"/>
    <w:basedOn w:val="Normal"/>
    <w:next w:val="Normal"/>
    <w:link w:val="IntenseQuoteChar"/>
    <w:uiPriority w:val="30"/>
    <w:qFormat/>
    <w:rsid w:val="00B90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932"/>
    <w:rPr>
      <w:i/>
      <w:iCs/>
      <w:color w:val="0F4761" w:themeColor="accent1" w:themeShade="BF"/>
    </w:rPr>
  </w:style>
  <w:style w:type="character" w:styleId="IntenseReference">
    <w:name w:val="Intense Reference"/>
    <w:basedOn w:val="DefaultParagraphFont"/>
    <w:uiPriority w:val="32"/>
    <w:qFormat/>
    <w:rsid w:val="00B90932"/>
    <w:rPr>
      <w:b/>
      <w:bCs/>
      <w:smallCaps/>
      <w:color w:val="0F4761" w:themeColor="accent1" w:themeShade="BF"/>
      <w:spacing w:val="5"/>
    </w:rPr>
  </w:style>
  <w:style w:type="paragraph" w:styleId="NoSpacing">
    <w:name w:val="No Spacing"/>
    <w:link w:val="NoSpacingChar"/>
    <w:uiPriority w:val="1"/>
    <w:qFormat/>
    <w:rsid w:val="008E6C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E6C89"/>
    <w:rPr>
      <w:rFonts w:eastAsiaTheme="minorEastAsia"/>
      <w:kern w:val="0"/>
      <w:sz w:val="22"/>
      <w:szCs w:val="22"/>
      <w14:ligatures w14:val="none"/>
    </w:rPr>
  </w:style>
  <w:style w:type="paragraph" w:styleId="Header">
    <w:name w:val="header"/>
    <w:basedOn w:val="Normal"/>
    <w:link w:val="HeaderChar"/>
    <w:unhideWhenUsed/>
    <w:rsid w:val="0081772C"/>
    <w:pPr>
      <w:tabs>
        <w:tab w:val="center" w:pos="4680"/>
        <w:tab w:val="right" w:pos="9360"/>
      </w:tabs>
      <w:spacing w:after="0" w:line="240" w:lineRule="auto"/>
    </w:pPr>
  </w:style>
  <w:style w:type="character" w:customStyle="1" w:styleId="HeaderChar">
    <w:name w:val="Header Char"/>
    <w:basedOn w:val="DefaultParagraphFont"/>
    <w:link w:val="Header"/>
    <w:rsid w:val="0081772C"/>
  </w:style>
  <w:style w:type="paragraph" w:styleId="Footer">
    <w:name w:val="footer"/>
    <w:basedOn w:val="Normal"/>
    <w:link w:val="FooterChar"/>
    <w:unhideWhenUsed/>
    <w:rsid w:val="0081772C"/>
    <w:pPr>
      <w:tabs>
        <w:tab w:val="center" w:pos="4680"/>
        <w:tab w:val="right" w:pos="9360"/>
      </w:tabs>
      <w:spacing w:after="0" w:line="240" w:lineRule="auto"/>
    </w:pPr>
  </w:style>
  <w:style w:type="character" w:customStyle="1" w:styleId="FooterChar">
    <w:name w:val="Footer Char"/>
    <w:basedOn w:val="DefaultParagraphFont"/>
    <w:link w:val="Footer"/>
    <w:rsid w:val="0081772C"/>
  </w:style>
  <w:style w:type="table" w:styleId="TableGrid">
    <w:name w:val="Table Grid"/>
    <w:basedOn w:val="TableNormal"/>
    <w:uiPriority w:val="39"/>
    <w:rsid w:val="00827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nhideWhenUsed/>
    <w:qFormat/>
    <w:rsid w:val="002B2AE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B2AE1"/>
    <w:pPr>
      <w:spacing w:after="100"/>
    </w:pPr>
  </w:style>
  <w:style w:type="paragraph" w:styleId="TOC3">
    <w:name w:val="toc 3"/>
    <w:basedOn w:val="Normal"/>
    <w:next w:val="Normal"/>
    <w:autoRedefine/>
    <w:uiPriority w:val="39"/>
    <w:unhideWhenUsed/>
    <w:rsid w:val="002B2AE1"/>
    <w:pPr>
      <w:spacing w:after="100"/>
      <w:ind w:left="480"/>
    </w:pPr>
  </w:style>
  <w:style w:type="paragraph" w:styleId="TOC2">
    <w:name w:val="toc 2"/>
    <w:basedOn w:val="Normal"/>
    <w:next w:val="Normal"/>
    <w:autoRedefine/>
    <w:uiPriority w:val="39"/>
    <w:unhideWhenUsed/>
    <w:rsid w:val="002B2AE1"/>
    <w:pPr>
      <w:spacing w:after="100"/>
      <w:ind w:left="240"/>
    </w:pPr>
  </w:style>
  <w:style w:type="character" w:styleId="Hyperlink">
    <w:name w:val="Hyperlink"/>
    <w:basedOn w:val="DefaultParagraphFont"/>
    <w:uiPriority w:val="99"/>
    <w:unhideWhenUsed/>
    <w:rsid w:val="002B2AE1"/>
    <w:rPr>
      <w:color w:val="467886" w:themeColor="hyperlink"/>
      <w:u w:val="single"/>
    </w:rPr>
  </w:style>
  <w:style w:type="character" w:customStyle="1" w:styleId="WW8Num1z0">
    <w:name w:val="WW8Num1z0"/>
    <w:rsid w:val="00FE6531"/>
    <w:rPr>
      <w:rFonts w:ascii="Symbol" w:hAnsi="Symbol"/>
    </w:rPr>
  </w:style>
  <w:style w:type="character" w:customStyle="1" w:styleId="WW8Num2z0">
    <w:name w:val="WW8Num2z0"/>
    <w:rsid w:val="00FE6531"/>
    <w:rPr>
      <w:rFonts w:ascii="Symbol" w:hAnsi="Symbol"/>
    </w:rPr>
  </w:style>
  <w:style w:type="character" w:customStyle="1" w:styleId="WW8Num4z0">
    <w:name w:val="WW8Num4z0"/>
    <w:rsid w:val="00FE6531"/>
    <w:rPr>
      <w:rFonts w:ascii="Symbol" w:hAnsi="Symbol"/>
      <w:color w:val="auto"/>
      <w:sz w:val="20"/>
    </w:rPr>
  </w:style>
  <w:style w:type="character" w:customStyle="1" w:styleId="WW8Num4z1">
    <w:name w:val="WW8Num4z1"/>
    <w:rsid w:val="00FE6531"/>
    <w:rPr>
      <w:rFonts w:ascii="Courier New" w:hAnsi="Courier New" w:cs="Courier New"/>
    </w:rPr>
  </w:style>
  <w:style w:type="character" w:customStyle="1" w:styleId="WW8Num4z2">
    <w:name w:val="WW8Num4z2"/>
    <w:rsid w:val="00FE6531"/>
    <w:rPr>
      <w:rFonts w:ascii="Wingdings" w:hAnsi="Wingdings"/>
    </w:rPr>
  </w:style>
  <w:style w:type="character" w:customStyle="1" w:styleId="WW8Num4z3">
    <w:name w:val="WW8Num4z3"/>
    <w:rsid w:val="00FE6531"/>
    <w:rPr>
      <w:rFonts w:ascii="Symbol" w:hAnsi="Symbol"/>
    </w:rPr>
  </w:style>
  <w:style w:type="character" w:customStyle="1" w:styleId="WW8Num5z0">
    <w:name w:val="WW8Num5z0"/>
    <w:rsid w:val="00FE6531"/>
    <w:rPr>
      <w:rFonts w:ascii="Wingdings" w:hAnsi="Wingdings"/>
    </w:rPr>
  </w:style>
  <w:style w:type="character" w:customStyle="1" w:styleId="WW8Num5z1">
    <w:name w:val="WW8Num5z1"/>
    <w:rsid w:val="00FE6531"/>
    <w:rPr>
      <w:rFonts w:ascii="Courier New" w:hAnsi="Courier New"/>
    </w:rPr>
  </w:style>
  <w:style w:type="character" w:customStyle="1" w:styleId="WW8Num5z3">
    <w:name w:val="WW8Num5z3"/>
    <w:rsid w:val="00FE6531"/>
    <w:rPr>
      <w:rFonts w:ascii="Symbol" w:hAnsi="Symbol"/>
    </w:rPr>
  </w:style>
  <w:style w:type="character" w:customStyle="1" w:styleId="WW8Num6z0">
    <w:name w:val="WW8Num6z0"/>
    <w:rsid w:val="00FE6531"/>
    <w:rPr>
      <w:rFonts w:ascii="Symbol" w:hAnsi="Symbol"/>
    </w:rPr>
  </w:style>
  <w:style w:type="character" w:customStyle="1" w:styleId="WW8Num6z1">
    <w:name w:val="WW8Num6z1"/>
    <w:rsid w:val="00FE6531"/>
    <w:rPr>
      <w:rFonts w:ascii="Courier New" w:hAnsi="Courier New" w:cs="Courier New"/>
    </w:rPr>
  </w:style>
  <w:style w:type="character" w:customStyle="1" w:styleId="WW8Num6z2">
    <w:name w:val="WW8Num6z2"/>
    <w:rsid w:val="00FE6531"/>
    <w:rPr>
      <w:rFonts w:ascii="Wingdings" w:hAnsi="Wingdings"/>
    </w:rPr>
  </w:style>
  <w:style w:type="character" w:customStyle="1" w:styleId="WW8Num7z0">
    <w:name w:val="WW8Num7z0"/>
    <w:rsid w:val="00FE6531"/>
    <w:rPr>
      <w:rFonts w:ascii="Symbol" w:hAnsi="Symbol"/>
    </w:rPr>
  </w:style>
  <w:style w:type="character" w:customStyle="1" w:styleId="WW8Num7z1">
    <w:name w:val="WW8Num7z1"/>
    <w:rsid w:val="00FE6531"/>
    <w:rPr>
      <w:rFonts w:ascii="Courier New" w:hAnsi="Courier New"/>
    </w:rPr>
  </w:style>
  <w:style w:type="character" w:customStyle="1" w:styleId="WW8Num7z2">
    <w:name w:val="WW8Num7z2"/>
    <w:rsid w:val="00FE6531"/>
    <w:rPr>
      <w:rFonts w:ascii="Wingdings" w:hAnsi="Wingdings"/>
    </w:rPr>
  </w:style>
  <w:style w:type="character" w:customStyle="1" w:styleId="WW8Num8z0">
    <w:name w:val="WW8Num8z0"/>
    <w:rsid w:val="00FE6531"/>
    <w:rPr>
      <w:rFonts w:ascii="Symbol" w:hAnsi="Symbol"/>
      <w:color w:val="auto"/>
    </w:rPr>
  </w:style>
  <w:style w:type="character" w:customStyle="1" w:styleId="WW8Num8z1">
    <w:name w:val="WW8Num8z1"/>
    <w:rsid w:val="00FE6531"/>
    <w:rPr>
      <w:rFonts w:ascii="Courier New" w:hAnsi="Courier New"/>
    </w:rPr>
  </w:style>
  <w:style w:type="character" w:customStyle="1" w:styleId="WW8Num8z2">
    <w:name w:val="WW8Num8z2"/>
    <w:rsid w:val="00FE6531"/>
    <w:rPr>
      <w:rFonts w:ascii="Wingdings" w:hAnsi="Wingdings"/>
    </w:rPr>
  </w:style>
  <w:style w:type="character" w:customStyle="1" w:styleId="WW8Num8z3">
    <w:name w:val="WW8Num8z3"/>
    <w:rsid w:val="00FE6531"/>
    <w:rPr>
      <w:rFonts w:ascii="Symbol" w:hAnsi="Symbol"/>
    </w:rPr>
  </w:style>
  <w:style w:type="character" w:customStyle="1" w:styleId="WW8Num9z0">
    <w:name w:val="WW8Num9z0"/>
    <w:rsid w:val="00FE6531"/>
    <w:rPr>
      <w:rFonts w:ascii="Wingdings" w:hAnsi="Wingdings"/>
      <w:sz w:val="16"/>
    </w:rPr>
  </w:style>
  <w:style w:type="character" w:customStyle="1" w:styleId="WW8Num9z1">
    <w:name w:val="WW8Num9z1"/>
    <w:rsid w:val="00FE6531"/>
    <w:rPr>
      <w:rFonts w:ascii="Wingdings" w:hAnsi="Wingdings"/>
      <w:sz w:val="20"/>
    </w:rPr>
  </w:style>
  <w:style w:type="character" w:customStyle="1" w:styleId="WW8Num10z0">
    <w:name w:val="WW8Num10z0"/>
    <w:rsid w:val="00FE6531"/>
    <w:rPr>
      <w:rFonts w:ascii="Symbol" w:hAnsi="Symbol"/>
    </w:rPr>
  </w:style>
  <w:style w:type="character" w:customStyle="1" w:styleId="WW8Num10z1">
    <w:name w:val="WW8Num10z1"/>
    <w:rsid w:val="00FE6531"/>
    <w:rPr>
      <w:rFonts w:ascii="Courier New" w:hAnsi="Courier New"/>
    </w:rPr>
  </w:style>
  <w:style w:type="character" w:customStyle="1" w:styleId="WW8Num10z2">
    <w:name w:val="WW8Num10z2"/>
    <w:rsid w:val="00FE6531"/>
    <w:rPr>
      <w:rFonts w:ascii="Wingdings" w:hAnsi="Wingdings"/>
    </w:rPr>
  </w:style>
  <w:style w:type="character" w:customStyle="1" w:styleId="WW8Num11z0">
    <w:name w:val="WW8Num11z0"/>
    <w:rsid w:val="00FE6531"/>
    <w:rPr>
      <w:rFonts w:ascii="Wingdings" w:hAnsi="Wingdings"/>
    </w:rPr>
  </w:style>
  <w:style w:type="character" w:customStyle="1" w:styleId="WW8Num11z1">
    <w:name w:val="WW8Num11z1"/>
    <w:rsid w:val="00FE6531"/>
    <w:rPr>
      <w:rFonts w:ascii="Courier New" w:hAnsi="Courier New"/>
    </w:rPr>
  </w:style>
  <w:style w:type="character" w:customStyle="1" w:styleId="WW8Num11z3">
    <w:name w:val="WW8Num11z3"/>
    <w:rsid w:val="00FE6531"/>
    <w:rPr>
      <w:rFonts w:ascii="Symbol" w:hAnsi="Symbol"/>
    </w:rPr>
  </w:style>
  <w:style w:type="character" w:customStyle="1" w:styleId="WW8Num12z0">
    <w:name w:val="WW8Num12z0"/>
    <w:rsid w:val="00FE6531"/>
    <w:rPr>
      <w:rFonts w:ascii="Wingdings" w:hAnsi="Wingdings"/>
    </w:rPr>
  </w:style>
  <w:style w:type="character" w:customStyle="1" w:styleId="WW8Num13z0">
    <w:name w:val="WW8Num13z0"/>
    <w:rsid w:val="00FE6531"/>
    <w:rPr>
      <w:rFonts w:ascii="Symbol" w:hAnsi="Symbol"/>
      <w:color w:val="auto"/>
      <w:sz w:val="20"/>
    </w:rPr>
  </w:style>
  <w:style w:type="character" w:customStyle="1" w:styleId="WW8Num13z1">
    <w:name w:val="WW8Num13z1"/>
    <w:rsid w:val="00FE6531"/>
    <w:rPr>
      <w:rFonts w:ascii="Wingdings" w:hAnsi="Wingdings"/>
    </w:rPr>
  </w:style>
  <w:style w:type="character" w:customStyle="1" w:styleId="WW8Num14z0">
    <w:name w:val="WW8Num14z0"/>
    <w:rsid w:val="00FE6531"/>
    <w:rPr>
      <w:rFonts w:ascii="Symbol" w:hAnsi="Symbol"/>
    </w:rPr>
  </w:style>
  <w:style w:type="character" w:customStyle="1" w:styleId="WW8Num14z1">
    <w:name w:val="WW8Num14z1"/>
    <w:rsid w:val="00FE6531"/>
    <w:rPr>
      <w:rFonts w:ascii="Courier New" w:hAnsi="Courier New"/>
    </w:rPr>
  </w:style>
  <w:style w:type="character" w:customStyle="1" w:styleId="WW8Num14z2">
    <w:name w:val="WW8Num14z2"/>
    <w:rsid w:val="00FE6531"/>
    <w:rPr>
      <w:rFonts w:ascii="Wingdings" w:hAnsi="Wingdings"/>
    </w:rPr>
  </w:style>
  <w:style w:type="character" w:customStyle="1" w:styleId="WW8Num15z0">
    <w:name w:val="WW8Num15z0"/>
    <w:rsid w:val="00FE6531"/>
    <w:rPr>
      <w:rFonts w:ascii="Symbol" w:hAnsi="Symbol"/>
      <w:color w:val="auto"/>
    </w:rPr>
  </w:style>
  <w:style w:type="character" w:customStyle="1" w:styleId="WW8Num15z1">
    <w:name w:val="WW8Num15z1"/>
    <w:rsid w:val="00FE6531"/>
    <w:rPr>
      <w:rFonts w:ascii="Courier New" w:hAnsi="Courier New"/>
    </w:rPr>
  </w:style>
  <w:style w:type="character" w:customStyle="1" w:styleId="WW8Num15z2">
    <w:name w:val="WW8Num15z2"/>
    <w:rsid w:val="00FE6531"/>
    <w:rPr>
      <w:rFonts w:ascii="Wingdings" w:hAnsi="Wingdings"/>
    </w:rPr>
  </w:style>
  <w:style w:type="character" w:customStyle="1" w:styleId="WW8Num15z3">
    <w:name w:val="WW8Num15z3"/>
    <w:rsid w:val="00FE6531"/>
    <w:rPr>
      <w:rFonts w:ascii="Symbol" w:hAnsi="Symbol"/>
    </w:rPr>
  </w:style>
  <w:style w:type="character" w:customStyle="1" w:styleId="WW8Num16z0">
    <w:name w:val="WW8Num16z0"/>
    <w:rsid w:val="00FE6531"/>
    <w:rPr>
      <w:rFonts w:ascii="Symbol" w:hAnsi="Symbol"/>
    </w:rPr>
  </w:style>
  <w:style w:type="character" w:customStyle="1" w:styleId="WW8Num16z1">
    <w:name w:val="WW8Num16z1"/>
    <w:rsid w:val="00FE6531"/>
    <w:rPr>
      <w:rFonts w:ascii="Courier New" w:hAnsi="Courier New"/>
    </w:rPr>
  </w:style>
  <w:style w:type="character" w:customStyle="1" w:styleId="WW8Num16z2">
    <w:name w:val="WW8Num16z2"/>
    <w:rsid w:val="00FE6531"/>
    <w:rPr>
      <w:rFonts w:ascii="Wingdings" w:hAnsi="Wingdings"/>
    </w:rPr>
  </w:style>
  <w:style w:type="character" w:customStyle="1" w:styleId="WW8Num17z0">
    <w:name w:val="WW8Num17z0"/>
    <w:rsid w:val="00FE6531"/>
    <w:rPr>
      <w:rFonts w:ascii="Wingdings" w:hAnsi="Wingdings"/>
      <w:sz w:val="16"/>
    </w:rPr>
  </w:style>
  <w:style w:type="character" w:customStyle="1" w:styleId="WW8Num17z1">
    <w:name w:val="WW8Num17z1"/>
    <w:rsid w:val="00FE6531"/>
    <w:rPr>
      <w:rFonts w:ascii="Courier New" w:hAnsi="Courier New"/>
    </w:rPr>
  </w:style>
  <w:style w:type="character" w:customStyle="1" w:styleId="WW8Num17z2">
    <w:name w:val="WW8Num17z2"/>
    <w:rsid w:val="00FE6531"/>
    <w:rPr>
      <w:rFonts w:ascii="Wingdings" w:hAnsi="Wingdings"/>
    </w:rPr>
  </w:style>
  <w:style w:type="character" w:customStyle="1" w:styleId="WW8Num17z3">
    <w:name w:val="WW8Num17z3"/>
    <w:rsid w:val="00FE6531"/>
    <w:rPr>
      <w:rFonts w:ascii="Symbol" w:hAnsi="Symbol"/>
    </w:rPr>
  </w:style>
  <w:style w:type="character" w:customStyle="1" w:styleId="WW8Num18z0">
    <w:name w:val="WW8Num18z0"/>
    <w:rsid w:val="00FE6531"/>
    <w:rPr>
      <w:rFonts w:ascii="Symbol" w:hAnsi="Symbol"/>
      <w:color w:val="auto"/>
    </w:rPr>
  </w:style>
  <w:style w:type="character" w:customStyle="1" w:styleId="WW8Num18z1">
    <w:name w:val="WW8Num18z1"/>
    <w:rsid w:val="00FE6531"/>
    <w:rPr>
      <w:rFonts w:ascii="Courier New" w:hAnsi="Courier New"/>
    </w:rPr>
  </w:style>
  <w:style w:type="character" w:customStyle="1" w:styleId="WW8Num18z2">
    <w:name w:val="WW8Num18z2"/>
    <w:rsid w:val="00FE6531"/>
    <w:rPr>
      <w:rFonts w:ascii="Wingdings" w:hAnsi="Wingdings"/>
    </w:rPr>
  </w:style>
  <w:style w:type="character" w:customStyle="1" w:styleId="WW8Num18z3">
    <w:name w:val="WW8Num18z3"/>
    <w:rsid w:val="00FE6531"/>
    <w:rPr>
      <w:rFonts w:ascii="Symbol" w:hAnsi="Symbol"/>
    </w:rPr>
  </w:style>
  <w:style w:type="character" w:customStyle="1" w:styleId="WW8Num19z0">
    <w:name w:val="WW8Num19z0"/>
    <w:rsid w:val="00FE6531"/>
    <w:rPr>
      <w:rFonts w:ascii="Wingdings" w:hAnsi="Wingdings"/>
    </w:rPr>
  </w:style>
  <w:style w:type="character" w:customStyle="1" w:styleId="WW8Num19z1">
    <w:name w:val="WW8Num19z1"/>
    <w:rsid w:val="00FE6531"/>
    <w:rPr>
      <w:rFonts w:ascii="Courier New" w:hAnsi="Courier New"/>
    </w:rPr>
  </w:style>
  <w:style w:type="character" w:customStyle="1" w:styleId="WW8Num19z3">
    <w:name w:val="WW8Num19z3"/>
    <w:rsid w:val="00FE6531"/>
    <w:rPr>
      <w:rFonts w:ascii="Symbol" w:hAnsi="Symbol"/>
    </w:rPr>
  </w:style>
  <w:style w:type="character" w:customStyle="1" w:styleId="WW8Num20z0">
    <w:name w:val="WW8Num20z0"/>
    <w:rsid w:val="00FE6531"/>
    <w:rPr>
      <w:rFonts w:ascii="Symbol" w:hAnsi="Symbol"/>
      <w:color w:val="auto"/>
    </w:rPr>
  </w:style>
  <w:style w:type="character" w:customStyle="1" w:styleId="WW8Num20z1">
    <w:name w:val="WW8Num20z1"/>
    <w:rsid w:val="00FE6531"/>
    <w:rPr>
      <w:rFonts w:ascii="Courier New" w:hAnsi="Courier New"/>
    </w:rPr>
  </w:style>
  <w:style w:type="character" w:customStyle="1" w:styleId="WW8Num20z2">
    <w:name w:val="WW8Num20z2"/>
    <w:rsid w:val="00FE6531"/>
    <w:rPr>
      <w:rFonts w:ascii="Wingdings" w:hAnsi="Wingdings"/>
    </w:rPr>
  </w:style>
  <w:style w:type="character" w:customStyle="1" w:styleId="WW8Num20z3">
    <w:name w:val="WW8Num20z3"/>
    <w:rsid w:val="00FE6531"/>
    <w:rPr>
      <w:rFonts w:ascii="Symbol" w:hAnsi="Symbol"/>
    </w:rPr>
  </w:style>
  <w:style w:type="character" w:customStyle="1" w:styleId="WW8Num21z0">
    <w:name w:val="WW8Num21z0"/>
    <w:rsid w:val="00FE6531"/>
    <w:rPr>
      <w:rFonts w:ascii="Symbol" w:hAnsi="Symbol"/>
    </w:rPr>
  </w:style>
  <w:style w:type="character" w:customStyle="1" w:styleId="WW8Num21z1">
    <w:name w:val="WW8Num21z1"/>
    <w:rsid w:val="00FE6531"/>
    <w:rPr>
      <w:rFonts w:ascii="Courier New" w:hAnsi="Courier New" w:cs="Courier New"/>
    </w:rPr>
  </w:style>
  <w:style w:type="character" w:customStyle="1" w:styleId="WW8Num21z2">
    <w:name w:val="WW8Num21z2"/>
    <w:rsid w:val="00FE6531"/>
    <w:rPr>
      <w:rFonts w:ascii="Wingdings" w:hAnsi="Wingdings"/>
    </w:rPr>
  </w:style>
  <w:style w:type="character" w:customStyle="1" w:styleId="WW8Num22z0">
    <w:name w:val="WW8Num22z0"/>
    <w:rsid w:val="00FE6531"/>
    <w:rPr>
      <w:rFonts w:ascii="Symbol" w:hAnsi="Symbol"/>
    </w:rPr>
  </w:style>
  <w:style w:type="character" w:customStyle="1" w:styleId="WW8Num22z1">
    <w:name w:val="WW8Num22z1"/>
    <w:rsid w:val="00FE6531"/>
    <w:rPr>
      <w:rFonts w:ascii="Symbol" w:hAnsi="Symbol"/>
      <w:color w:val="auto"/>
      <w:sz w:val="20"/>
    </w:rPr>
  </w:style>
  <w:style w:type="character" w:customStyle="1" w:styleId="WW8Num22z2">
    <w:name w:val="WW8Num22z2"/>
    <w:rsid w:val="00FE6531"/>
    <w:rPr>
      <w:rFonts w:ascii="Wingdings" w:hAnsi="Wingdings"/>
    </w:rPr>
  </w:style>
  <w:style w:type="character" w:customStyle="1" w:styleId="WW8Num22z4">
    <w:name w:val="WW8Num22z4"/>
    <w:rsid w:val="00FE6531"/>
    <w:rPr>
      <w:rFonts w:ascii="Courier New" w:hAnsi="Courier New"/>
    </w:rPr>
  </w:style>
  <w:style w:type="character" w:customStyle="1" w:styleId="WW8Num23z0">
    <w:name w:val="WW8Num23z0"/>
    <w:rsid w:val="00FE6531"/>
    <w:rPr>
      <w:rFonts w:ascii="Wingdings" w:hAnsi="Wingdings"/>
    </w:rPr>
  </w:style>
  <w:style w:type="character" w:customStyle="1" w:styleId="WW8Num23z1">
    <w:name w:val="WW8Num23z1"/>
    <w:rsid w:val="00FE6531"/>
    <w:rPr>
      <w:rFonts w:ascii="Courier New" w:hAnsi="Courier New"/>
    </w:rPr>
  </w:style>
  <w:style w:type="character" w:customStyle="1" w:styleId="WW8Num23z3">
    <w:name w:val="WW8Num23z3"/>
    <w:rsid w:val="00FE6531"/>
    <w:rPr>
      <w:rFonts w:ascii="Symbol" w:hAnsi="Symbol"/>
    </w:rPr>
  </w:style>
  <w:style w:type="character" w:customStyle="1" w:styleId="WW8Num24z0">
    <w:name w:val="WW8Num24z0"/>
    <w:rsid w:val="00FE6531"/>
    <w:rPr>
      <w:rFonts w:ascii="Symbol" w:hAnsi="Symbol"/>
    </w:rPr>
  </w:style>
  <w:style w:type="character" w:customStyle="1" w:styleId="WW8Num24z1">
    <w:name w:val="WW8Num24z1"/>
    <w:rsid w:val="00FE6531"/>
    <w:rPr>
      <w:rFonts w:ascii="Symbol" w:hAnsi="Symbol"/>
      <w:color w:val="auto"/>
    </w:rPr>
  </w:style>
  <w:style w:type="character" w:customStyle="1" w:styleId="WW8Num24z4">
    <w:name w:val="WW8Num24z4"/>
    <w:rsid w:val="00FE6531"/>
    <w:rPr>
      <w:rFonts w:ascii="Courier New" w:hAnsi="Courier New" w:cs="Courier New"/>
    </w:rPr>
  </w:style>
  <w:style w:type="character" w:customStyle="1" w:styleId="WW8Num24z5">
    <w:name w:val="WW8Num24z5"/>
    <w:rsid w:val="00FE6531"/>
    <w:rPr>
      <w:rFonts w:ascii="Wingdings" w:hAnsi="Wingdings"/>
    </w:rPr>
  </w:style>
  <w:style w:type="character" w:customStyle="1" w:styleId="WW8Num25z0">
    <w:name w:val="WW8Num25z0"/>
    <w:rsid w:val="00FE6531"/>
    <w:rPr>
      <w:rFonts w:ascii="Symbol" w:hAnsi="Symbol"/>
    </w:rPr>
  </w:style>
  <w:style w:type="character" w:customStyle="1" w:styleId="WW8Num25z1">
    <w:name w:val="WW8Num25z1"/>
    <w:rsid w:val="00FE6531"/>
    <w:rPr>
      <w:rFonts w:ascii="Courier New" w:hAnsi="Courier New" w:cs="Courier New"/>
    </w:rPr>
  </w:style>
  <w:style w:type="character" w:customStyle="1" w:styleId="WW8Num25z2">
    <w:name w:val="WW8Num25z2"/>
    <w:rsid w:val="00FE6531"/>
    <w:rPr>
      <w:rFonts w:ascii="Wingdings" w:hAnsi="Wingdings"/>
    </w:rPr>
  </w:style>
  <w:style w:type="character" w:customStyle="1" w:styleId="WW8Num26z4">
    <w:name w:val="WW8Num26z4"/>
    <w:rsid w:val="00FE6531"/>
    <w:rPr>
      <w:rFonts w:ascii="Courier New" w:hAnsi="Courier New"/>
    </w:rPr>
  </w:style>
  <w:style w:type="character" w:customStyle="1" w:styleId="WW8Num26z5">
    <w:name w:val="WW8Num26z5"/>
    <w:rsid w:val="00FE6531"/>
    <w:rPr>
      <w:rFonts w:ascii="Wingdings" w:hAnsi="Wingdings"/>
    </w:rPr>
  </w:style>
  <w:style w:type="character" w:customStyle="1" w:styleId="WW8Num26z6">
    <w:name w:val="WW8Num26z6"/>
    <w:rsid w:val="00FE6531"/>
    <w:rPr>
      <w:rFonts w:ascii="Symbol" w:hAnsi="Symbol"/>
    </w:rPr>
  </w:style>
  <w:style w:type="character" w:customStyle="1" w:styleId="WW8Num27z1">
    <w:name w:val="WW8Num27z1"/>
    <w:rsid w:val="00FE6531"/>
    <w:rPr>
      <w:rFonts w:ascii="Times New Roman" w:eastAsia="Times New Roman" w:hAnsi="Times New Roman" w:cs="Times New Roman"/>
    </w:rPr>
  </w:style>
  <w:style w:type="character" w:customStyle="1" w:styleId="WW8Num28z1">
    <w:name w:val="WW8Num28z1"/>
    <w:rsid w:val="00FE6531"/>
    <w:rPr>
      <w:rFonts w:ascii="Wingdings" w:hAnsi="Wingdings"/>
    </w:rPr>
  </w:style>
  <w:style w:type="character" w:customStyle="1" w:styleId="WW8Num29z0">
    <w:name w:val="WW8Num29z0"/>
    <w:rsid w:val="00FE6531"/>
    <w:rPr>
      <w:rFonts w:ascii="Courier New" w:hAnsi="Courier New"/>
      <w:b w:val="0"/>
      <w:i w:val="0"/>
      <w:color w:val="C0C0C0"/>
      <w:sz w:val="16"/>
    </w:rPr>
  </w:style>
  <w:style w:type="character" w:customStyle="1" w:styleId="WW8Num29z1">
    <w:name w:val="WW8Num29z1"/>
    <w:rsid w:val="00FE6531"/>
    <w:rPr>
      <w:color w:val="C0C0C0"/>
    </w:rPr>
  </w:style>
  <w:style w:type="character" w:customStyle="1" w:styleId="WW8Num30z1">
    <w:name w:val="WW8Num30z1"/>
    <w:rsid w:val="00FE6531"/>
    <w:rPr>
      <w:rFonts w:ascii="Wingdings" w:hAnsi="Wingdings"/>
    </w:rPr>
  </w:style>
  <w:style w:type="character" w:customStyle="1" w:styleId="WW8Num31z0">
    <w:name w:val="WW8Num31z0"/>
    <w:rsid w:val="00FE6531"/>
    <w:rPr>
      <w:rFonts w:ascii="Symbol" w:hAnsi="Symbol"/>
    </w:rPr>
  </w:style>
  <w:style w:type="character" w:customStyle="1" w:styleId="WW8Num33z0">
    <w:name w:val="WW8Num33z0"/>
    <w:rsid w:val="00FE6531"/>
    <w:rPr>
      <w:rFonts w:ascii="Symbol" w:hAnsi="Symbol"/>
    </w:rPr>
  </w:style>
  <w:style w:type="character" w:customStyle="1" w:styleId="WW8Num33z1">
    <w:name w:val="WW8Num33z1"/>
    <w:rsid w:val="00FE6531"/>
    <w:rPr>
      <w:rFonts w:ascii="Courier New" w:hAnsi="Courier New" w:cs="Courier New"/>
    </w:rPr>
  </w:style>
  <w:style w:type="character" w:customStyle="1" w:styleId="WW8Num33z2">
    <w:name w:val="WW8Num33z2"/>
    <w:rsid w:val="00FE6531"/>
    <w:rPr>
      <w:rFonts w:ascii="Wingdings" w:hAnsi="Wingdings"/>
    </w:rPr>
  </w:style>
  <w:style w:type="character" w:customStyle="1" w:styleId="WW8Num34z0">
    <w:name w:val="WW8Num34z0"/>
    <w:rsid w:val="00FE6531"/>
    <w:rPr>
      <w:rFonts w:ascii="Symbol" w:hAnsi="Symbol"/>
      <w:sz w:val="20"/>
    </w:rPr>
  </w:style>
  <w:style w:type="character" w:customStyle="1" w:styleId="WW8Num35z0">
    <w:name w:val="WW8Num35z0"/>
    <w:rsid w:val="00FE6531"/>
    <w:rPr>
      <w:rFonts w:ascii="Symbol" w:hAnsi="Symbol"/>
      <w:sz w:val="20"/>
    </w:rPr>
  </w:style>
  <w:style w:type="character" w:customStyle="1" w:styleId="WW8Num35z1">
    <w:name w:val="WW8Num35z1"/>
    <w:rsid w:val="00FE6531"/>
    <w:rPr>
      <w:rFonts w:ascii="Courier New" w:hAnsi="Courier New"/>
    </w:rPr>
  </w:style>
  <w:style w:type="character" w:customStyle="1" w:styleId="WW8Num35z2">
    <w:name w:val="WW8Num35z2"/>
    <w:rsid w:val="00FE6531"/>
    <w:rPr>
      <w:rFonts w:ascii="Wingdings" w:hAnsi="Wingdings"/>
    </w:rPr>
  </w:style>
  <w:style w:type="character" w:customStyle="1" w:styleId="WW8Num35z3">
    <w:name w:val="WW8Num35z3"/>
    <w:rsid w:val="00FE6531"/>
    <w:rPr>
      <w:rFonts w:ascii="Symbol" w:hAnsi="Symbol"/>
    </w:rPr>
  </w:style>
  <w:style w:type="character" w:customStyle="1" w:styleId="WW8Num36z1">
    <w:name w:val="WW8Num36z1"/>
    <w:rsid w:val="00FE6531"/>
    <w:rPr>
      <w:rFonts w:ascii="Courier New" w:hAnsi="Courier New"/>
    </w:rPr>
  </w:style>
  <w:style w:type="character" w:customStyle="1" w:styleId="WW8Num36z2">
    <w:name w:val="WW8Num36z2"/>
    <w:rsid w:val="00FE6531"/>
    <w:rPr>
      <w:rFonts w:ascii="Wingdings" w:hAnsi="Wingdings"/>
    </w:rPr>
  </w:style>
  <w:style w:type="character" w:customStyle="1" w:styleId="WW8Num36z3">
    <w:name w:val="WW8Num36z3"/>
    <w:rsid w:val="00FE6531"/>
    <w:rPr>
      <w:rFonts w:ascii="Symbol" w:hAnsi="Symbol"/>
    </w:rPr>
  </w:style>
  <w:style w:type="character" w:customStyle="1" w:styleId="WW8Num37z0">
    <w:name w:val="WW8Num37z0"/>
    <w:rsid w:val="00FE6531"/>
    <w:rPr>
      <w:rFonts w:ascii="Symbol" w:hAnsi="Symbol"/>
    </w:rPr>
  </w:style>
  <w:style w:type="character" w:customStyle="1" w:styleId="WW8Num37z1">
    <w:name w:val="WW8Num37z1"/>
    <w:rsid w:val="00FE6531"/>
    <w:rPr>
      <w:rFonts w:ascii="Courier New" w:hAnsi="Courier New"/>
    </w:rPr>
  </w:style>
  <w:style w:type="character" w:customStyle="1" w:styleId="WW8Num37z2">
    <w:name w:val="WW8Num37z2"/>
    <w:rsid w:val="00FE6531"/>
    <w:rPr>
      <w:rFonts w:ascii="Wingdings" w:hAnsi="Wingdings"/>
    </w:rPr>
  </w:style>
  <w:style w:type="character" w:customStyle="1" w:styleId="WW8Num38z0">
    <w:name w:val="WW8Num38z0"/>
    <w:rsid w:val="00FE6531"/>
    <w:rPr>
      <w:rFonts w:ascii="Symbol" w:hAnsi="Symbol"/>
      <w:color w:val="auto"/>
      <w:sz w:val="20"/>
    </w:rPr>
  </w:style>
  <w:style w:type="character" w:customStyle="1" w:styleId="WW8Num38z1">
    <w:name w:val="WW8Num38z1"/>
    <w:rsid w:val="00FE6531"/>
    <w:rPr>
      <w:rFonts w:ascii="Courier New" w:hAnsi="Courier New" w:cs="Courier New"/>
    </w:rPr>
  </w:style>
  <w:style w:type="character" w:customStyle="1" w:styleId="WW8Num38z2">
    <w:name w:val="WW8Num38z2"/>
    <w:rsid w:val="00FE6531"/>
    <w:rPr>
      <w:rFonts w:ascii="Wingdings" w:hAnsi="Wingdings"/>
    </w:rPr>
  </w:style>
  <w:style w:type="character" w:customStyle="1" w:styleId="WW8Num38z3">
    <w:name w:val="WW8Num38z3"/>
    <w:rsid w:val="00FE6531"/>
    <w:rPr>
      <w:rFonts w:ascii="Symbol" w:hAnsi="Symbol"/>
    </w:rPr>
  </w:style>
  <w:style w:type="character" w:customStyle="1" w:styleId="WW8Num39z0">
    <w:name w:val="WW8Num39z0"/>
    <w:rsid w:val="00FE6531"/>
    <w:rPr>
      <w:rFonts w:ascii="Symbol" w:hAnsi="Symbol"/>
      <w:color w:val="auto"/>
      <w:sz w:val="20"/>
    </w:rPr>
  </w:style>
  <w:style w:type="character" w:customStyle="1" w:styleId="WW8Num39z1">
    <w:name w:val="WW8Num39z1"/>
    <w:rsid w:val="00FE6531"/>
    <w:rPr>
      <w:rFonts w:ascii="Courier New" w:hAnsi="Courier New" w:cs="Courier New"/>
    </w:rPr>
  </w:style>
  <w:style w:type="character" w:customStyle="1" w:styleId="WW8Num39z2">
    <w:name w:val="WW8Num39z2"/>
    <w:rsid w:val="00FE6531"/>
    <w:rPr>
      <w:rFonts w:ascii="Wingdings" w:hAnsi="Wingdings"/>
    </w:rPr>
  </w:style>
  <w:style w:type="character" w:customStyle="1" w:styleId="WW8Num39z3">
    <w:name w:val="WW8Num39z3"/>
    <w:rsid w:val="00FE6531"/>
    <w:rPr>
      <w:rFonts w:ascii="Symbol" w:hAnsi="Symbol"/>
    </w:rPr>
  </w:style>
  <w:style w:type="character" w:customStyle="1" w:styleId="WW8Num41z0">
    <w:name w:val="WW8Num41z0"/>
    <w:rsid w:val="00FE6531"/>
    <w:rPr>
      <w:rFonts w:ascii="Wingdings" w:hAnsi="Wingdings"/>
      <w:sz w:val="16"/>
    </w:rPr>
  </w:style>
  <w:style w:type="character" w:customStyle="1" w:styleId="WW8Num41z1">
    <w:name w:val="WW8Num41z1"/>
    <w:rsid w:val="00FE6531"/>
    <w:rPr>
      <w:rFonts w:ascii="Courier New" w:hAnsi="Courier New"/>
    </w:rPr>
  </w:style>
  <w:style w:type="character" w:customStyle="1" w:styleId="WW8Num41z2">
    <w:name w:val="WW8Num41z2"/>
    <w:rsid w:val="00FE6531"/>
    <w:rPr>
      <w:rFonts w:ascii="Wingdings" w:hAnsi="Wingdings"/>
    </w:rPr>
  </w:style>
  <w:style w:type="character" w:customStyle="1" w:styleId="WW8Num41z3">
    <w:name w:val="WW8Num41z3"/>
    <w:rsid w:val="00FE6531"/>
    <w:rPr>
      <w:rFonts w:ascii="Symbol" w:hAnsi="Symbol"/>
    </w:rPr>
  </w:style>
  <w:style w:type="character" w:customStyle="1" w:styleId="WW8Num42z0">
    <w:name w:val="WW8Num42z0"/>
    <w:rsid w:val="00FE6531"/>
    <w:rPr>
      <w:rFonts w:ascii="Symbol" w:hAnsi="Symbol"/>
    </w:rPr>
  </w:style>
  <w:style w:type="character" w:customStyle="1" w:styleId="WW8Num42z2">
    <w:name w:val="WW8Num42z2"/>
    <w:rsid w:val="00FE6531"/>
    <w:rPr>
      <w:rFonts w:ascii="Wingdings" w:hAnsi="Wingdings"/>
    </w:rPr>
  </w:style>
  <w:style w:type="character" w:customStyle="1" w:styleId="WW8Num42z4">
    <w:name w:val="WW8Num42z4"/>
    <w:rsid w:val="00FE6531"/>
    <w:rPr>
      <w:rFonts w:ascii="Courier New" w:hAnsi="Courier New"/>
    </w:rPr>
  </w:style>
  <w:style w:type="character" w:customStyle="1" w:styleId="WW8Num43z0">
    <w:name w:val="WW8Num43z0"/>
    <w:rsid w:val="00FE6531"/>
    <w:rPr>
      <w:rFonts w:ascii="Wingdings" w:hAnsi="Wingdings"/>
    </w:rPr>
  </w:style>
  <w:style w:type="character" w:customStyle="1" w:styleId="WW8Num44z0">
    <w:name w:val="WW8Num44z0"/>
    <w:rsid w:val="00FE6531"/>
    <w:rPr>
      <w:rFonts w:ascii="Symbol" w:hAnsi="Symbol"/>
    </w:rPr>
  </w:style>
  <w:style w:type="character" w:customStyle="1" w:styleId="WW8Num44z1">
    <w:name w:val="WW8Num44z1"/>
    <w:rsid w:val="00FE6531"/>
    <w:rPr>
      <w:rFonts w:ascii="Courier New" w:hAnsi="Courier New"/>
    </w:rPr>
  </w:style>
  <w:style w:type="character" w:customStyle="1" w:styleId="WW8Num44z2">
    <w:name w:val="WW8Num44z2"/>
    <w:rsid w:val="00FE6531"/>
    <w:rPr>
      <w:rFonts w:ascii="Wingdings" w:hAnsi="Wingdings"/>
    </w:rPr>
  </w:style>
  <w:style w:type="character" w:customStyle="1" w:styleId="WW8Num45z0">
    <w:name w:val="WW8Num45z0"/>
    <w:rsid w:val="00FE6531"/>
    <w:rPr>
      <w:rFonts w:ascii="Symbol" w:hAnsi="Symbol"/>
      <w:color w:val="auto"/>
    </w:rPr>
  </w:style>
  <w:style w:type="character" w:customStyle="1" w:styleId="WW8Num45z1">
    <w:name w:val="WW8Num45z1"/>
    <w:rsid w:val="00FE6531"/>
    <w:rPr>
      <w:rFonts w:ascii="Courier New" w:hAnsi="Courier New"/>
    </w:rPr>
  </w:style>
  <w:style w:type="character" w:customStyle="1" w:styleId="WW8Num45z2">
    <w:name w:val="WW8Num45z2"/>
    <w:rsid w:val="00FE6531"/>
    <w:rPr>
      <w:rFonts w:ascii="Wingdings" w:hAnsi="Wingdings"/>
    </w:rPr>
  </w:style>
  <w:style w:type="character" w:customStyle="1" w:styleId="WW8Num45z3">
    <w:name w:val="WW8Num45z3"/>
    <w:rsid w:val="00FE6531"/>
    <w:rPr>
      <w:rFonts w:ascii="Symbol" w:hAnsi="Symbol"/>
    </w:rPr>
  </w:style>
  <w:style w:type="character" w:customStyle="1" w:styleId="WW8Num47z0">
    <w:name w:val="WW8Num47z0"/>
    <w:rsid w:val="00FE6531"/>
    <w:rPr>
      <w:rFonts w:ascii="Wingdings" w:hAnsi="Wingdings"/>
    </w:rPr>
  </w:style>
  <w:style w:type="character" w:customStyle="1" w:styleId="WW8Num47z1">
    <w:name w:val="WW8Num47z1"/>
    <w:rsid w:val="00FE6531"/>
    <w:rPr>
      <w:rFonts w:ascii="Courier New" w:hAnsi="Courier New"/>
    </w:rPr>
  </w:style>
  <w:style w:type="character" w:customStyle="1" w:styleId="WW8Num47z3">
    <w:name w:val="WW8Num47z3"/>
    <w:rsid w:val="00FE6531"/>
    <w:rPr>
      <w:rFonts w:ascii="Symbol" w:hAnsi="Symbol"/>
    </w:rPr>
  </w:style>
  <w:style w:type="character" w:customStyle="1" w:styleId="WW8Num48z0">
    <w:name w:val="WW8Num48z0"/>
    <w:rsid w:val="00FE6531"/>
    <w:rPr>
      <w:rFonts w:ascii="Symbol" w:hAnsi="Symbol"/>
    </w:rPr>
  </w:style>
  <w:style w:type="character" w:customStyle="1" w:styleId="WW8Num48z2">
    <w:name w:val="WW8Num48z2"/>
    <w:rsid w:val="00FE6531"/>
    <w:rPr>
      <w:rFonts w:ascii="Wingdings" w:hAnsi="Wingdings"/>
    </w:rPr>
  </w:style>
  <w:style w:type="character" w:customStyle="1" w:styleId="WW8Num48z4">
    <w:name w:val="WW8Num48z4"/>
    <w:rsid w:val="00FE6531"/>
    <w:rPr>
      <w:rFonts w:ascii="Courier New" w:hAnsi="Courier New"/>
    </w:rPr>
  </w:style>
  <w:style w:type="character" w:customStyle="1" w:styleId="WW8Num49z0">
    <w:name w:val="WW8Num49z0"/>
    <w:rsid w:val="00FE6531"/>
    <w:rPr>
      <w:rFonts w:ascii="Wingdings" w:hAnsi="Wingdings"/>
    </w:rPr>
  </w:style>
  <w:style w:type="character" w:customStyle="1" w:styleId="WW8Num49z3">
    <w:name w:val="WW8Num49z3"/>
    <w:rsid w:val="00FE6531"/>
    <w:rPr>
      <w:rFonts w:ascii="Symbol" w:hAnsi="Symbol"/>
    </w:rPr>
  </w:style>
  <w:style w:type="character" w:customStyle="1" w:styleId="WW8Num49z4">
    <w:name w:val="WW8Num49z4"/>
    <w:rsid w:val="00FE6531"/>
    <w:rPr>
      <w:rFonts w:ascii="Courier New" w:hAnsi="Courier New"/>
    </w:rPr>
  </w:style>
  <w:style w:type="character" w:customStyle="1" w:styleId="WW8Num50z0">
    <w:name w:val="WW8Num50z0"/>
    <w:rsid w:val="00FE6531"/>
    <w:rPr>
      <w:rFonts w:ascii="Wingdings" w:hAnsi="Wingdings"/>
      <w:sz w:val="16"/>
    </w:rPr>
  </w:style>
  <w:style w:type="character" w:customStyle="1" w:styleId="WW8Num50z1">
    <w:name w:val="WW8Num50z1"/>
    <w:rsid w:val="00FE6531"/>
    <w:rPr>
      <w:rFonts w:ascii="Courier New" w:hAnsi="Courier New"/>
    </w:rPr>
  </w:style>
  <w:style w:type="character" w:customStyle="1" w:styleId="WW8Num50z2">
    <w:name w:val="WW8Num50z2"/>
    <w:rsid w:val="00FE6531"/>
    <w:rPr>
      <w:rFonts w:ascii="Wingdings" w:hAnsi="Wingdings"/>
    </w:rPr>
  </w:style>
  <w:style w:type="character" w:customStyle="1" w:styleId="WW8Num50z3">
    <w:name w:val="WW8Num50z3"/>
    <w:rsid w:val="00FE6531"/>
    <w:rPr>
      <w:rFonts w:ascii="Symbol" w:hAnsi="Symbol"/>
    </w:rPr>
  </w:style>
  <w:style w:type="character" w:customStyle="1" w:styleId="WW8Num51z0">
    <w:name w:val="WW8Num51z0"/>
    <w:rsid w:val="00FE6531"/>
    <w:rPr>
      <w:rFonts w:ascii="Symbol" w:hAnsi="Symbol"/>
    </w:rPr>
  </w:style>
  <w:style w:type="character" w:customStyle="1" w:styleId="WW8Num51z1">
    <w:name w:val="WW8Num51z1"/>
    <w:rsid w:val="00FE6531"/>
    <w:rPr>
      <w:rFonts w:ascii="Courier New" w:hAnsi="Courier New"/>
    </w:rPr>
  </w:style>
  <w:style w:type="character" w:customStyle="1" w:styleId="WW8Num51z2">
    <w:name w:val="WW8Num51z2"/>
    <w:rsid w:val="00FE6531"/>
    <w:rPr>
      <w:rFonts w:ascii="Wingdings" w:hAnsi="Wingdings"/>
    </w:rPr>
  </w:style>
  <w:style w:type="character" w:customStyle="1" w:styleId="WW8Num52z0">
    <w:name w:val="WW8Num52z0"/>
    <w:rsid w:val="00FE6531"/>
    <w:rPr>
      <w:rFonts w:ascii="Wingdings" w:hAnsi="Wingdings"/>
    </w:rPr>
  </w:style>
  <w:style w:type="character" w:customStyle="1" w:styleId="WW8Num52z1">
    <w:name w:val="WW8Num52z1"/>
    <w:rsid w:val="00FE6531"/>
    <w:rPr>
      <w:rFonts w:ascii="Courier New" w:hAnsi="Courier New"/>
    </w:rPr>
  </w:style>
  <w:style w:type="character" w:customStyle="1" w:styleId="WW8Num52z3">
    <w:name w:val="WW8Num52z3"/>
    <w:rsid w:val="00FE6531"/>
    <w:rPr>
      <w:rFonts w:ascii="Symbol" w:hAnsi="Symbol"/>
    </w:rPr>
  </w:style>
  <w:style w:type="character" w:customStyle="1" w:styleId="WW8Num53z0">
    <w:name w:val="WW8Num53z0"/>
    <w:rsid w:val="00FE6531"/>
    <w:rPr>
      <w:rFonts w:ascii="Symbol" w:hAnsi="Symbol"/>
    </w:rPr>
  </w:style>
  <w:style w:type="character" w:customStyle="1" w:styleId="WW8Num53z2">
    <w:name w:val="WW8Num53z2"/>
    <w:rsid w:val="00FE6531"/>
    <w:rPr>
      <w:rFonts w:ascii="Wingdings" w:hAnsi="Wingdings"/>
    </w:rPr>
  </w:style>
  <w:style w:type="character" w:customStyle="1" w:styleId="WW8Num53z4">
    <w:name w:val="WW8Num53z4"/>
    <w:rsid w:val="00FE6531"/>
    <w:rPr>
      <w:rFonts w:ascii="Courier New" w:hAnsi="Courier New"/>
    </w:rPr>
  </w:style>
  <w:style w:type="character" w:customStyle="1" w:styleId="WW8Num56z0">
    <w:name w:val="WW8Num56z0"/>
    <w:rsid w:val="00FE6531"/>
    <w:rPr>
      <w:rFonts w:ascii="Symbol" w:hAnsi="Symbol"/>
    </w:rPr>
  </w:style>
  <w:style w:type="character" w:customStyle="1" w:styleId="WW8Num56z1">
    <w:name w:val="WW8Num56z1"/>
    <w:rsid w:val="00FE6531"/>
    <w:rPr>
      <w:rFonts w:ascii="Courier New" w:hAnsi="Courier New" w:cs="Courier New"/>
    </w:rPr>
  </w:style>
  <w:style w:type="character" w:customStyle="1" w:styleId="WW8Num56z2">
    <w:name w:val="WW8Num56z2"/>
    <w:rsid w:val="00FE6531"/>
    <w:rPr>
      <w:rFonts w:ascii="Wingdings" w:hAnsi="Wingdings"/>
    </w:rPr>
  </w:style>
  <w:style w:type="character" w:customStyle="1" w:styleId="WW8Num57z0">
    <w:name w:val="WW8Num57z0"/>
    <w:rsid w:val="00FE6531"/>
    <w:rPr>
      <w:rFonts w:ascii="Wingdings" w:hAnsi="Wingdings"/>
    </w:rPr>
  </w:style>
  <w:style w:type="character" w:customStyle="1" w:styleId="WW8Num57z1">
    <w:name w:val="WW8Num57z1"/>
    <w:rsid w:val="00FE6531"/>
    <w:rPr>
      <w:rFonts w:ascii="Courier New" w:hAnsi="Courier New"/>
    </w:rPr>
  </w:style>
  <w:style w:type="character" w:customStyle="1" w:styleId="WW8Num57z3">
    <w:name w:val="WW8Num57z3"/>
    <w:rsid w:val="00FE6531"/>
    <w:rPr>
      <w:rFonts w:ascii="Symbol" w:hAnsi="Symbol"/>
    </w:rPr>
  </w:style>
  <w:style w:type="character" w:customStyle="1" w:styleId="WW8Num58z0">
    <w:name w:val="WW8Num58z0"/>
    <w:rsid w:val="00FE6531"/>
    <w:rPr>
      <w:rFonts w:ascii="Wingdings" w:hAnsi="Wingdings"/>
    </w:rPr>
  </w:style>
  <w:style w:type="character" w:customStyle="1" w:styleId="WW8Num58z1">
    <w:name w:val="WW8Num58z1"/>
    <w:rsid w:val="00FE6531"/>
    <w:rPr>
      <w:rFonts w:ascii="Courier New" w:hAnsi="Courier New"/>
    </w:rPr>
  </w:style>
  <w:style w:type="character" w:customStyle="1" w:styleId="WW8Num58z3">
    <w:name w:val="WW8Num58z3"/>
    <w:rsid w:val="00FE6531"/>
    <w:rPr>
      <w:rFonts w:ascii="Symbol" w:hAnsi="Symbol"/>
    </w:rPr>
  </w:style>
  <w:style w:type="character" w:customStyle="1" w:styleId="WW8Num59z0">
    <w:name w:val="WW8Num59z0"/>
    <w:rsid w:val="00FE6531"/>
    <w:rPr>
      <w:rFonts w:ascii="Symbol" w:hAnsi="Symbol"/>
    </w:rPr>
  </w:style>
  <w:style w:type="character" w:customStyle="1" w:styleId="WW8Num59z2">
    <w:name w:val="WW8Num59z2"/>
    <w:rsid w:val="00FE6531"/>
    <w:rPr>
      <w:rFonts w:ascii="Wingdings" w:hAnsi="Wingdings"/>
    </w:rPr>
  </w:style>
  <w:style w:type="character" w:customStyle="1" w:styleId="WW8Num59z4">
    <w:name w:val="WW8Num59z4"/>
    <w:rsid w:val="00FE6531"/>
    <w:rPr>
      <w:rFonts w:ascii="Courier New" w:hAnsi="Courier New"/>
    </w:rPr>
  </w:style>
  <w:style w:type="character" w:customStyle="1" w:styleId="WW8Num60z0">
    <w:name w:val="WW8Num60z0"/>
    <w:rsid w:val="00FE6531"/>
    <w:rPr>
      <w:rFonts w:ascii="Symbol" w:hAnsi="Symbol"/>
    </w:rPr>
  </w:style>
  <w:style w:type="character" w:customStyle="1" w:styleId="WW8Num60z1">
    <w:name w:val="WW8Num60z1"/>
    <w:rsid w:val="00FE6531"/>
    <w:rPr>
      <w:rFonts w:ascii="Courier New" w:hAnsi="Courier New"/>
    </w:rPr>
  </w:style>
  <w:style w:type="character" w:customStyle="1" w:styleId="WW8Num60z2">
    <w:name w:val="WW8Num60z2"/>
    <w:rsid w:val="00FE6531"/>
    <w:rPr>
      <w:rFonts w:ascii="Wingdings" w:hAnsi="Wingdings"/>
    </w:rPr>
  </w:style>
  <w:style w:type="character" w:customStyle="1" w:styleId="WW8Num61z0">
    <w:name w:val="WW8Num61z0"/>
    <w:rsid w:val="00FE6531"/>
    <w:rPr>
      <w:rFonts w:ascii="Wingdings" w:hAnsi="Wingdings"/>
    </w:rPr>
  </w:style>
  <w:style w:type="character" w:customStyle="1" w:styleId="WW8Num61z1">
    <w:name w:val="WW8Num61z1"/>
    <w:rsid w:val="00FE6531"/>
    <w:rPr>
      <w:rFonts w:ascii="Courier New" w:hAnsi="Courier New"/>
    </w:rPr>
  </w:style>
  <w:style w:type="character" w:customStyle="1" w:styleId="WW8Num61z3">
    <w:name w:val="WW8Num61z3"/>
    <w:rsid w:val="00FE6531"/>
    <w:rPr>
      <w:rFonts w:ascii="Symbol" w:hAnsi="Symbol"/>
    </w:rPr>
  </w:style>
  <w:style w:type="character" w:customStyle="1" w:styleId="WW8Num62z0">
    <w:name w:val="WW8Num62z0"/>
    <w:rsid w:val="00FE6531"/>
    <w:rPr>
      <w:rFonts w:ascii="Symbol" w:hAnsi="Symbol"/>
      <w:sz w:val="20"/>
    </w:rPr>
  </w:style>
  <w:style w:type="character" w:customStyle="1" w:styleId="WW8Num62z1">
    <w:name w:val="WW8Num62z1"/>
    <w:rsid w:val="00FE6531"/>
    <w:rPr>
      <w:rFonts w:ascii="Courier New" w:hAnsi="Courier New"/>
    </w:rPr>
  </w:style>
  <w:style w:type="character" w:customStyle="1" w:styleId="WW8Num62z2">
    <w:name w:val="WW8Num62z2"/>
    <w:rsid w:val="00FE6531"/>
    <w:rPr>
      <w:rFonts w:ascii="Wingdings" w:hAnsi="Wingdings"/>
    </w:rPr>
  </w:style>
  <w:style w:type="character" w:customStyle="1" w:styleId="WW8Num62z3">
    <w:name w:val="WW8Num62z3"/>
    <w:rsid w:val="00FE6531"/>
    <w:rPr>
      <w:rFonts w:ascii="Symbol" w:hAnsi="Symbol"/>
    </w:rPr>
  </w:style>
  <w:style w:type="character" w:customStyle="1" w:styleId="WW8Num63z0">
    <w:name w:val="WW8Num63z0"/>
    <w:rsid w:val="00FE6531"/>
    <w:rPr>
      <w:rFonts w:ascii="Wingdings" w:hAnsi="Wingdings"/>
    </w:rPr>
  </w:style>
  <w:style w:type="character" w:customStyle="1" w:styleId="WW8Num63z1">
    <w:name w:val="WW8Num63z1"/>
    <w:rsid w:val="00FE6531"/>
    <w:rPr>
      <w:rFonts w:ascii="Courier New" w:hAnsi="Courier New"/>
    </w:rPr>
  </w:style>
  <w:style w:type="character" w:customStyle="1" w:styleId="WW8Num63z3">
    <w:name w:val="WW8Num63z3"/>
    <w:rsid w:val="00FE6531"/>
    <w:rPr>
      <w:rFonts w:ascii="Symbol" w:hAnsi="Symbol"/>
    </w:rPr>
  </w:style>
  <w:style w:type="character" w:customStyle="1" w:styleId="WW8Num64z0">
    <w:name w:val="WW8Num64z0"/>
    <w:rsid w:val="00FE6531"/>
    <w:rPr>
      <w:rFonts w:ascii="Symbol" w:hAnsi="Symbol"/>
    </w:rPr>
  </w:style>
  <w:style w:type="character" w:customStyle="1" w:styleId="WW8Num64z2">
    <w:name w:val="WW8Num64z2"/>
    <w:rsid w:val="00FE6531"/>
    <w:rPr>
      <w:rFonts w:ascii="Wingdings" w:hAnsi="Wingdings"/>
    </w:rPr>
  </w:style>
  <w:style w:type="character" w:customStyle="1" w:styleId="WW8Num64z4">
    <w:name w:val="WW8Num64z4"/>
    <w:rsid w:val="00FE6531"/>
    <w:rPr>
      <w:rFonts w:ascii="Courier New" w:hAnsi="Courier New"/>
    </w:rPr>
  </w:style>
  <w:style w:type="character" w:customStyle="1" w:styleId="WW8Num65z0">
    <w:name w:val="WW8Num65z0"/>
    <w:rsid w:val="00FE6531"/>
    <w:rPr>
      <w:rFonts w:ascii="Symbol" w:hAnsi="Symbol"/>
    </w:rPr>
  </w:style>
  <w:style w:type="character" w:customStyle="1" w:styleId="WW8Num65z1">
    <w:name w:val="WW8Num65z1"/>
    <w:rsid w:val="00FE6531"/>
    <w:rPr>
      <w:rFonts w:ascii="Courier New" w:hAnsi="Courier New"/>
    </w:rPr>
  </w:style>
  <w:style w:type="character" w:customStyle="1" w:styleId="WW8Num65z2">
    <w:name w:val="WW8Num65z2"/>
    <w:rsid w:val="00FE6531"/>
    <w:rPr>
      <w:rFonts w:ascii="Wingdings" w:hAnsi="Wingdings"/>
    </w:rPr>
  </w:style>
  <w:style w:type="character" w:customStyle="1" w:styleId="WW8Num66z0">
    <w:name w:val="WW8Num66z0"/>
    <w:rsid w:val="00FE6531"/>
    <w:rPr>
      <w:rFonts w:ascii="Wingdings" w:hAnsi="Wingdings"/>
    </w:rPr>
  </w:style>
  <w:style w:type="character" w:customStyle="1" w:styleId="WW8Num66z1">
    <w:name w:val="WW8Num66z1"/>
    <w:rsid w:val="00FE6531"/>
    <w:rPr>
      <w:rFonts w:ascii="Courier New" w:hAnsi="Courier New"/>
    </w:rPr>
  </w:style>
  <w:style w:type="character" w:customStyle="1" w:styleId="WW8Num66z3">
    <w:name w:val="WW8Num66z3"/>
    <w:rsid w:val="00FE6531"/>
    <w:rPr>
      <w:rFonts w:ascii="Symbol" w:hAnsi="Symbol"/>
    </w:rPr>
  </w:style>
  <w:style w:type="character" w:customStyle="1" w:styleId="WW8Num67z0">
    <w:name w:val="WW8Num67z0"/>
    <w:rsid w:val="00FE6531"/>
    <w:rPr>
      <w:rFonts w:ascii="Symbol" w:hAnsi="Symbol"/>
      <w:color w:val="auto"/>
    </w:rPr>
  </w:style>
  <w:style w:type="character" w:customStyle="1" w:styleId="WW8Num67z1">
    <w:name w:val="WW8Num67z1"/>
    <w:rsid w:val="00FE6531"/>
    <w:rPr>
      <w:rFonts w:ascii="Courier New" w:hAnsi="Courier New"/>
    </w:rPr>
  </w:style>
  <w:style w:type="character" w:customStyle="1" w:styleId="WW8Num67z2">
    <w:name w:val="WW8Num67z2"/>
    <w:rsid w:val="00FE6531"/>
    <w:rPr>
      <w:rFonts w:ascii="Wingdings" w:hAnsi="Wingdings"/>
    </w:rPr>
  </w:style>
  <w:style w:type="character" w:customStyle="1" w:styleId="WW8Num67z3">
    <w:name w:val="WW8Num67z3"/>
    <w:rsid w:val="00FE6531"/>
    <w:rPr>
      <w:rFonts w:ascii="Symbol" w:hAnsi="Symbol"/>
    </w:rPr>
  </w:style>
  <w:style w:type="character" w:customStyle="1" w:styleId="WW8Num68z0">
    <w:name w:val="WW8Num68z0"/>
    <w:rsid w:val="00FE6531"/>
    <w:rPr>
      <w:rFonts w:ascii="Wingdings" w:hAnsi="Wingdings"/>
    </w:rPr>
  </w:style>
  <w:style w:type="character" w:customStyle="1" w:styleId="WW8Num68z1">
    <w:name w:val="WW8Num68z1"/>
    <w:rsid w:val="00FE6531"/>
    <w:rPr>
      <w:rFonts w:ascii="Courier New" w:hAnsi="Courier New"/>
    </w:rPr>
  </w:style>
  <w:style w:type="character" w:customStyle="1" w:styleId="WW8Num68z3">
    <w:name w:val="WW8Num68z3"/>
    <w:rsid w:val="00FE6531"/>
    <w:rPr>
      <w:rFonts w:ascii="Symbol" w:hAnsi="Symbol"/>
    </w:rPr>
  </w:style>
  <w:style w:type="character" w:customStyle="1" w:styleId="WW8Num69z2">
    <w:name w:val="WW8Num69z2"/>
    <w:rsid w:val="00FE6531"/>
    <w:rPr>
      <w:rFonts w:ascii="Symbol" w:hAnsi="Symbol"/>
    </w:rPr>
  </w:style>
  <w:style w:type="character" w:customStyle="1" w:styleId="WW8Num70z0">
    <w:name w:val="WW8Num70z0"/>
    <w:rsid w:val="00FE6531"/>
    <w:rPr>
      <w:rFonts w:ascii="Symbol" w:hAnsi="Symbol"/>
      <w:color w:val="auto"/>
    </w:rPr>
  </w:style>
  <w:style w:type="character" w:customStyle="1" w:styleId="WW8Num70z1">
    <w:name w:val="WW8Num70z1"/>
    <w:rsid w:val="00FE6531"/>
    <w:rPr>
      <w:rFonts w:ascii="Courier New" w:hAnsi="Courier New"/>
    </w:rPr>
  </w:style>
  <w:style w:type="character" w:customStyle="1" w:styleId="WW8Num70z2">
    <w:name w:val="WW8Num70z2"/>
    <w:rsid w:val="00FE6531"/>
    <w:rPr>
      <w:rFonts w:ascii="Wingdings" w:hAnsi="Wingdings"/>
    </w:rPr>
  </w:style>
  <w:style w:type="character" w:customStyle="1" w:styleId="WW8Num70z3">
    <w:name w:val="WW8Num70z3"/>
    <w:rsid w:val="00FE6531"/>
    <w:rPr>
      <w:rFonts w:ascii="Symbol" w:hAnsi="Symbol"/>
    </w:rPr>
  </w:style>
  <w:style w:type="character" w:customStyle="1" w:styleId="WW8Num71z0">
    <w:name w:val="WW8Num71z0"/>
    <w:rsid w:val="00FE6531"/>
    <w:rPr>
      <w:rFonts w:ascii="Wingdings" w:hAnsi="Wingdings"/>
    </w:rPr>
  </w:style>
  <w:style w:type="character" w:customStyle="1" w:styleId="WW8Num71z1">
    <w:name w:val="WW8Num71z1"/>
    <w:rsid w:val="00FE6531"/>
    <w:rPr>
      <w:rFonts w:ascii="Courier New" w:hAnsi="Courier New"/>
    </w:rPr>
  </w:style>
  <w:style w:type="character" w:customStyle="1" w:styleId="WW8Num71z3">
    <w:name w:val="WW8Num71z3"/>
    <w:rsid w:val="00FE6531"/>
    <w:rPr>
      <w:rFonts w:ascii="Symbol" w:hAnsi="Symbol"/>
    </w:rPr>
  </w:style>
  <w:style w:type="character" w:customStyle="1" w:styleId="WW8Num73z0">
    <w:name w:val="WW8Num73z0"/>
    <w:rsid w:val="00FE6531"/>
    <w:rPr>
      <w:rFonts w:ascii="Symbol" w:hAnsi="Symbol"/>
    </w:rPr>
  </w:style>
  <w:style w:type="character" w:customStyle="1" w:styleId="WW8Num73z1">
    <w:name w:val="WW8Num73z1"/>
    <w:rsid w:val="00FE6531"/>
    <w:rPr>
      <w:rFonts w:ascii="Courier New" w:hAnsi="Courier New"/>
    </w:rPr>
  </w:style>
  <w:style w:type="character" w:customStyle="1" w:styleId="WW8Num73z2">
    <w:name w:val="WW8Num73z2"/>
    <w:rsid w:val="00FE6531"/>
    <w:rPr>
      <w:rFonts w:ascii="Wingdings" w:hAnsi="Wingdings"/>
    </w:rPr>
  </w:style>
  <w:style w:type="character" w:customStyle="1" w:styleId="WW8Num74z0">
    <w:name w:val="WW8Num74z0"/>
    <w:rsid w:val="00FE6531"/>
    <w:rPr>
      <w:rFonts w:ascii="Symbol" w:hAnsi="Symbol"/>
    </w:rPr>
  </w:style>
  <w:style w:type="character" w:customStyle="1" w:styleId="WW8Num75z0">
    <w:name w:val="WW8Num75z0"/>
    <w:rsid w:val="00FE6531"/>
    <w:rPr>
      <w:rFonts w:ascii="Wingdings" w:hAnsi="Wingdings"/>
    </w:rPr>
  </w:style>
  <w:style w:type="character" w:customStyle="1" w:styleId="WW8Num75z1">
    <w:name w:val="WW8Num75z1"/>
    <w:rsid w:val="00FE6531"/>
    <w:rPr>
      <w:rFonts w:ascii="Courier New" w:hAnsi="Courier New"/>
    </w:rPr>
  </w:style>
  <w:style w:type="character" w:customStyle="1" w:styleId="WW8Num75z3">
    <w:name w:val="WW8Num75z3"/>
    <w:rsid w:val="00FE6531"/>
    <w:rPr>
      <w:rFonts w:ascii="Symbol" w:hAnsi="Symbol"/>
    </w:rPr>
  </w:style>
  <w:style w:type="character" w:customStyle="1" w:styleId="WW8Num78z0">
    <w:name w:val="WW8Num78z0"/>
    <w:rsid w:val="00FE6531"/>
    <w:rPr>
      <w:rFonts w:ascii="Wingdings" w:hAnsi="Wingdings"/>
    </w:rPr>
  </w:style>
  <w:style w:type="character" w:customStyle="1" w:styleId="WW8Num78z1">
    <w:name w:val="WW8Num78z1"/>
    <w:rsid w:val="00FE6531"/>
    <w:rPr>
      <w:rFonts w:ascii="Courier New" w:hAnsi="Courier New"/>
    </w:rPr>
  </w:style>
  <w:style w:type="character" w:customStyle="1" w:styleId="WW8Num78z3">
    <w:name w:val="WW8Num78z3"/>
    <w:rsid w:val="00FE6531"/>
    <w:rPr>
      <w:rFonts w:ascii="Symbol" w:hAnsi="Symbol"/>
    </w:rPr>
  </w:style>
  <w:style w:type="character" w:customStyle="1" w:styleId="WW8Num79z0">
    <w:name w:val="WW8Num79z0"/>
    <w:rsid w:val="00FE6531"/>
    <w:rPr>
      <w:rFonts w:ascii="Wingdings" w:hAnsi="Wingdings"/>
      <w:sz w:val="16"/>
    </w:rPr>
  </w:style>
  <w:style w:type="character" w:customStyle="1" w:styleId="WW8Num79z1">
    <w:name w:val="WW8Num79z1"/>
    <w:rsid w:val="00FE6531"/>
    <w:rPr>
      <w:rFonts w:ascii="Courier New" w:hAnsi="Courier New"/>
    </w:rPr>
  </w:style>
  <w:style w:type="character" w:customStyle="1" w:styleId="WW8Num79z2">
    <w:name w:val="WW8Num79z2"/>
    <w:rsid w:val="00FE6531"/>
    <w:rPr>
      <w:rFonts w:ascii="Wingdings" w:hAnsi="Wingdings"/>
    </w:rPr>
  </w:style>
  <w:style w:type="character" w:customStyle="1" w:styleId="WW8Num79z3">
    <w:name w:val="WW8Num79z3"/>
    <w:rsid w:val="00FE6531"/>
    <w:rPr>
      <w:rFonts w:ascii="Symbol" w:hAnsi="Symbol"/>
    </w:rPr>
  </w:style>
  <w:style w:type="character" w:customStyle="1" w:styleId="WW8Num80z0">
    <w:name w:val="WW8Num80z0"/>
    <w:rsid w:val="00FE6531"/>
    <w:rPr>
      <w:rFonts w:ascii="Symbol" w:hAnsi="Symbol"/>
      <w:color w:val="auto"/>
    </w:rPr>
  </w:style>
  <w:style w:type="character" w:customStyle="1" w:styleId="WW8Num80z1">
    <w:name w:val="WW8Num80z1"/>
    <w:rsid w:val="00FE6531"/>
    <w:rPr>
      <w:rFonts w:ascii="Courier New" w:hAnsi="Courier New"/>
    </w:rPr>
  </w:style>
  <w:style w:type="character" w:customStyle="1" w:styleId="WW8Num80z2">
    <w:name w:val="WW8Num80z2"/>
    <w:rsid w:val="00FE6531"/>
    <w:rPr>
      <w:rFonts w:ascii="Wingdings" w:hAnsi="Wingdings"/>
    </w:rPr>
  </w:style>
  <w:style w:type="character" w:customStyle="1" w:styleId="WW8Num80z3">
    <w:name w:val="WW8Num80z3"/>
    <w:rsid w:val="00FE6531"/>
    <w:rPr>
      <w:rFonts w:ascii="Symbol" w:hAnsi="Symbol"/>
    </w:rPr>
  </w:style>
  <w:style w:type="character" w:customStyle="1" w:styleId="WW8Num81z0">
    <w:name w:val="WW8Num81z0"/>
    <w:rsid w:val="00FE6531"/>
    <w:rPr>
      <w:rFonts w:ascii="Wingdings" w:hAnsi="Wingdings"/>
      <w:sz w:val="16"/>
    </w:rPr>
  </w:style>
  <w:style w:type="character" w:customStyle="1" w:styleId="WW8Num81z1">
    <w:name w:val="WW8Num81z1"/>
    <w:rsid w:val="00FE6531"/>
    <w:rPr>
      <w:rFonts w:ascii="Courier New" w:hAnsi="Courier New"/>
    </w:rPr>
  </w:style>
  <w:style w:type="character" w:customStyle="1" w:styleId="WW8Num81z2">
    <w:name w:val="WW8Num81z2"/>
    <w:rsid w:val="00FE6531"/>
    <w:rPr>
      <w:rFonts w:ascii="Wingdings" w:hAnsi="Wingdings"/>
    </w:rPr>
  </w:style>
  <w:style w:type="character" w:customStyle="1" w:styleId="WW8Num81z3">
    <w:name w:val="WW8Num81z3"/>
    <w:rsid w:val="00FE6531"/>
    <w:rPr>
      <w:rFonts w:ascii="Symbol" w:hAnsi="Symbol"/>
    </w:rPr>
  </w:style>
  <w:style w:type="character" w:customStyle="1" w:styleId="WW8Num82z0">
    <w:name w:val="WW8Num82z0"/>
    <w:rsid w:val="00FE6531"/>
    <w:rPr>
      <w:rFonts w:ascii="Wingdings" w:hAnsi="Wingdings"/>
    </w:rPr>
  </w:style>
  <w:style w:type="character" w:customStyle="1" w:styleId="WW8Num82z1">
    <w:name w:val="WW8Num82z1"/>
    <w:rsid w:val="00FE6531"/>
    <w:rPr>
      <w:rFonts w:ascii="Courier New" w:hAnsi="Courier New"/>
    </w:rPr>
  </w:style>
  <w:style w:type="character" w:customStyle="1" w:styleId="WW8Num82z3">
    <w:name w:val="WW8Num82z3"/>
    <w:rsid w:val="00FE6531"/>
    <w:rPr>
      <w:rFonts w:ascii="Symbol" w:hAnsi="Symbol"/>
    </w:rPr>
  </w:style>
  <w:style w:type="character" w:customStyle="1" w:styleId="WW8Num83z0">
    <w:name w:val="WW8Num83z0"/>
    <w:rsid w:val="00FE6531"/>
    <w:rPr>
      <w:rFonts w:ascii="Arial" w:hAnsi="Arial"/>
      <w:b/>
      <w:i w:val="0"/>
      <w:caps/>
      <w:strike w:val="0"/>
      <w:dstrike w:val="0"/>
      <w:outline w:val="0"/>
      <w:shadow w:val="0"/>
      <w:vanish w:val="0"/>
      <w:position w:val="0"/>
      <w:sz w:val="20"/>
      <w:vertAlign w:val="baseline"/>
    </w:rPr>
  </w:style>
  <w:style w:type="character" w:customStyle="1" w:styleId="WW8Num84z0">
    <w:name w:val="WW8Num84z0"/>
    <w:rsid w:val="00FE6531"/>
    <w:rPr>
      <w:rFonts w:ascii="Symbol" w:hAnsi="Symbol"/>
      <w:color w:val="auto"/>
    </w:rPr>
  </w:style>
  <w:style w:type="character" w:customStyle="1" w:styleId="WW8Num84z1">
    <w:name w:val="WW8Num84z1"/>
    <w:rsid w:val="00FE6531"/>
    <w:rPr>
      <w:rFonts w:ascii="Wingdings" w:hAnsi="Wingdings"/>
      <w:sz w:val="16"/>
    </w:rPr>
  </w:style>
  <w:style w:type="character" w:customStyle="1" w:styleId="WW8Num84z3">
    <w:name w:val="WW8Num84z3"/>
    <w:rsid w:val="00FE6531"/>
    <w:rPr>
      <w:rFonts w:ascii="Symbol" w:hAnsi="Symbol"/>
    </w:rPr>
  </w:style>
  <w:style w:type="character" w:customStyle="1" w:styleId="WW8Num84z4">
    <w:name w:val="WW8Num84z4"/>
    <w:rsid w:val="00FE6531"/>
    <w:rPr>
      <w:rFonts w:ascii="Courier New" w:hAnsi="Courier New"/>
    </w:rPr>
  </w:style>
  <w:style w:type="character" w:customStyle="1" w:styleId="WW8Num84z5">
    <w:name w:val="WW8Num84z5"/>
    <w:rsid w:val="00FE6531"/>
    <w:rPr>
      <w:rFonts w:ascii="Wingdings" w:hAnsi="Wingdings"/>
    </w:rPr>
  </w:style>
  <w:style w:type="character" w:customStyle="1" w:styleId="WW8Num85z0">
    <w:name w:val="WW8Num85z0"/>
    <w:rsid w:val="00FE6531"/>
    <w:rPr>
      <w:rFonts w:ascii="Symbol" w:hAnsi="Symbol"/>
    </w:rPr>
  </w:style>
  <w:style w:type="character" w:customStyle="1" w:styleId="WW8Num85z1">
    <w:name w:val="WW8Num85z1"/>
    <w:rsid w:val="00FE6531"/>
    <w:rPr>
      <w:rFonts w:ascii="Courier New" w:hAnsi="Courier New" w:cs="Courier New"/>
    </w:rPr>
  </w:style>
  <w:style w:type="character" w:customStyle="1" w:styleId="WW8Num85z2">
    <w:name w:val="WW8Num85z2"/>
    <w:rsid w:val="00FE6531"/>
    <w:rPr>
      <w:rFonts w:ascii="Wingdings" w:hAnsi="Wingdings"/>
    </w:rPr>
  </w:style>
  <w:style w:type="character" w:customStyle="1" w:styleId="WW8Num86z0">
    <w:name w:val="WW8Num86z0"/>
    <w:rsid w:val="00FE6531"/>
    <w:rPr>
      <w:rFonts w:ascii="Symbol" w:hAnsi="Symbol"/>
    </w:rPr>
  </w:style>
  <w:style w:type="character" w:customStyle="1" w:styleId="WW8Num86z1">
    <w:name w:val="WW8Num86z1"/>
    <w:rsid w:val="00FE6531"/>
    <w:rPr>
      <w:rFonts w:ascii="Courier New" w:hAnsi="Courier New"/>
    </w:rPr>
  </w:style>
  <w:style w:type="character" w:customStyle="1" w:styleId="WW8Num86z2">
    <w:name w:val="WW8Num86z2"/>
    <w:rsid w:val="00FE6531"/>
    <w:rPr>
      <w:rFonts w:ascii="Wingdings" w:hAnsi="Wingdings"/>
    </w:rPr>
  </w:style>
  <w:style w:type="character" w:customStyle="1" w:styleId="WW8Num87z0">
    <w:name w:val="WW8Num87z0"/>
    <w:rsid w:val="00FE6531"/>
    <w:rPr>
      <w:rFonts w:ascii="Symbol" w:hAnsi="Symbol"/>
    </w:rPr>
  </w:style>
  <w:style w:type="character" w:customStyle="1" w:styleId="WW8Num87z1">
    <w:name w:val="WW8Num87z1"/>
    <w:rsid w:val="00FE6531"/>
    <w:rPr>
      <w:rFonts w:ascii="Courier New" w:hAnsi="Courier New" w:cs="Courier New"/>
    </w:rPr>
  </w:style>
  <w:style w:type="character" w:customStyle="1" w:styleId="WW8Num87z2">
    <w:name w:val="WW8Num87z2"/>
    <w:rsid w:val="00FE6531"/>
    <w:rPr>
      <w:rFonts w:ascii="Wingdings" w:hAnsi="Wingdings"/>
    </w:rPr>
  </w:style>
  <w:style w:type="character" w:customStyle="1" w:styleId="WW8Num88z0">
    <w:name w:val="WW8Num88z0"/>
    <w:rsid w:val="00FE6531"/>
    <w:rPr>
      <w:rFonts w:ascii="Symbol" w:hAnsi="Symbol"/>
    </w:rPr>
  </w:style>
  <w:style w:type="character" w:customStyle="1" w:styleId="WW8Num88z1">
    <w:name w:val="WW8Num88z1"/>
    <w:rsid w:val="00FE6531"/>
    <w:rPr>
      <w:rFonts w:ascii="Courier New" w:hAnsi="Courier New"/>
    </w:rPr>
  </w:style>
  <w:style w:type="character" w:customStyle="1" w:styleId="WW8Num88z2">
    <w:name w:val="WW8Num88z2"/>
    <w:rsid w:val="00FE6531"/>
    <w:rPr>
      <w:rFonts w:ascii="Wingdings" w:hAnsi="Wingdings"/>
    </w:rPr>
  </w:style>
  <w:style w:type="character" w:customStyle="1" w:styleId="WW8Num89z0">
    <w:name w:val="WW8Num89z0"/>
    <w:rsid w:val="00FE6531"/>
    <w:rPr>
      <w:rFonts w:ascii="Symbol" w:hAnsi="Symbol"/>
    </w:rPr>
  </w:style>
  <w:style w:type="character" w:customStyle="1" w:styleId="WW8Num89z1">
    <w:name w:val="WW8Num89z1"/>
    <w:rsid w:val="00FE6531"/>
    <w:rPr>
      <w:rFonts w:ascii="Courier New" w:hAnsi="Courier New"/>
    </w:rPr>
  </w:style>
  <w:style w:type="character" w:customStyle="1" w:styleId="WW8Num89z2">
    <w:name w:val="WW8Num89z2"/>
    <w:rsid w:val="00FE6531"/>
    <w:rPr>
      <w:rFonts w:ascii="Wingdings" w:hAnsi="Wingdings"/>
    </w:rPr>
  </w:style>
  <w:style w:type="character" w:customStyle="1" w:styleId="WW8Num90z1">
    <w:name w:val="WW8Num90z1"/>
    <w:rsid w:val="00FE6531"/>
    <w:rPr>
      <w:rFonts w:ascii="Symbol" w:hAnsi="Symbol"/>
      <w:color w:val="auto"/>
      <w:sz w:val="20"/>
    </w:rPr>
  </w:style>
  <w:style w:type="character" w:customStyle="1" w:styleId="WW8Num91z0">
    <w:name w:val="WW8Num91z0"/>
    <w:rsid w:val="00FE6531"/>
    <w:rPr>
      <w:rFonts w:ascii="Wingdings" w:hAnsi="Wingdings"/>
    </w:rPr>
  </w:style>
  <w:style w:type="character" w:customStyle="1" w:styleId="WW8Num91z1">
    <w:name w:val="WW8Num91z1"/>
    <w:rsid w:val="00FE6531"/>
    <w:rPr>
      <w:rFonts w:ascii="Courier New" w:hAnsi="Courier New"/>
    </w:rPr>
  </w:style>
  <w:style w:type="character" w:customStyle="1" w:styleId="WW8Num91z3">
    <w:name w:val="WW8Num91z3"/>
    <w:rsid w:val="00FE6531"/>
    <w:rPr>
      <w:rFonts w:ascii="Symbol" w:hAnsi="Symbol"/>
    </w:rPr>
  </w:style>
  <w:style w:type="character" w:customStyle="1" w:styleId="WW8Num93z0">
    <w:name w:val="WW8Num93z0"/>
    <w:rsid w:val="00FE6531"/>
    <w:rPr>
      <w:rFonts w:ascii="Symbol" w:hAnsi="Symbol"/>
    </w:rPr>
  </w:style>
  <w:style w:type="character" w:customStyle="1" w:styleId="WW8Num93z1">
    <w:name w:val="WW8Num93z1"/>
    <w:rsid w:val="00FE6531"/>
    <w:rPr>
      <w:rFonts w:ascii="Courier New" w:hAnsi="Courier New"/>
    </w:rPr>
  </w:style>
  <w:style w:type="character" w:customStyle="1" w:styleId="WW8Num93z2">
    <w:name w:val="WW8Num93z2"/>
    <w:rsid w:val="00FE6531"/>
    <w:rPr>
      <w:rFonts w:ascii="Wingdings" w:hAnsi="Wingdings"/>
    </w:rPr>
  </w:style>
  <w:style w:type="character" w:styleId="PageNumber">
    <w:name w:val="page number"/>
    <w:basedOn w:val="DefaultParagraphFont"/>
    <w:rsid w:val="00FE6531"/>
  </w:style>
  <w:style w:type="character" w:styleId="FollowedHyperlink">
    <w:name w:val="FollowedHyperlink"/>
    <w:basedOn w:val="DefaultParagraphFont"/>
    <w:rsid w:val="00FE6531"/>
    <w:rPr>
      <w:color w:val="800080"/>
      <w:u w:val="single"/>
    </w:rPr>
  </w:style>
  <w:style w:type="paragraph" w:customStyle="1" w:styleId="Heading">
    <w:name w:val="Heading"/>
    <w:basedOn w:val="Normal"/>
    <w:next w:val="BodyText"/>
    <w:rsid w:val="00FE6531"/>
    <w:pPr>
      <w:keepNext/>
      <w:suppressAutoHyphens/>
      <w:spacing w:before="240" w:after="120" w:line="240" w:lineRule="auto"/>
    </w:pPr>
    <w:rPr>
      <w:rFonts w:ascii="Arial" w:eastAsia="Arial Unicode MS" w:hAnsi="Arial" w:cs="Tahoma"/>
      <w:kern w:val="0"/>
      <w:sz w:val="28"/>
      <w:szCs w:val="28"/>
      <w:lang w:eastAsia="ar-SA"/>
      <w14:ligatures w14:val="none"/>
    </w:rPr>
  </w:style>
  <w:style w:type="paragraph" w:styleId="BodyText">
    <w:name w:val="Body Text"/>
    <w:basedOn w:val="Normal"/>
    <w:link w:val="BodyTextChar"/>
    <w:rsid w:val="00FE6531"/>
    <w:pPr>
      <w:suppressAutoHyphens/>
      <w:spacing w:after="0" w:line="240" w:lineRule="auto"/>
      <w:jc w:val="both"/>
    </w:pPr>
    <w:rPr>
      <w:rFonts w:ascii="Times New Roman" w:eastAsia="Times New Roman" w:hAnsi="Times New Roman" w:cs="Arial"/>
      <w:kern w:val="0"/>
      <w:lang w:eastAsia="ar-SA"/>
      <w14:ligatures w14:val="none"/>
    </w:rPr>
  </w:style>
  <w:style w:type="character" w:customStyle="1" w:styleId="BodyTextChar">
    <w:name w:val="Body Text Char"/>
    <w:basedOn w:val="DefaultParagraphFont"/>
    <w:link w:val="BodyText"/>
    <w:rsid w:val="00FE6531"/>
    <w:rPr>
      <w:rFonts w:ascii="Times New Roman" w:eastAsia="Times New Roman" w:hAnsi="Times New Roman" w:cs="Arial"/>
      <w:kern w:val="0"/>
      <w:lang w:eastAsia="ar-SA"/>
      <w14:ligatures w14:val="none"/>
    </w:rPr>
  </w:style>
  <w:style w:type="paragraph" w:styleId="List">
    <w:name w:val="List"/>
    <w:basedOn w:val="BodyText"/>
    <w:rsid w:val="00FE6531"/>
    <w:rPr>
      <w:rFonts w:cs="Tahoma"/>
    </w:rPr>
  </w:style>
  <w:style w:type="paragraph" w:styleId="Caption">
    <w:name w:val="caption"/>
    <w:basedOn w:val="Normal"/>
    <w:next w:val="Normal"/>
    <w:qFormat/>
    <w:rsid w:val="00FE6531"/>
    <w:pPr>
      <w:suppressAutoHyphens/>
      <w:spacing w:before="400" w:after="60" w:line="240" w:lineRule="auto"/>
    </w:pPr>
    <w:rPr>
      <w:rFonts w:ascii="Garamond" w:eastAsia="Times New Roman" w:hAnsi="Garamond" w:cs="Times New Roman"/>
      <w:b/>
      <w:kern w:val="0"/>
      <w:szCs w:val="20"/>
      <w:lang w:eastAsia="ar-SA"/>
      <w14:ligatures w14:val="none"/>
    </w:rPr>
  </w:style>
  <w:style w:type="paragraph" w:customStyle="1" w:styleId="Index">
    <w:name w:val="Index"/>
    <w:basedOn w:val="Normal"/>
    <w:rsid w:val="00FE6531"/>
    <w:pPr>
      <w:suppressLineNumbers/>
      <w:suppressAutoHyphens/>
      <w:spacing w:after="0" w:line="240" w:lineRule="auto"/>
    </w:pPr>
    <w:rPr>
      <w:rFonts w:ascii="Times New Roman" w:eastAsia="Times New Roman" w:hAnsi="Times New Roman" w:cs="Tahoma"/>
      <w:kern w:val="0"/>
      <w:lang w:eastAsia="ar-SA"/>
      <w14:ligatures w14:val="none"/>
    </w:rPr>
  </w:style>
  <w:style w:type="paragraph" w:styleId="NormalWeb">
    <w:name w:val="Normal (Web)"/>
    <w:basedOn w:val="Normal"/>
    <w:uiPriority w:val="99"/>
    <w:rsid w:val="00FE6531"/>
    <w:pPr>
      <w:suppressAutoHyphens/>
      <w:spacing w:before="280" w:after="280" w:line="240" w:lineRule="auto"/>
    </w:pPr>
    <w:rPr>
      <w:rFonts w:ascii="Times New Roman" w:eastAsia="Times New Roman" w:hAnsi="Times New Roman" w:cs="Times New Roman"/>
      <w:color w:val="000000"/>
      <w:kern w:val="0"/>
      <w:lang w:eastAsia="ar-SA"/>
      <w14:ligatures w14:val="none"/>
    </w:rPr>
  </w:style>
  <w:style w:type="paragraph" w:styleId="BodyText2">
    <w:name w:val="Body Text 2"/>
    <w:basedOn w:val="Normal"/>
    <w:link w:val="BodyText2Char"/>
    <w:rsid w:val="00FE6531"/>
    <w:pPr>
      <w:suppressAutoHyphens/>
      <w:spacing w:after="0" w:line="240" w:lineRule="auto"/>
      <w:jc w:val="both"/>
    </w:pPr>
    <w:rPr>
      <w:rFonts w:ascii="Garamond" w:eastAsia="Times New Roman" w:hAnsi="Garamond" w:cs="Times New Roman"/>
      <w:kern w:val="0"/>
      <w:sz w:val="22"/>
      <w:lang w:eastAsia="ar-SA"/>
      <w14:ligatures w14:val="none"/>
    </w:rPr>
  </w:style>
  <w:style w:type="character" w:customStyle="1" w:styleId="BodyText2Char">
    <w:name w:val="Body Text 2 Char"/>
    <w:basedOn w:val="DefaultParagraphFont"/>
    <w:link w:val="BodyText2"/>
    <w:rsid w:val="00FE6531"/>
    <w:rPr>
      <w:rFonts w:ascii="Garamond" w:eastAsia="Times New Roman" w:hAnsi="Garamond" w:cs="Times New Roman"/>
      <w:kern w:val="0"/>
      <w:sz w:val="22"/>
      <w:lang w:eastAsia="ar-SA"/>
      <w14:ligatures w14:val="none"/>
    </w:rPr>
  </w:style>
  <w:style w:type="paragraph" w:styleId="ListBullet">
    <w:name w:val="List Bullet"/>
    <w:basedOn w:val="Normal"/>
    <w:rsid w:val="00FE6531"/>
    <w:pPr>
      <w:tabs>
        <w:tab w:val="left" w:pos="540"/>
      </w:tabs>
      <w:suppressAutoHyphens/>
      <w:spacing w:before="40" w:after="40" w:line="240" w:lineRule="auto"/>
    </w:pPr>
    <w:rPr>
      <w:rFonts w:ascii="Garamond" w:eastAsia="Times New Roman" w:hAnsi="Garamond" w:cs="Times New Roman"/>
      <w:kern w:val="0"/>
      <w:sz w:val="22"/>
      <w:szCs w:val="22"/>
      <w:lang w:eastAsia="ar-SA"/>
      <w14:ligatures w14:val="none"/>
    </w:rPr>
  </w:style>
  <w:style w:type="paragraph" w:styleId="ListBullet2">
    <w:name w:val="List Bullet 2"/>
    <w:basedOn w:val="Normal"/>
    <w:rsid w:val="00FE6531"/>
    <w:pPr>
      <w:tabs>
        <w:tab w:val="left" w:pos="2160"/>
      </w:tabs>
      <w:suppressAutoHyphens/>
      <w:spacing w:before="40" w:after="40" w:line="240" w:lineRule="auto"/>
    </w:pPr>
    <w:rPr>
      <w:rFonts w:ascii="Garamond" w:eastAsia="Times New Roman" w:hAnsi="Garamond" w:cs="Times New Roman"/>
      <w:kern w:val="0"/>
      <w:sz w:val="22"/>
      <w:szCs w:val="20"/>
      <w:lang w:eastAsia="ar-SA"/>
      <w14:ligatures w14:val="none"/>
    </w:rPr>
  </w:style>
  <w:style w:type="paragraph" w:styleId="ListBullet3">
    <w:name w:val="List Bullet 3"/>
    <w:basedOn w:val="Normal"/>
    <w:rsid w:val="00FE6531"/>
    <w:pPr>
      <w:tabs>
        <w:tab w:val="left" w:pos="1656"/>
      </w:tabs>
      <w:suppressAutoHyphens/>
      <w:spacing w:after="0" w:line="240" w:lineRule="auto"/>
      <w:ind w:left="1440"/>
    </w:pPr>
    <w:rPr>
      <w:rFonts w:ascii="Garamond" w:eastAsia="Times New Roman" w:hAnsi="Garamond" w:cs="Times New Roman"/>
      <w:kern w:val="0"/>
      <w:sz w:val="22"/>
      <w:szCs w:val="20"/>
      <w:lang w:eastAsia="ar-SA"/>
      <w14:ligatures w14:val="none"/>
    </w:rPr>
  </w:style>
  <w:style w:type="paragraph" w:styleId="ListBullet4">
    <w:name w:val="List Bullet 4"/>
    <w:basedOn w:val="Normal"/>
    <w:rsid w:val="00FE6531"/>
    <w:pPr>
      <w:tabs>
        <w:tab w:val="left" w:pos="2016"/>
      </w:tabs>
      <w:suppressAutoHyphens/>
      <w:spacing w:after="0" w:line="240" w:lineRule="auto"/>
      <w:ind w:left="1800"/>
    </w:pPr>
    <w:rPr>
      <w:rFonts w:ascii="Garamond" w:eastAsia="Times New Roman" w:hAnsi="Garamond" w:cs="Times New Roman"/>
      <w:kern w:val="0"/>
      <w:sz w:val="22"/>
      <w:szCs w:val="20"/>
      <w:lang w:eastAsia="ar-SA"/>
      <w14:ligatures w14:val="none"/>
    </w:rPr>
  </w:style>
  <w:style w:type="paragraph" w:customStyle="1" w:styleId="Figure">
    <w:name w:val="Figure"/>
    <w:basedOn w:val="Normal"/>
    <w:rsid w:val="00FE6531"/>
    <w:pPr>
      <w:suppressAutoHyphens/>
      <w:spacing w:before="100" w:after="100" w:line="240" w:lineRule="auto"/>
    </w:pPr>
    <w:rPr>
      <w:rFonts w:ascii="Times New Roman" w:eastAsia="Times New Roman" w:hAnsi="Times New Roman" w:cs="Times New Roman"/>
      <w:kern w:val="0"/>
      <w:sz w:val="22"/>
      <w:szCs w:val="20"/>
      <w:lang w:eastAsia="ar-SA"/>
      <w14:ligatures w14:val="none"/>
    </w:rPr>
  </w:style>
  <w:style w:type="paragraph" w:styleId="ListNumber">
    <w:name w:val="List Number"/>
    <w:basedOn w:val="Normal"/>
    <w:rsid w:val="00FE6531"/>
    <w:pPr>
      <w:suppressAutoHyphens/>
      <w:spacing w:before="40" w:after="40" w:line="240" w:lineRule="auto"/>
    </w:pPr>
    <w:rPr>
      <w:rFonts w:ascii="Times New Roman" w:eastAsia="Times New Roman" w:hAnsi="Times New Roman" w:cs="Times New Roman"/>
      <w:kern w:val="0"/>
      <w:sz w:val="22"/>
      <w:szCs w:val="20"/>
      <w:lang w:eastAsia="ar-SA"/>
      <w14:ligatures w14:val="none"/>
    </w:rPr>
  </w:style>
  <w:style w:type="paragraph" w:customStyle="1" w:styleId="NormalOutline">
    <w:name w:val="Normal Outline"/>
    <w:basedOn w:val="Normal"/>
    <w:rsid w:val="00FE6531"/>
    <w:pPr>
      <w:tabs>
        <w:tab w:val="right" w:pos="8640"/>
      </w:tabs>
      <w:suppressAutoHyphens/>
      <w:spacing w:after="0" w:line="240" w:lineRule="auto"/>
    </w:pPr>
    <w:rPr>
      <w:rFonts w:ascii="Times New Roman" w:eastAsia="Times New Roman" w:hAnsi="Times New Roman" w:cs="Times New Roman"/>
      <w:color w:val="000000"/>
      <w:kern w:val="0"/>
      <w:sz w:val="20"/>
      <w:szCs w:val="20"/>
      <w:lang w:eastAsia="ar-SA"/>
      <w14:ligatures w14:val="none"/>
    </w:rPr>
  </w:style>
  <w:style w:type="paragraph" w:customStyle="1" w:styleId="TableCell-Bulleted">
    <w:name w:val="Table Cell - Bulleted"/>
    <w:basedOn w:val="Normal"/>
    <w:rsid w:val="00FE6531"/>
    <w:pPr>
      <w:suppressAutoHyphens/>
      <w:spacing w:after="0" w:line="240" w:lineRule="auto"/>
    </w:pPr>
    <w:rPr>
      <w:rFonts w:ascii="Times New Roman" w:eastAsia="Times New Roman" w:hAnsi="Times New Roman" w:cs="Times New Roman"/>
      <w:kern w:val="0"/>
      <w:sz w:val="22"/>
      <w:szCs w:val="20"/>
      <w:lang w:eastAsia="ar-SA"/>
      <w14:ligatures w14:val="none"/>
    </w:rPr>
  </w:style>
  <w:style w:type="paragraph" w:styleId="BodyTextIndent">
    <w:name w:val="Body Text Indent"/>
    <w:basedOn w:val="Normal"/>
    <w:link w:val="BodyTextIndentChar"/>
    <w:rsid w:val="00FE6531"/>
    <w:pPr>
      <w:suppressAutoHyphens/>
      <w:spacing w:after="120" w:line="240" w:lineRule="auto"/>
      <w:ind w:left="360"/>
    </w:pPr>
    <w:rPr>
      <w:rFonts w:ascii="Times New Roman" w:eastAsia="Times New Roman" w:hAnsi="Times New Roman" w:cs="Times New Roman"/>
      <w:kern w:val="0"/>
      <w:sz w:val="22"/>
      <w:szCs w:val="20"/>
      <w:lang w:eastAsia="ar-SA"/>
      <w14:ligatures w14:val="none"/>
    </w:rPr>
  </w:style>
  <w:style w:type="character" w:customStyle="1" w:styleId="BodyTextIndentChar">
    <w:name w:val="Body Text Indent Char"/>
    <w:basedOn w:val="DefaultParagraphFont"/>
    <w:link w:val="BodyTextIndent"/>
    <w:rsid w:val="00FE6531"/>
    <w:rPr>
      <w:rFonts w:ascii="Times New Roman" w:eastAsia="Times New Roman" w:hAnsi="Times New Roman" w:cs="Times New Roman"/>
      <w:kern w:val="0"/>
      <w:sz w:val="22"/>
      <w:szCs w:val="20"/>
      <w:lang w:eastAsia="ar-SA"/>
      <w14:ligatures w14:val="none"/>
    </w:rPr>
  </w:style>
  <w:style w:type="paragraph" w:customStyle="1" w:styleId="ListBullet1">
    <w:name w:val="List Bullet 1"/>
    <w:basedOn w:val="BodyTextIndent"/>
    <w:rsid w:val="00FE6531"/>
    <w:pPr>
      <w:spacing w:before="60" w:after="60"/>
      <w:ind w:left="0"/>
    </w:pPr>
    <w:rPr>
      <w:rFonts w:ascii="Arial" w:hAnsi="Arial"/>
      <w:lang w:val="en-ZA"/>
    </w:rPr>
  </w:style>
  <w:style w:type="paragraph" w:customStyle="1" w:styleId="BulletText">
    <w:name w:val="Bullet Text"/>
    <w:basedOn w:val="BodyText"/>
    <w:rsid w:val="00FE6531"/>
    <w:pPr>
      <w:spacing w:before="40"/>
      <w:jc w:val="left"/>
    </w:pPr>
    <w:rPr>
      <w:rFonts w:ascii="Arial" w:hAnsi="Arial" w:cs="Times New Roman"/>
      <w:sz w:val="20"/>
      <w:szCs w:val="20"/>
    </w:rPr>
  </w:style>
  <w:style w:type="paragraph" w:customStyle="1" w:styleId="TableofContents">
    <w:name w:val="Table of Contents"/>
    <w:rsid w:val="00FE6531"/>
    <w:pPr>
      <w:suppressAutoHyphens/>
      <w:spacing w:after="0" w:line="360" w:lineRule="auto"/>
      <w:jc w:val="center"/>
    </w:pPr>
    <w:rPr>
      <w:rFonts w:ascii="Arial" w:eastAsia="Times New Roman" w:hAnsi="Arial" w:cs="Times New Roman"/>
      <w:b/>
      <w:kern w:val="0"/>
      <w:sz w:val="36"/>
      <w:szCs w:val="20"/>
      <w:lang w:eastAsia="ar-SA"/>
      <w14:ligatures w14:val="none"/>
    </w:rPr>
  </w:style>
  <w:style w:type="paragraph" w:styleId="TOC4">
    <w:name w:val="toc 4"/>
    <w:basedOn w:val="Normal"/>
    <w:next w:val="Normal"/>
    <w:semiHidden/>
    <w:rsid w:val="00FE6531"/>
    <w:pPr>
      <w:suppressAutoHyphens/>
      <w:spacing w:after="0" w:line="240" w:lineRule="auto"/>
      <w:ind w:left="660"/>
    </w:pPr>
    <w:rPr>
      <w:rFonts w:ascii="Times New Roman" w:eastAsia="Times New Roman" w:hAnsi="Times New Roman" w:cs="Times New Roman"/>
      <w:kern w:val="0"/>
      <w:sz w:val="22"/>
      <w:szCs w:val="21"/>
      <w:lang w:eastAsia="ar-SA"/>
      <w14:ligatures w14:val="none"/>
    </w:rPr>
  </w:style>
  <w:style w:type="paragraph" w:customStyle="1" w:styleId="DocInfo">
    <w:name w:val="DocInfo"/>
    <w:basedOn w:val="Normal"/>
    <w:rsid w:val="00FE6531"/>
    <w:pPr>
      <w:suppressAutoHyphens/>
      <w:spacing w:after="0" w:line="240" w:lineRule="auto"/>
    </w:pPr>
    <w:rPr>
      <w:rFonts w:ascii="Garamond" w:eastAsia="Times New Roman" w:hAnsi="Garamond" w:cs="Times New Roman"/>
      <w:kern w:val="0"/>
      <w:sz w:val="22"/>
      <w:lang w:eastAsia="ar-SA"/>
      <w14:ligatures w14:val="none"/>
    </w:rPr>
  </w:style>
  <w:style w:type="paragraph" w:customStyle="1" w:styleId="Version">
    <w:name w:val="Version"/>
    <w:basedOn w:val="DocInfo"/>
    <w:rsid w:val="00FE6531"/>
    <w:rPr>
      <w:lang w:val="fr-FR"/>
    </w:rPr>
  </w:style>
  <w:style w:type="paragraph" w:styleId="TOC6">
    <w:name w:val="toc 6"/>
    <w:basedOn w:val="Normal"/>
    <w:next w:val="Normal"/>
    <w:semiHidden/>
    <w:rsid w:val="00FE6531"/>
    <w:pPr>
      <w:suppressAutoHyphens/>
      <w:spacing w:after="0" w:line="240" w:lineRule="auto"/>
      <w:ind w:left="1200"/>
    </w:pPr>
    <w:rPr>
      <w:rFonts w:ascii="Times New Roman" w:eastAsia="Times New Roman" w:hAnsi="Times New Roman" w:cs="Times New Roman"/>
      <w:kern w:val="0"/>
      <w:lang w:eastAsia="ar-SA"/>
      <w14:ligatures w14:val="none"/>
    </w:rPr>
  </w:style>
  <w:style w:type="paragraph" w:customStyle="1" w:styleId="TableNormal0">
    <w:name w:val="TableNormal"/>
    <w:basedOn w:val="Normal"/>
    <w:rsid w:val="00FE6531"/>
    <w:pPr>
      <w:suppressAutoHyphens/>
      <w:spacing w:before="40" w:after="40" w:line="240" w:lineRule="auto"/>
      <w:jc w:val="center"/>
    </w:pPr>
    <w:rPr>
      <w:rFonts w:ascii="Arial" w:eastAsia="Times New Roman" w:hAnsi="Arial" w:cs="Times New Roman"/>
      <w:b/>
      <w:bCs/>
      <w:kern w:val="0"/>
      <w:sz w:val="20"/>
      <w:lang w:eastAsia="ar-SA"/>
      <w14:ligatures w14:val="none"/>
    </w:rPr>
  </w:style>
  <w:style w:type="paragraph" w:customStyle="1" w:styleId="alphabullet">
    <w:name w:val="alpha bullet"/>
    <w:basedOn w:val="ListBullet2"/>
    <w:rsid w:val="00FE6531"/>
    <w:pPr>
      <w:tabs>
        <w:tab w:val="left" w:pos="1080"/>
      </w:tabs>
      <w:spacing w:before="120" w:after="120"/>
      <w:ind w:left="720" w:hanging="360"/>
      <w:jc w:val="both"/>
    </w:pPr>
    <w:rPr>
      <w:rFonts w:ascii="Arial" w:hAnsi="Arial"/>
      <w:sz w:val="20"/>
      <w:szCs w:val="24"/>
    </w:rPr>
  </w:style>
  <w:style w:type="paragraph" w:customStyle="1" w:styleId="DocumentType">
    <w:name w:val="Document_Type"/>
    <w:next w:val="Normal"/>
    <w:rsid w:val="00FE6531"/>
    <w:pPr>
      <w:suppressAutoHyphens/>
      <w:spacing w:after="0" w:line="240" w:lineRule="auto"/>
      <w:jc w:val="center"/>
    </w:pPr>
    <w:rPr>
      <w:rFonts w:ascii="Arial" w:eastAsia="Times New Roman" w:hAnsi="Arial" w:cs="Times New Roman"/>
      <w:kern w:val="0"/>
      <w:sz w:val="40"/>
      <w:szCs w:val="20"/>
      <w:lang w:eastAsia="ar-SA"/>
      <w14:ligatures w14:val="none"/>
    </w:rPr>
  </w:style>
  <w:style w:type="paragraph" w:customStyle="1" w:styleId="Tablecontent">
    <w:name w:val="Tablecontent"/>
    <w:basedOn w:val="Normal"/>
    <w:rsid w:val="00FE6531"/>
    <w:pPr>
      <w:widowControl w:val="0"/>
      <w:suppressAutoHyphens/>
      <w:spacing w:before="100" w:after="100" w:line="240" w:lineRule="auto"/>
    </w:pPr>
    <w:rPr>
      <w:rFonts w:ascii="Verdana" w:eastAsia="Times New Roman" w:hAnsi="Verdana" w:cs="Times New Roman"/>
      <w:bCs/>
      <w:color w:val="000000"/>
      <w:kern w:val="0"/>
      <w:sz w:val="20"/>
      <w:szCs w:val="20"/>
      <w:lang w:eastAsia="ar-SA"/>
      <w14:ligatures w14:val="none"/>
    </w:rPr>
  </w:style>
  <w:style w:type="paragraph" w:customStyle="1" w:styleId="TableText">
    <w:name w:val="Table Text"/>
    <w:rsid w:val="00FE6531"/>
    <w:pPr>
      <w:suppressAutoHyphens/>
      <w:spacing w:before="40" w:after="0" w:line="240" w:lineRule="auto"/>
    </w:pPr>
    <w:rPr>
      <w:rFonts w:ascii="Arial" w:eastAsia="Times New Roman" w:hAnsi="Arial" w:cs="Times New Roman"/>
      <w:kern w:val="0"/>
      <w:sz w:val="20"/>
      <w:szCs w:val="20"/>
      <w:lang w:eastAsia="ar-SA"/>
      <w14:ligatures w14:val="none"/>
    </w:rPr>
  </w:style>
  <w:style w:type="paragraph" w:customStyle="1" w:styleId="FirstOList">
    <w:name w:val="First_O_List"/>
    <w:rsid w:val="00FE6531"/>
    <w:pPr>
      <w:suppressAutoHyphens/>
      <w:spacing w:before="240" w:after="0" w:line="240" w:lineRule="auto"/>
    </w:pPr>
    <w:rPr>
      <w:rFonts w:ascii="Arial" w:eastAsia="Times New Roman" w:hAnsi="Arial" w:cs="Times New Roman"/>
      <w:kern w:val="0"/>
      <w:sz w:val="20"/>
      <w:szCs w:val="20"/>
      <w:lang w:eastAsia="ar-SA"/>
      <w14:ligatures w14:val="none"/>
    </w:rPr>
  </w:style>
  <w:style w:type="paragraph" w:customStyle="1" w:styleId="tabletext0">
    <w:name w:val="tabletext"/>
    <w:basedOn w:val="Normal"/>
    <w:rsid w:val="00FE6531"/>
    <w:pPr>
      <w:keepNext/>
      <w:suppressAutoHyphens/>
      <w:spacing w:after="0" w:line="240" w:lineRule="auto"/>
      <w:jc w:val="center"/>
    </w:pPr>
    <w:rPr>
      <w:rFonts w:ascii="Arial" w:eastAsia="Times New Roman" w:hAnsi="Arial" w:cs="Arial"/>
      <w:kern w:val="0"/>
      <w:sz w:val="20"/>
      <w:lang w:eastAsia="ar-SA"/>
      <w14:ligatures w14:val="none"/>
    </w:rPr>
  </w:style>
  <w:style w:type="paragraph" w:customStyle="1" w:styleId="comment">
    <w:name w:val="comment"/>
    <w:basedOn w:val="Normal"/>
    <w:rsid w:val="00FE6531"/>
    <w:pPr>
      <w:suppressAutoHyphens/>
      <w:spacing w:after="0" w:line="240" w:lineRule="auto"/>
      <w:jc w:val="both"/>
    </w:pPr>
    <w:rPr>
      <w:rFonts w:ascii="Arial" w:eastAsia="Times New Roman" w:hAnsi="Arial" w:cs="Times New Roman"/>
      <w:i/>
      <w:color w:val="0000FF"/>
      <w:kern w:val="0"/>
      <w:sz w:val="20"/>
      <w:lang w:eastAsia="ar-SA"/>
      <w14:ligatures w14:val="none"/>
    </w:rPr>
  </w:style>
  <w:style w:type="paragraph" w:customStyle="1" w:styleId="atgbodyCharCharChar">
    <w:name w:val="atg body Char Char Char"/>
    <w:rsid w:val="00FE6531"/>
    <w:pPr>
      <w:suppressAutoHyphens/>
      <w:spacing w:after="94" w:line="240" w:lineRule="exact"/>
    </w:pPr>
    <w:rPr>
      <w:rFonts w:ascii="ATG TheSansLight-Plain" w:eastAsia="Times New Roman" w:hAnsi="ATG TheSansLight-Plain" w:cs="Times New Roman"/>
      <w:kern w:val="0"/>
      <w:sz w:val="20"/>
      <w:szCs w:val="20"/>
      <w:lang w:eastAsia="ar-SA"/>
      <w14:ligatures w14:val="none"/>
    </w:rPr>
  </w:style>
  <w:style w:type="paragraph" w:customStyle="1" w:styleId="Copyright">
    <w:name w:val="Copyright"/>
    <w:rsid w:val="00FE6531"/>
    <w:pPr>
      <w:suppressAutoHyphens/>
      <w:spacing w:before="120" w:after="120" w:line="240" w:lineRule="auto"/>
    </w:pPr>
    <w:rPr>
      <w:rFonts w:ascii="Arial" w:eastAsia="Times New Roman" w:hAnsi="Arial" w:cs="Times New Roman"/>
      <w:b/>
      <w:kern w:val="0"/>
      <w:szCs w:val="20"/>
      <w:lang w:eastAsia="ar-SA"/>
      <w14:ligatures w14:val="none"/>
    </w:rPr>
  </w:style>
  <w:style w:type="paragraph" w:customStyle="1" w:styleId="SecondUOList">
    <w:name w:val="Second_UO_List"/>
    <w:basedOn w:val="Normal"/>
    <w:rsid w:val="00FE6531"/>
    <w:pPr>
      <w:suppressAutoHyphens/>
      <w:spacing w:before="120" w:after="60" w:line="240" w:lineRule="auto"/>
      <w:jc w:val="both"/>
    </w:pPr>
    <w:rPr>
      <w:rFonts w:ascii="Arial" w:eastAsia="Times New Roman" w:hAnsi="Arial" w:cs="Times New Roman"/>
      <w:kern w:val="0"/>
      <w:sz w:val="20"/>
      <w:szCs w:val="20"/>
      <w:lang w:eastAsia="ar-SA"/>
      <w14:ligatures w14:val="none"/>
    </w:rPr>
  </w:style>
  <w:style w:type="paragraph" w:customStyle="1" w:styleId="Bodytextindented">
    <w:name w:val="Body text indented"/>
    <w:basedOn w:val="Header"/>
    <w:rsid w:val="00FE6531"/>
    <w:pPr>
      <w:tabs>
        <w:tab w:val="clear" w:pos="4680"/>
        <w:tab w:val="clear" w:pos="9360"/>
        <w:tab w:val="center" w:pos="4320"/>
        <w:tab w:val="right" w:pos="8640"/>
      </w:tabs>
      <w:suppressAutoHyphens/>
      <w:spacing w:before="240"/>
      <w:ind w:left="1440"/>
      <w:jc w:val="both"/>
    </w:pPr>
    <w:rPr>
      <w:rFonts w:ascii="Arial" w:eastAsia="Times New Roman" w:hAnsi="Arial" w:cs="Times New Roman"/>
      <w:kern w:val="0"/>
      <w:sz w:val="20"/>
      <w:lang w:eastAsia="ar-SA"/>
      <w14:ligatures w14:val="none"/>
    </w:rPr>
  </w:style>
  <w:style w:type="paragraph" w:styleId="List2">
    <w:name w:val="List 2"/>
    <w:basedOn w:val="Normal"/>
    <w:rsid w:val="00FE6531"/>
    <w:pPr>
      <w:suppressAutoHyphens/>
      <w:spacing w:after="0" w:line="240" w:lineRule="auto"/>
      <w:ind w:left="720" w:hanging="360"/>
    </w:pPr>
    <w:rPr>
      <w:rFonts w:ascii="Times New Roman" w:eastAsia="Times New Roman" w:hAnsi="Times New Roman" w:cs="Times New Roman"/>
      <w:kern w:val="0"/>
      <w:sz w:val="22"/>
      <w:szCs w:val="20"/>
      <w:lang w:eastAsia="ar-SA"/>
      <w14:ligatures w14:val="none"/>
    </w:rPr>
  </w:style>
  <w:style w:type="paragraph" w:customStyle="1" w:styleId="heading0">
    <w:name w:val="heading"/>
    <w:basedOn w:val="Normal"/>
    <w:rsid w:val="00FE6531"/>
    <w:pPr>
      <w:suppressAutoHyphens/>
      <w:spacing w:after="0" w:line="240" w:lineRule="auto"/>
      <w:jc w:val="both"/>
    </w:pPr>
    <w:rPr>
      <w:rFonts w:ascii="Arial" w:eastAsia="Times New Roman" w:hAnsi="Arial" w:cs="Times New Roman"/>
      <w:kern w:val="0"/>
      <w:sz w:val="20"/>
      <w:lang w:eastAsia="ar-SA"/>
      <w14:ligatures w14:val="none"/>
    </w:rPr>
  </w:style>
  <w:style w:type="paragraph" w:customStyle="1" w:styleId="SecondOList">
    <w:name w:val="Second_O_List"/>
    <w:next w:val="BodyText2"/>
    <w:rsid w:val="00FE6531"/>
    <w:pPr>
      <w:suppressAutoHyphens/>
      <w:spacing w:before="120" w:after="60" w:line="240" w:lineRule="auto"/>
      <w:jc w:val="both"/>
    </w:pPr>
    <w:rPr>
      <w:rFonts w:ascii="Arial" w:eastAsia="Times New Roman" w:hAnsi="Arial" w:cs="Times New Roman"/>
      <w:kern w:val="0"/>
      <w:sz w:val="20"/>
      <w:szCs w:val="20"/>
      <w:lang w:eastAsia="ar-SA"/>
      <w14:ligatures w14:val="none"/>
    </w:rPr>
  </w:style>
  <w:style w:type="paragraph" w:styleId="Salutation">
    <w:name w:val="Salutation"/>
    <w:basedOn w:val="Normal"/>
    <w:next w:val="Normal"/>
    <w:link w:val="SalutationChar"/>
    <w:rsid w:val="00FE6531"/>
    <w:pPr>
      <w:suppressAutoHyphens/>
      <w:spacing w:after="0" w:line="240" w:lineRule="auto"/>
    </w:pPr>
    <w:rPr>
      <w:rFonts w:ascii="Times New Roman" w:eastAsia="Times New Roman" w:hAnsi="Times New Roman" w:cs="Times New Roman"/>
      <w:kern w:val="0"/>
      <w:sz w:val="22"/>
      <w:szCs w:val="20"/>
      <w:lang w:eastAsia="ar-SA"/>
      <w14:ligatures w14:val="none"/>
    </w:rPr>
  </w:style>
  <w:style w:type="character" w:customStyle="1" w:styleId="SalutationChar">
    <w:name w:val="Salutation Char"/>
    <w:basedOn w:val="DefaultParagraphFont"/>
    <w:link w:val="Salutation"/>
    <w:rsid w:val="00FE6531"/>
    <w:rPr>
      <w:rFonts w:ascii="Times New Roman" w:eastAsia="Times New Roman" w:hAnsi="Times New Roman" w:cs="Times New Roman"/>
      <w:kern w:val="0"/>
      <w:sz w:val="22"/>
      <w:szCs w:val="20"/>
      <w:lang w:eastAsia="ar-SA"/>
      <w14:ligatures w14:val="none"/>
    </w:rPr>
  </w:style>
  <w:style w:type="paragraph" w:styleId="List3">
    <w:name w:val="List 3"/>
    <w:basedOn w:val="Normal"/>
    <w:rsid w:val="00FE6531"/>
    <w:pPr>
      <w:suppressAutoHyphens/>
      <w:spacing w:after="0" w:line="240" w:lineRule="auto"/>
      <w:ind w:left="1080" w:hanging="360"/>
    </w:pPr>
    <w:rPr>
      <w:rFonts w:ascii="Times New Roman" w:eastAsia="Times New Roman" w:hAnsi="Times New Roman" w:cs="Times New Roman"/>
      <w:kern w:val="0"/>
      <w:sz w:val="22"/>
      <w:szCs w:val="20"/>
      <w:lang w:eastAsia="ar-SA"/>
      <w14:ligatures w14:val="none"/>
    </w:rPr>
  </w:style>
  <w:style w:type="paragraph" w:styleId="ListContinue2">
    <w:name w:val="List Continue 2"/>
    <w:basedOn w:val="Normal"/>
    <w:rsid w:val="00FE6531"/>
    <w:pPr>
      <w:suppressAutoHyphens/>
      <w:spacing w:after="120" w:line="240" w:lineRule="auto"/>
      <w:ind w:left="720"/>
    </w:pPr>
    <w:rPr>
      <w:rFonts w:ascii="Times New Roman" w:eastAsia="Times New Roman" w:hAnsi="Times New Roman" w:cs="Times New Roman"/>
      <w:kern w:val="0"/>
      <w:sz w:val="22"/>
      <w:szCs w:val="20"/>
      <w:lang w:eastAsia="ar-SA"/>
      <w14:ligatures w14:val="none"/>
    </w:rPr>
  </w:style>
  <w:style w:type="paragraph" w:customStyle="1" w:styleId="FirstUOList">
    <w:name w:val="First_UO_List"/>
    <w:rsid w:val="00FE6531"/>
    <w:pPr>
      <w:suppressAutoHyphens/>
      <w:spacing w:before="240" w:after="0" w:line="240" w:lineRule="auto"/>
      <w:jc w:val="both"/>
    </w:pPr>
    <w:rPr>
      <w:rFonts w:ascii="Arial" w:eastAsia="Times New Roman" w:hAnsi="Arial" w:cs="Times New Roman"/>
      <w:kern w:val="0"/>
      <w:sz w:val="20"/>
      <w:szCs w:val="20"/>
      <w:lang w:eastAsia="ar-SA"/>
      <w14:ligatures w14:val="none"/>
    </w:rPr>
  </w:style>
  <w:style w:type="paragraph" w:customStyle="1" w:styleId="Standard">
    <w:name w:val="Standard"/>
    <w:rsid w:val="00FE6531"/>
    <w:pPr>
      <w:suppressAutoHyphens/>
      <w:autoSpaceDE w:val="0"/>
      <w:spacing w:after="0" w:line="240" w:lineRule="auto"/>
    </w:pPr>
    <w:rPr>
      <w:rFonts w:ascii="Times New Roman" w:eastAsia="Times New Roman" w:hAnsi="Times New Roman" w:cs="Times New Roman"/>
      <w:kern w:val="0"/>
      <w:lang w:eastAsia="ar-SA"/>
      <w14:ligatures w14:val="none"/>
    </w:rPr>
  </w:style>
  <w:style w:type="paragraph" w:styleId="BalloonText">
    <w:name w:val="Balloon Text"/>
    <w:basedOn w:val="Normal"/>
    <w:link w:val="BalloonTextChar"/>
    <w:rsid w:val="00FE6531"/>
    <w:pPr>
      <w:suppressAutoHyphens/>
      <w:spacing w:after="0" w:line="240" w:lineRule="auto"/>
    </w:pPr>
    <w:rPr>
      <w:rFonts w:ascii="Tahoma" w:eastAsia="Times New Roman" w:hAnsi="Tahoma" w:cs="Tahoma"/>
      <w:kern w:val="0"/>
      <w:sz w:val="16"/>
      <w:szCs w:val="16"/>
      <w:lang w:eastAsia="ar-SA"/>
      <w14:ligatures w14:val="none"/>
    </w:rPr>
  </w:style>
  <w:style w:type="character" w:customStyle="1" w:styleId="BalloonTextChar">
    <w:name w:val="Balloon Text Char"/>
    <w:basedOn w:val="DefaultParagraphFont"/>
    <w:link w:val="BalloonText"/>
    <w:rsid w:val="00FE6531"/>
    <w:rPr>
      <w:rFonts w:ascii="Tahoma" w:eastAsia="Times New Roman" w:hAnsi="Tahoma" w:cs="Tahoma"/>
      <w:kern w:val="0"/>
      <w:sz w:val="16"/>
      <w:szCs w:val="16"/>
      <w:lang w:eastAsia="ar-SA"/>
      <w14:ligatures w14:val="none"/>
    </w:rPr>
  </w:style>
  <w:style w:type="paragraph" w:styleId="CommentText">
    <w:name w:val="annotation text"/>
    <w:basedOn w:val="Normal"/>
    <w:link w:val="CommentTextChar"/>
    <w:rsid w:val="00FE6531"/>
    <w:pPr>
      <w:suppressAutoHyphens/>
      <w:spacing w:after="0" w:line="240" w:lineRule="auto"/>
    </w:pPr>
    <w:rPr>
      <w:rFonts w:ascii="Times New Roman" w:eastAsia="Times New Roman" w:hAnsi="Times New Roman" w:cs="Times New Roman"/>
      <w:kern w:val="0"/>
      <w:sz w:val="20"/>
      <w:szCs w:val="20"/>
      <w:lang w:eastAsia="ar-SA"/>
      <w14:ligatures w14:val="none"/>
    </w:rPr>
  </w:style>
  <w:style w:type="character" w:customStyle="1" w:styleId="CommentTextChar">
    <w:name w:val="Comment Text Char"/>
    <w:basedOn w:val="DefaultParagraphFont"/>
    <w:link w:val="CommentText"/>
    <w:rsid w:val="00FE6531"/>
    <w:rPr>
      <w:rFonts w:ascii="Times New Roman" w:eastAsia="Times New Roman" w:hAnsi="Times New Roman" w:cs="Times New Roman"/>
      <w:kern w:val="0"/>
      <w:sz w:val="20"/>
      <w:szCs w:val="20"/>
      <w:lang w:eastAsia="ar-SA"/>
      <w14:ligatures w14:val="none"/>
    </w:rPr>
  </w:style>
  <w:style w:type="paragraph" w:customStyle="1" w:styleId="TableContents">
    <w:name w:val="Table Contents"/>
    <w:basedOn w:val="Normal"/>
    <w:rsid w:val="00FE6531"/>
    <w:pPr>
      <w:suppressLineNumbers/>
      <w:suppressAutoHyphens/>
      <w:spacing w:after="0" w:line="240" w:lineRule="auto"/>
    </w:pPr>
    <w:rPr>
      <w:rFonts w:ascii="Times New Roman" w:eastAsia="Times New Roman" w:hAnsi="Times New Roman" w:cs="Times New Roman"/>
      <w:kern w:val="0"/>
      <w:lang w:eastAsia="ar-SA"/>
      <w14:ligatures w14:val="none"/>
    </w:rPr>
  </w:style>
  <w:style w:type="paragraph" w:customStyle="1" w:styleId="TableHeading">
    <w:name w:val="Table Heading"/>
    <w:basedOn w:val="TableContents"/>
    <w:rsid w:val="00FE6531"/>
    <w:pPr>
      <w:jc w:val="center"/>
    </w:pPr>
    <w:rPr>
      <w:b/>
      <w:bCs/>
    </w:rPr>
  </w:style>
  <w:style w:type="paragraph" w:styleId="TOC5">
    <w:name w:val="toc 5"/>
    <w:basedOn w:val="Index"/>
    <w:semiHidden/>
    <w:rsid w:val="00FE6531"/>
    <w:pPr>
      <w:tabs>
        <w:tab w:val="right" w:leader="dot" w:pos="9972"/>
      </w:tabs>
      <w:ind w:left="1132"/>
    </w:pPr>
  </w:style>
  <w:style w:type="paragraph" w:styleId="TOC7">
    <w:name w:val="toc 7"/>
    <w:basedOn w:val="Index"/>
    <w:semiHidden/>
    <w:rsid w:val="00FE6531"/>
    <w:pPr>
      <w:tabs>
        <w:tab w:val="right" w:leader="dot" w:pos="9972"/>
      </w:tabs>
      <w:ind w:left="1698"/>
    </w:pPr>
  </w:style>
  <w:style w:type="paragraph" w:styleId="TOC8">
    <w:name w:val="toc 8"/>
    <w:basedOn w:val="Index"/>
    <w:semiHidden/>
    <w:rsid w:val="00FE6531"/>
    <w:pPr>
      <w:tabs>
        <w:tab w:val="right" w:leader="dot" w:pos="9972"/>
      </w:tabs>
      <w:ind w:left="1981"/>
    </w:pPr>
  </w:style>
  <w:style w:type="paragraph" w:styleId="TOC9">
    <w:name w:val="toc 9"/>
    <w:basedOn w:val="Index"/>
    <w:semiHidden/>
    <w:rsid w:val="00FE6531"/>
    <w:pPr>
      <w:tabs>
        <w:tab w:val="right" w:leader="dot" w:pos="9972"/>
      </w:tabs>
      <w:ind w:left="2264"/>
    </w:pPr>
  </w:style>
  <w:style w:type="paragraph" w:customStyle="1" w:styleId="Contents10">
    <w:name w:val="Contents 10"/>
    <w:basedOn w:val="Index"/>
    <w:rsid w:val="00FE6531"/>
    <w:pPr>
      <w:tabs>
        <w:tab w:val="right" w:leader="dot" w:pos="9972"/>
      </w:tabs>
      <w:ind w:left="2547"/>
    </w:pPr>
  </w:style>
  <w:style w:type="paragraph" w:customStyle="1" w:styleId="Framecontents">
    <w:name w:val="Frame contents"/>
    <w:basedOn w:val="BodyText"/>
    <w:rsid w:val="00FE6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3.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image" Target="media/image8.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68F5C-915B-4555-9796-30B9DA9F3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42</Pages>
  <Words>8273</Words>
  <Characters>47158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Pham</dc:creator>
  <cp:keywords/>
  <dc:description/>
  <cp:lastModifiedBy>Phong Pham</cp:lastModifiedBy>
  <cp:revision>6</cp:revision>
  <dcterms:created xsi:type="dcterms:W3CDTF">2025-10-06T09:09:00Z</dcterms:created>
  <dcterms:modified xsi:type="dcterms:W3CDTF">2025-10-07T15:41:00Z</dcterms:modified>
</cp:coreProperties>
</file>