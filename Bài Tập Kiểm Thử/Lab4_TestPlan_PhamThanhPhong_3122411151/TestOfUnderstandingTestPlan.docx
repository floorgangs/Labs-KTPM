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B9F7" w14:textId="42AF83EA" w:rsidR="009F543B" w:rsidRPr="00A70A26" w:rsidRDefault="00B90932" w:rsidP="00A70A26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70A26">
        <w:rPr>
          <w:rFonts w:ascii="Times New Roman" w:hAnsi="Times New Roman" w:cs="Times New Roman"/>
          <w:b/>
          <w:bCs/>
          <w:sz w:val="40"/>
          <w:szCs w:val="40"/>
        </w:rPr>
        <w:t>TRƯỜNG ĐẠI HỌC SÀI GÒN</w:t>
      </w:r>
    </w:p>
    <w:p w14:paraId="43F03DDA" w14:textId="3DFBCE21" w:rsidR="00B90932" w:rsidRPr="00B90932" w:rsidRDefault="00B90932" w:rsidP="00B90932">
      <w:pPr>
        <w:spacing w:after="4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0932"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55B034CB" w14:textId="12A4DF39" w:rsidR="00B90932" w:rsidRDefault="00B90932" w:rsidP="00A70A26">
      <w:pPr>
        <w:spacing w:before="240" w:after="480" w:line="240" w:lineRule="auto"/>
        <w:jc w:val="center"/>
      </w:pPr>
      <w:r>
        <w:rPr>
          <w:noProof/>
        </w:rPr>
        <w:drawing>
          <wp:inline distT="0" distB="0" distL="0" distR="0" wp14:anchorId="5A14417B" wp14:editId="1C1F550E">
            <wp:extent cx="1911350" cy="1911350"/>
            <wp:effectExtent l="0" t="0" r="0" b="0"/>
            <wp:docPr id="1970107690" name="Picture 1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7690" name="Picture 1" descr="A blue butto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459A" w14:textId="005C1E35" w:rsidR="00A70A26" w:rsidRDefault="0005452A" w:rsidP="0005452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5452A">
        <w:rPr>
          <w:rFonts w:ascii="Times New Roman" w:hAnsi="Times New Roman" w:cs="Times New Roman"/>
          <w:b/>
          <w:bCs/>
          <w:sz w:val="48"/>
          <w:szCs w:val="48"/>
        </w:rPr>
        <w:t>THE REVIEW TEST</w:t>
      </w:r>
    </w:p>
    <w:p w14:paraId="17390722" w14:textId="377EE0BA" w:rsidR="0005452A" w:rsidRPr="0005452A" w:rsidRDefault="0005452A" w:rsidP="0005452A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5452A">
        <w:rPr>
          <w:rFonts w:ascii="Times New Roman" w:hAnsi="Times New Roman" w:cs="Times New Roman"/>
          <w:b/>
          <w:bCs/>
          <w:sz w:val="48"/>
          <w:szCs w:val="48"/>
        </w:rPr>
        <w:t>U</w:t>
      </w:r>
      <w:r>
        <w:rPr>
          <w:rFonts w:ascii="Times New Roman" w:hAnsi="Times New Roman" w:cs="Times New Roman"/>
          <w:b/>
          <w:bCs/>
          <w:sz w:val="48"/>
          <w:szCs w:val="48"/>
        </w:rPr>
        <w:t>NDERSTANDING</w:t>
      </w:r>
      <w:r w:rsidRPr="0005452A">
        <w:rPr>
          <w:rFonts w:ascii="Times New Roman" w:hAnsi="Times New Roman" w:cs="Times New Roman"/>
          <w:b/>
          <w:bCs/>
          <w:sz w:val="48"/>
          <w:szCs w:val="48"/>
        </w:rPr>
        <w:t xml:space="preserve"> T</w:t>
      </w:r>
      <w:r>
        <w:rPr>
          <w:rFonts w:ascii="Times New Roman" w:hAnsi="Times New Roman" w:cs="Times New Roman"/>
          <w:b/>
          <w:bCs/>
          <w:sz w:val="48"/>
          <w:szCs w:val="48"/>
        </w:rPr>
        <w:t>EST</w:t>
      </w:r>
      <w:r w:rsidRPr="0005452A">
        <w:rPr>
          <w:rFonts w:ascii="Times New Roman" w:hAnsi="Times New Roman" w:cs="Times New Roman"/>
          <w:b/>
          <w:bCs/>
          <w:sz w:val="48"/>
          <w:szCs w:val="48"/>
        </w:rPr>
        <w:t xml:space="preserve"> P</w:t>
      </w:r>
      <w:r>
        <w:rPr>
          <w:rFonts w:ascii="Times New Roman" w:hAnsi="Times New Roman" w:cs="Times New Roman"/>
          <w:b/>
          <w:bCs/>
          <w:sz w:val="48"/>
          <w:szCs w:val="48"/>
        </w:rPr>
        <w:t>LAN</w:t>
      </w:r>
    </w:p>
    <w:p w14:paraId="5737EAD6" w14:textId="77777777" w:rsidR="0005452A" w:rsidRPr="0005452A" w:rsidRDefault="0005452A" w:rsidP="0005452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84BA7FF" w14:textId="4CCF62F1" w:rsidR="00A70A26" w:rsidRPr="00A70A26" w:rsidRDefault="00A70A26" w:rsidP="00A70A2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A26">
        <w:rPr>
          <w:rFonts w:ascii="Times New Roman" w:hAnsi="Times New Roman" w:cs="Times New Roman"/>
          <w:b/>
          <w:bCs/>
          <w:sz w:val="28"/>
          <w:szCs w:val="28"/>
        </w:rPr>
        <w:t>Giảng viên: TS. Đỗ Như Tài</w:t>
      </w:r>
    </w:p>
    <w:p w14:paraId="6038C5E6" w14:textId="7C345ACA" w:rsidR="00A70A26" w:rsidRPr="00A70A26" w:rsidRDefault="00A70A26" w:rsidP="00A70A2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A26">
        <w:rPr>
          <w:rFonts w:ascii="Times New Roman" w:hAnsi="Times New Roman" w:cs="Times New Roman"/>
          <w:b/>
          <w:bCs/>
          <w:sz w:val="28"/>
          <w:szCs w:val="28"/>
        </w:rPr>
        <w:t>Môn: Kiểm thử phần mềm</w:t>
      </w:r>
    </w:p>
    <w:p w14:paraId="2C4C456B" w14:textId="18A0CD6E" w:rsidR="00A70A26" w:rsidRPr="00A70A26" w:rsidRDefault="00A70A26" w:rsidP="00A70A2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A26">
        <w:rPr>
          <w:rFonts w:ascii="Times New Roman" w:hAnsi="Times New Roman" w:cs="Times New Roman"/>
          <w:b/>
          <w:bCs/>
          <w:sz w:val="28"/>
          <w:szCs w:val="28"/>
        </w:rPr>
        <w:t>Lớp: DCT122C4</w:t>
      </w:r>
    </w:p>
    <w:p w14:paraId="2E133C00" w14:textId="5461EE37" w:rsidR="00A70A26" w:rsidRDefault="00A70A26" w:rsidP="00A70A2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A26">
        <w:rPr>
          <w:rFonts w:ascii="Times New Roman" w:hAnsi="Times New Roman" w:cs="Times New Roman"/>
          <w:b/>
          <w:bCs/>
          <w:sz w:val="28"/>
          <w:szCs w:val="28"/>
        </w:rPr>
        <w:t>Danh sách các thành viên trong nhóm:</w:t>
      </w:r>
    </w:p>
    <w:p w14:paraId="00FBA5AA" w14:textId="6F6D731F" w:rsidR="00A70A26" w:rsidRDefault="00A70A26" w:rsidP="00A70A2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3122411151 – Phạm Thanh Phong (Trưởng nhóm)</w:t>
      </w:r>
    </w:p>
    <w:p w14:paraId="23F64458" w14:textId="507F665B" w:rsidR="00A70A26" w:rsidRDefault="008E6C89" w:rsidP="00A70A2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3122411238 – Đinh Thanh Tùng</w:t>
      </w:r>
    </w:p>
    <w:p w14:paraId="41B8E6A1" w14:textId="27825771" w:rsidR="008E6C89" w:rsidRDefault="008E6C89" w:rsidP="00A70A2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3122411156 – Lương Hoàng Phúc</w:t>
      </w:r>
    </w:p>
    <w:p w14:paraId="045CABE4" w14:textId="6DDFC57D" w:rsidR="008E6C89" w:rsidRDefault="008E6C89" w:rsidP="008E6C89">
      <w:pPr>
        <w:spacing w:before="240" w:after="24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3122411131 – Trần Hữu Na</w:t>
      </w:r>
      <w:r w:rsidR="0059152C">
        <w:rPr>
          <w:rFonts w:ascii="Times New Roman" w:hAnsi="Times New Roman" w:cs="Times New Roman"/>
          <w:b/>
          <w:bCs/>
          <w:sz w:val="28"/>
          <w:szCs w:val="28"/>
        </w:rPr>
        <w:t>m</w:t>
      </w:r>
    </w:p>
    <w:p w14:paraId="38D1BA30" w14:textId="4DEE2579" w:rsidR="0059152C" w:rsidRDefault="008E6C89" w:rsidP="008E6C89">
      <w:pPr>
        <w:spacing w:before="240" w:after="24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59152C" w:rsidSect="0059152C">
          <w:footerReference w:type="default" r:id="rId9"/>
          <w:pgSz w:w="11909" w:h="16834" w:code="9"/>
          <w:pgMar w:top="1138" w:right="1138" w:bottom="1138" w:left="1699" w:header="720" w:footer="720" w:gutter="0"/>
          <w:pgBorders w:display="firstPage">
            <w:top w:val="twistedLines1" w:sz="18" w:space="15" w:color="auto"/>
            <w:left w:val="twistedLines1" w:sz="18" w:space="4" w:color="auto"/>
            <w:bottom w:val="twistedLines1" w:sz="18" w:space="15" w:color="auto"/>
            <w:right w:val="twistedLines1" w:sz="18" w:space="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Thành phố Hồ Chí Minh – Tháng </w:t>
      </w:r>
      <w:r w:rsidR="00FE6531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59152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40"/>
          <w:szCs w:val="40"/>
          <w14:ligatures w14:val="standardContextual"/>
        </w:rPr>
        <w:id w:val="-214070976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  <w:sz w:val="24"/>
          <w:szCs w:val="24"/>
        </w:rPr>
      </w:sdtEndPr>
      <w:sdtContent>
        <w:p w14:paraId="7B2D42B0" w14:textId="28E5C88E" w:rsidR="00740ECE" w:rsidRPr="004F3689" w:rsidRDefault="00740ECE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4F3689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Mục lục</w:t>
          </w:r>
        </w:p>
        <w:p w14:paraId="3BD23E72" w14:textId="7CC41B8B" w:rsidR="004F3689" w:rsidRPr="004F3689" w:rsidRDefault="00740ECE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r w:rsidRPr="004F3689">
            <w:rPr>
              <w:rFonts w:ascii="Times New Roman" w:hAnsi="Times New Roman" w:cs="Times New Roman"/>
            </w:rPr>
            <w:fldChar w:fldCharType="begin"/>
          </w:r>
          <w:r w:rsidRPr="004F3689">
            <w:rPr>
              <w:rFonts w:ascii="Times New Roman" w:hAnsi="Times New Roman" w:cs="Times New Roman"/>
            </w:rPr>
            <w:instrText xml:space="preserve"> TOC \o "1-3" \h \z \u </w:instrText>
          </w:r>
          <w:r w:rsidRPr="004F3689">
            <w:rPr>
              <w:rFonts w:ascii="Times New Roman" w:hAnsi="Times New Roman" w:cs="Times New Roman"/>
            </w:rPr>
            <w:fldChar w:fldCharType="separate"/>
          </w:r>
          <w:hyperlink w:anchor="_Toc210769200" w:history="1">
            <w:r w:rsidR="004F3689" w:rsidRPr="004F368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Nội dung phân công công việc</w:t>
            </w:r>
            <w:r w:rsidR="004F3689"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3689"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3689"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_Toc210769200 \h </w:instrText>
            </w:r>
            <w:r w:rsidR="004F3689" w:rsidRPr="004F3689">
              <w:rPr>
                <w:rFonts w:ascii="Times New Roman" w:hAnsi="Times New Roman" w:cs="Times New Roman"/>
                <w:noProof/>
                <w:webHidden/>
              </w:rPr>
            </w:r>
            <w:r w:rsidR="004F3689"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3689" w:rsidRPr="004F368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F3689"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B27329" w14:textId="5B3CE4F4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1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1. Why do you need to have a test plan?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_Toc210769201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F893E8" w14:textId="066A556B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2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2. When do we need test plan?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_Toc210769202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4F04F8" w14:textId="2D349691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3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3. Who will create test plan?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_Toc210769203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7E8831" w14:textId="516E5D9E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4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4. How to baseline Test Plan?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_Toc210769204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3BA16F" w14:textId="340ABF6C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5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5. During testing life cycle, Test plan can be (1score)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_Toc210769205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ACECCE" w14:textId="10E08104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6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6. With features that will not be tested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_Toc210769206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054746" w14:textId="28EEA8B1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7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7. Reviewing schedule in test plan will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_Toc210769207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8BF0E4" w14:textId="7C3B3391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8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8. Build note from developer side to QC side, what is it?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_Toc210769208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A537F7" w14:textId="6C2AF3A8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09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9. Test environment section will not be necessary because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_Toc210769209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60D01A" w14:textId="0F60BA8D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10" w:history="1">
            <w:r w:rsidRPr="004F3689">
              <w:rPr>
                <w:rStyle w:val="Hyperlink"/>
                <w:rFonts w:ascii="Times New Roman" w:hAnsi="Times New Roman" w:cs="Times New Roman"/>
                <w:noProof/>
              </w:rPr>
              <w:t>10. Acceptance criteria is (1 score)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_Toc210769210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1C5953" w14:textId="3C5EE785" w:rsidR="004F3689" w:rsidRPr="004F3689" w:rsidRDefault="004F3689">
          <w:pPr>
            <w:pStyle w:val="TOC1"/>
            <w:tabs>
              <w:tab w:val="right" w:leader="dot" w:pos="9523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0769211" w:history="1">
            <w:r w:rsidRPr="004F3689">
              <w:rPr>
                <w:rStyle w:val="Hyperlink"/>
                <w:rFonts w:ascii="Times New Roman" w:hAnsi="Times New Roman" w:cs="Times New Roman"/>
                <w:b/>
                <w:noProof/>
              </w:rPr>
              <w:t>Good luck!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instrText xml:space="preserve"> PAGEREF _Toc210769211 \h </w:instrTex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F36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6454A3" w14:textId="0C9BA3DD" w:rsidR="00740ECE" w:rsidRDefault="00740ECE">
          <w:r w:rsidRPr="004F368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8A7E696" w14:textId="196D07F4" w:rsidR="00323021" w:rsidRDefault="00323021" w:rsidP="00392CCE">
      <w:pPr>
        <w:pStyle w:val="TOCHeading"/>
      </w:pPr>
    </w:p>
    <w:p w14:paraId="60F72890" w14:textId="1C91F6DA" w:rsidR="0082779D" w:rsidRDefault="008277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B7CC8F" w14:textId="484965F1" w:rsidR="008E6C89" w:rsidRDefault="0082779D" w:rsidP="0082779D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0" w:name="_Toc210163303"/>
      <w:bookmarkStart w:id="1" w:name="_Toc210769200"/>
      <w:r w:rsidRPr="0082779D">
        <w:rPr>
          <w:rFonts w:ascii="Times New Roman" w:hAnsi="Times New Roman" w:cs="Times New Roman"/>
          <w:b/>
          <w:bCs/>
          <w:color w:val="auto"/>
        </w:rPr>
        <w:lastRenderedPageBreak/>
        <w:t>Nội dung phân công công việc</w:t>
      </w:r>
      <w:bookmarkEnd w:id="0"/>
      <w:bookmarkEnd w:id="1"/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0"/>
        <w:gridCol w:w="1780"/>
        <w:gridCol w:w="2991"/>
        <w:gridCol w:w="2421"/>
        <w:gridCol w:w="1673"/>
      </w:tblGrid>
      <w:tr w:rsidR="009C1543" w14:paraId="399AC97B" w14:textId="77777777" w:rsidTr="00D46CF1">
        <w:tc>
          <w:tcPr>
            <w:tcW w:w="670" w:type="dxa"/>
          </w:tcPr>
          <w:p w14:paraId="148D1055" w14:textId="43D34A6D" w:rsidR="009C1543" w:rsidRPr="00D46CF1" w:rsidRDefault="009C1543" w:rsidP="009C15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6CF1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780" w:type="dxa"/>
          </w:tcPr>
          <w:p w14:paraId="02B83C63" w14:textId="1F0001D0" w:rsidR="009C1543" w:rsidRPr="00D46CF1" w:rsidRDefault="009C1543" w:rsidP="009C15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6CF1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2991" w:type="dxa"/>
          </w:tcPr>
          <w:p w14:paraId="70F15B95" w14:textId="3A39A677" w:rsidR="009C1543" w:rsidRPr="00D46CF1" w:rsidRDefault="009C1543" w:rsidP="009C15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6CF1">
              <w:rPr>
                <w:rFonts w:ascii="Times New Roman" w:hAnsi="Times New Roman" w:cs="Times New Roman"/>
                <w:b/>
                <w:bCs/>
              </w:rPr>
              <w:t>Họ và tên</w:t>
            </w:r>
          </w:p>
        </w:tc>
        <w:tc>
          <w:tcPr>
            <w:tcW w:w="2421" w:type="dxa"/>
          </w:tcPr>
          <w:p w14:paraId="764211B5" w14:textId="01FFB888" w:rsidR="009C1543" w:rsidRPr="00D46CF1" w:rsidRDefault="009C1543" w:rsidP="009C15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6CF1">
              <w:rPr>
                <w:rFonts w:ascii="Times New Roman" w:hAnsi="Times New Roman" w:cs="Times New Roman"/>
                <w:b/>
                <w:bCs/>
              </w:rPr>
              <w:t>Công việc</w:t>
            </w:r>
          </w:p>
        </w:tc>
        <w:tc>
          <w:tcPr>
            <w:tcW w:w="1673" w:type="dxa"/>
          </w:tcPr>
          <w:p w14:paraId="5FAE37AD" w14:textId="7FECEF9A" w:rsidR="009C1543" w:rsidRPr="00D46CF1" w:rsidRDefault="009C1543" w:rsidP="009C15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6CF1">
              <w:rPr>
                <w:rFonts w:ascii="Times New Roman" w:hAnsi="Times New Roman" w:cs="Times New Roman"/>
                <w:b/>
                <w:bCs/>
              </w:rPr>
              <w:t>Mức độ hoàn thành</w:t>
            </w:r>
          </w:p>
        </w:tc>
      </w:tr>
      <w:tr w:rsidR="009C1543" w14:paraId="5049CF18" w14:textId="77777777" w:rsidTr="00D46CF1">
        <w:tc>
          <w:tcPr>
            <w:tcW w:w="670" w:type="dxa"/>
          </w:tcPr>
          <w:p w14:paraId="0230412A" w14:textId="04E2055A" w:rsidR="009C1543" w:rsidRDefault="009C1543" w:rsidP="009C1543">
            <w:pPr>
              <w:jc w:val="center"/>
            </w:pPr>
            <w:r>
              <w:t>1</w:t>
            </w:r>
          </w:p>
        </w:tc>
        <w:tc>
          <w:tcPr>
            <w:tcW w:w="1780" w:type="dxa"/>
          </w:tcPr>
          <w:p w14:paraId="104094B2" w14:textId="3462B756" w:rsidR="009C1543" w:rsidRDefault="009C1543" w:rsidP="0082779D">
            <w:r>
              <w:t>3122411151</w:t>
            </w:r>
          </w:p>
        </w:tc>
        <w:tc>
          <w:tcPr>
            <w:tcW w:w="2991" w:type="dxa"/>
          </w:tcPr>
          <w:p w14:paraId="18951921" w14:textId="10567198" w:rsidR="009C1543" w:rsidRDefault="009C1543" w:rsidP="0082779D">
            <w:r>
              <w:t>Phạm Thanh Phong</w:t>
            </w:r>
          </w:p>
        </w:tc>
        <w:tc>
          <w:tcPr>
            <w:tcW w:w="2421" w:type="dxa"/>
          </w:tcPr>
          <w:p w14:paraId="1A7C2B83" w14:textId="21EF6840" w:rsidR="009C1543" w:rsidRDefault="004F3689" w:rsidP="0082779D">
            <w:r>
              <w:t>Highlight the answer and give explanation for each question.</w:t>
            </w:r>
          </w:p>
        </w:tc>
        <w:tc>
          <w:tcPr>
            <w:tcW w:w="1673" w:type="dxa"/>
          </w:tcPr>
          <w:p w14:paraId="289DFEEF" w14:textId="03A71124" w:rsidR="009C1543" w:rsidRDefault="00323021" w:rsidP="0082779D">
            <w:r>
              <w:t>100%</w:t>
            </w:r>
          </w:p>
        </w:tc>
      </w:tr>
      <w:tr w:rsidR="00323021" w14:paraId="74D6C3CC" w14:textId="77777777" w:rsidTr="00D46CF1">
        <w:tc>
          <w:tcPr>
            <w:tcW w:w="670" w:type="dxa"/>
          </w:tcPr>
          <w:p w14:paraId="3A9AB55E" w14:textId="16B507FF" w:rsidR="00323021" w:rsidRDefault="00323021" w:rsidP="00323021">
            <w:pPr>
              <w:jc w:val="center"/>
            </w:pPr>
            <w:r>
              <w:t>2</w:t>
            </w:r>
          </w:p>
        </w:tc>
        <w:tc>
          <w:tcPr>
            <w:tcW w:w="1780" w:type="dxa"/>
          </w:tcPr>
          <w:p w14:paraId="5C2CB555" w14:textId="2D873914" w:rsidR="00323021" w:rsidRDefault="00323021" w:rsidP="00323021">
            <w:r>
              <w:t>3122411238</w:t>
            </w:r>
          </w:p>
        </w:tc>
        <w:tc>
          <w:tcPr>
            <w:tcW w:w="2991" w:type="dxa"/>
          </w:tcPr>
          <w:p w14:paraId="3A356415" w14:textId="0DF52A43" w:rsidR="00323021" w:rsidRDefault="00323021" w:rsidP="00323021">
            <w:r>
              <w:t>Đinh Thanh Tùng</w:t>
            </w:r>
          </w:p>
        </w:tc>
        <w:tc>
          <w:tcPr>
            <w:tcW w:w="2421" w:type="dxa"/>
          </w:tcPr>
          <w:p w14:paraId="0923844E" w14:textId="63139A8A" w:rsidR="00323021" w:rsidRDefault="00323021" w:rsidP="00323021"/>
        </w:tc>
        <w:tc>
          <w:tcPr>
            <w:tcW w:w="1673" w:type="dxa"/>
          </w:tcPr>
          <w:p w14:paraId="329763A7" w14:textId="787F175E" w:rsidR="00323021" w:rsidRDefault="00323021" w:rsidP="00323021"/>
        </w:tc>
      </w:tr>
      <w:tr w:rsidR="00323021" w14:paraId="01004C72" w14:textId="77777777" w:rsidTr="00D46CF1">
        <w:tc>
          <w:tcPr>
            <w:tcW w:w="670" w:type="dxa"/>
          </w:tcPr>
          <w:p w14:paraId="6E2269E9" w14:textId="3A00879F" w:rsidR="00323021" w:rsidRDefault="00323021" w:rsidP="00323021">
            <w:pPr>
              <w:jc w:val="center"/>
            </w:pPr>
            <w:r>
              <w:t>3</w:t>
            </w:r>
          </w:p>
        </w:tc>
        <w:tc>
          <w:tcPr>
            <w:tcW w:w="1780" w:type="dxa"/>
          </w:tcPr>
          <w:p w14:paraId="3945F2C7" w14:textId="7F46FD86" w:rsidR="00323021" w:rsidRDefault="00323021" w:rsidP="00323021">
            <w:r>
              <w:t>3122411156</w:t>
            </w:r>
          </w:p>
        </w:tc>
        <w:tc>
          <w:tcPr>
            <w:tcW w:w="2991" w:type="dxa"/>
          </w:tcPr>
          <w:p w14:paraId="4B7F7BC2" w14:textId="3BFD5879" w:rsidR="00323021" w:rsidRDefault="00323021" w:rsidP="00323021">
            <w:r>
              <w:t>Lương Hoàng Phúc</w:t>
            </w:r>
          </w:p>
        </w:tc>
        <w:tc>
          <w:tcPr>
            <w:tcW w:w="2421" w:type="dxa"/>
          </w:tcPr>
          <w:p w14:paraId="5B64EE0E" w14:textId="0730568D" w:rsidR="00323021" w:rsidRDefault="00323021" w:rsidP="00323021"/>
        </w:tc>
        <w:tc>
          <w:tcPr>
            <w:tcW w:w="1673" w:type="dxa"/>
          </w:tcPr>
          <w:p w14:paraId="4A0D72F7" w14:textId="3EB07339" w:rsidR="00323021" w:rsidRDefault="00323021" w:rsidP="00323021"/>
        </w:tc>
      </w:tr>
      <w:tr w:rsidR="00323021" w14:paraId="0BD4778E" w14:textId="77777777" w:rsidTr="00D46CF1">
        <w:tc>
          <w:tcPr>
            <w:tcW w:w="670" w:type="dxa"/>
          </w:tcPr>
          <w:p w14:paraId="0381554F" w14:textId="415FAB44" w:rsidR="00323021" w:rsidRDefault="00323021" w:rsidP="00323021">
            <w:pPr>
              <w:jc w:val="center"/>
            </w:pPr>
            <w:r>
              <w:t>4</w:t>
            </w:r>
          </w:p>
        </w:tc>
        <w:tc>
          <w:tcPr>
            <w:tcW w:w="1780" w:type="dxa"/>
          </w:tcPr>
          <w:p w14:paraId="13B26B67" w14:textId="2365E2A8" w:rsidR="00323021" w:rsidRDefault="00323021" w:rsidP="00323021">
            <w:r>
              <w:t>3122411131</w:t>
            </w:r>
          </w:p>
        </w:tc>
        <w:tc>
          <w:tcPr>
            <w:tcW w:w="2991" w:type="dxa"/>
          </w:tcPr>
          <w:p w14:paraId="3ECF1A21" w14:textId="09B61A3C" w:rsidR="00323021" w:rsidRDefault="00323021" w:rsidP="00323021">
            <w:r>
              <w:t>Trần Hữu Nam</w:t>
            </w:r>
          </w:p>
        </w:tc>
        <w:tc>
          <w:tcPr>
            <w:tcW w:w="2421" w:type="dxa"/>
          </w:tcPr>
          <w:p w14:paraId="30B4B1B3" w14:textId="04F9F955" w:rsidR="00323021" w:rsidRDefault="00323021" w:rsidP="00323021"/>
        </w:tc>
        <w:tc>
          <w:tcPr>
            <w:tcW w:w="1673" w:type="dxa"/>
          </w:tcPr>
          <w:p w14:paraId="1F11E03E" w14:textId="12413823" w:rsidR="00323021" w:rsidRDefault="00323021" w:rsidP="00323021"/>
        </w:tc>
      </w:tr>
    </w:tbl>
    <w:p w14:paraId="0067B8A1" w14:textId="57F4F15C" w:rsidR="003214C3" w:rsidRDefault="003214C3" w:rsidP="0082779D"/>
    <w:p w14:paraId="7DFAEC0B" w14:textId="021D8C66" w:rsidR="0005452A" w:rsidRPr="0005452A" w:rsidRDefault="003214C3" w:rsidP="0005452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br w:type="page"/>
      </w:r>
      <w:bookmarkStart w:id="2" w:name="_Hlk210768533"/>
      <w:bookmarkStart w:id="3" w:name="_ikwmzvg0byj9"/>
      <w:bookmarkStart w:id="4" w:name="_b7n5kvwe6mk"/>
      <w:bookmarkEnd w:id="3"/>
      <w:bookmarkEnd w:id="4"/>
      <w:r w:rsidR="0005452A" w:rsidRPr="0005452A">
        <w:rPr>
          <w:rFonts w:ascii="Times New Roman" w:hAnsi="Times New Roman" w:cs="Times New Roman"/>
          <w:b/>
          <w:bCs/>
          <w:sz w:val="40"/>
          <w:szCs w:val="40"/>
        </w:rPr>
        <w:lastRenderedPageBreak/>
        <w:t>THE REVIEW TEST</w:t>
      </w:r>
    </w:p>
    <w:p w14:paraId="1E3E51A5" w14:textId="77777777" w:rsidR="0005452A" w:rsidRPr="0005452A" w:rsidRDefault="0005452A" w:rsidP="0005452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5" w:name="_Hlk210768565"/>
      <w:bookmarkEnd w:id="2"/>
      <w:r w:rsidRPr="0005452A">
        <w:rPr>
          <w:rFonts w:ascii="Times New Roman" w:hAnsi="Times New Roman" w:cs="Times New Roman"/>
          <w:b/>
          <w:bCs/>
          <w:sz w:val="40"/>
          <w:szCs w:val="40"/>
        </w:rPr>
        <w:t>Understanding Test Plan</w:t>
      </w:r>
    </w:p>
    <w:bookmarkEnd w:id="5"/>
    <w:p w14:paraId="37194035" w14:textId="209E134C" w:rsidR="0005452A" w:rsidRPr="005D4292" w:rsidRDefault="0005452A" w:rsidP="0005452A">
      <w:pPr>
        <w:jc w:val="center"/>
        <w:rPr>
          <w:rFonts w:ascii="Times New Roman" w:hAnsi="Times New Roman" w:cs="Times New Roman"/>
        </w:rPr>
      </w:pPr>
      <w:r w:rsidRPr="005D4292">
        <w:rPr>
          <w:rFonts w:ascii="Times New Roman" w:hAnsi="Times New Roman" w:cs="Times New Roman"/>
        </w:rPr>
        <w:t>Time: 15 minutes</w:t>
      </w:r>
    </w:p>
    <w:p w14:paraId="0DC82006" w14:textId="4198DBC3" w:rsidR="0005452A" w:rsidRPr="005D4292" w:rsidRDefault="0005452A" w:rsidP="0005452A">
      <w:pPr>
        <w:tabs>
          <w:tab w:val="right" w:pos="2160"/>
          <w:tab w:val="right" w:leader="underscore" w:pos="8280"/>
        </w:tabs>
        <w:spacing w:before="120" w:after="120"/>
        <w:jc w:val="center"/>
        <w:rPr>
          <w:rFonts w:ascii="Times New Roman" w:hAnsi="Times New Roman" w:cs="Times New Roman"/>
        </w:rPr>
      </w:pPr>
      <w:r w:rsidRPr="005D4292">
        <w:rPr>
          <w:rFonts w:ascii="Times New Roman" w:hAnsi="Times New Roman" w:cs="Times New Roman"/>
        </w:rPr>
        <w:t>Department/Group:C4</w:t>
      </w:r>
    </w:p>
    <w:p w14:paraId="51813CBA" w14:textId="77777777" w:rsidR="0005452A" w:rsidRPr="005D4292" w:rsidRDefault="0005452A" w:rsidP="0005452A">
      <w:pPr>
        <w:rPr>
          <w:rFonts w:ascii="Times New Roman" w:hAnsi="Times New Roman" w:cs="Times New Roman"/>
        </w:rPr>
      </w:pPr>
    </w:p>
    <w:p w14:paraId="66038E66" w14:textId="29E6F91C" w:rsidR="0005452A" w:rsidRPr="0005452A" w:rsidRDefault="0005452A" w:rsidP="0005452A">
      <w:pPr>
        <w:pStyle w:val="Heading1"/>
        <w:rPr>
          <w:color w:val="auto"/>
        </w:rPr>
      </w:pPr>
      <w:bookmarkStart w:id="6" w:name="_Toc210769201"/>
      <w:r w:rsidRPr="0005452A">
        <w:rPr>
          <w:color w:val="auto"/>
        </w:rPr>
        <w:t xml:space="preserve">1. </w:t>
      </w:r>
      <w:r w:rsidRPr="0005452A">
        <w:rPr>
          <w:color w:val="auto"/>
        </w:rPr>
        <w:t>Why do you need to have a test plan? (1 score)</w:t>
      </w:r>
      <w:bookmarkEnd w:id="6"/>
    </w:p>
    <w:p w14:paraId="317ACF4C" w14:textId="77777777" w:rsidR="0005452A" w:rsidRPr="0005452A" w:rsidRDefault="0005452A" w:rsidP="0005452A">
      <w:pPr>
        <w:numPr>
          <w:ilvl w:val="1"/>
          <w:numId w:val="96"/>
        </w:numPr>
        <w:tabs>
          <w:tab w:val="right" w:leader="underscore" w:pos="9360"/>
        </w:tabs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sz w:val="28"/>
          <w:szCs w:val="28"/>
        </w:rPr>
        <w:t>Provide the information about the testing process followed in the organization.</w:t>
      </w:r>
    </w:p>
    <w:p w14:paraId="4F6F7432" w14:textId="77777777" w:rsidR="0005452A" w:rsidRPr="0005452A" w:rsidRDefault="0005452A" w:rsidP="0005452A">
      <w:pPr>
        <w:numPr>
          <w:ilvl w:val="1"/>
          <w:numId w:val="96"/>
        </w:numPr>
        <w:tabs>
          <w:tab w:val="right" w:leader="underscore" w:pos="9360"/>
        </w:tabs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sz w:val="28"/>
          <w:szCs w:val="28"/>
        </w:rPr>
        <w:t xml:space="preserve">Collect and organize necessary test information. </w:t>
      </w:r>
    </w:p>
    <w:p w14:paraId="01C976FD" w14:textId="77777777" w:rsidR="0005452A" w:rsidRPr="0005452A" w:rsidRDefault="0005452A" w:rsidP="0005452A">
      <w:pPr>
        <w:numPr>
          <w:ilvl w:val="1"/>
          <w:numId w:val="96"/>
        </w:numPr>
        <w:tabs>
          <w:tab w:val="right" w:leader="underscore" w:pos="9360"/>
        </w:tabs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sz w:val="28"/>
          <w:szCs w:val="28"/>
        </w:rPr>
        <w:t>Give right directions to all members in team as well as have clear responsibilities of members.</w:t>
      </w:r>
    </w:p>
    <w:p w14:paraId="28E66CB4" w14:textId="77777777" w:rsidR="0005452A" w:rsidRPr="0005452A" w:rsidRDefault="0005452A" w:rsidP="0005452A">
      <w:pPr>
        <w:numPr>
          <w:ilvl w:val="1"/>
          <w:numId w:val="96"/>
        </w:numPr>
        <w:tabs>
          <w:tab w:val="right" w:leader="underscore" w:pos="9360"/>
        </w:tabs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sz w:val="28"/>
          <w:szCs w:val="28"/>
        </w:rPr>
        <w:t xml:space="preserve">Have clear schedule and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member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can work well together</w:t>
      </w:r>
    </w:p>
    <w:p w14:paraId="2AE4EFFD" w14:textId="77777777" w:rsidR="0005452A" w:rsidRPr="0005452A" w:rsidRDefault="0005452A" w:rsidP="0005452A">
      <w:pPr>
        <w:numPr>
          <w:ilvl w:val="1"/>
          <w:numId w:val="96"/>
        </w:numPr>
        <w:tabs>
          <w:tab w:val="right" w:leader="underscore" w:pos="9360"/>
        </w:tabs>
        <w:spacing w:before="60" w:after="6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05452A">
        <w:rPr>
          <w:rFonts w:ascii="Times New Roman" w:hAnsi="Times New Roman" w:cs="Times New Roman"/>
          <w:color w:val="FF0000"/>
          <w:sz w:val="28"/>
          <w:szCs w:val="28"/>
        </w:rPr>
        <w:t>All above are correct</w:t>
      </w:r>
    </w:p>
    <w:p w14:paraId="2BD7890A" w14:textId="77777777" w:rsidR="0005452A" w:rsidRPr="0005452A" w:rsidRDefault="0005452A" w:rsidP="0005452A">
      <w:pPr>
        <w:numPr>
          <w:ilvl w:val="1"/>
          <w:numId w:val="96"/>
        </w:numPr>
        <w:tabs>
          <w:tab w:val="right" w:leader="underscore" w:pos="9360"/>
        </w:tabs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sz w:val="28"/>
          <w:szCs w:val="28"/>
        </w:rPr>
        <w:t>Just c and d are correct</w:t>
      </w:r>
    </w:p>
    <w:p w14:paraId="06B10D18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>Explain:</w:t>
      </w:r>
      <w:r w:rsidRPr="0005452A">
        <w:rPr>
          <w:rFonts w:ascii="Times New Roman" w:hAnsi="Times New Roman" w:cs="Times New Roman"/>
          <w:sz w:val="28"/>
          <w:szCs w:val="28"/>
        </w:rPr>
        <w:t xml:space="preserve"> A Test Plan defines scope, schedule, roles, and responsibilities. It organizes testing activities, provides clear directions to all team members, and ensures they work in sync with a shared goal.</w:t>
      </w:r>
    </w:p>
    <w:p w14:paraId="514FF7A2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</w:p>
    <w:p w14:paraId="03DBD83F" w14:textId="36F6A356" w:rsidR="0005452A" w:rsidRPr="0005452A" w:rsidRDefault="0005452A" w:rsidP="0005452A">
      <w:pPr>
        <w:pStyle w:val="Heading1"/>
        <w:rPr>
          <w:color w:val="auto"/>
        </w:rPr>
      </w:pPr>
      <w:bookmarkStart w:id="7" w:name="_Toc210769202"/>
      <w:r w:rsidRPr="0005452A">
        <w:rPr>
          <w:color w:val="auto"/>
        </w:rPr>
        <w:t xml:space="preserve">2. </w:t>
      </w:r>
      <w:r w:rsidRPr="0005452A">
        <w:rPr>
          <w:color w:val="auto"/>
        </w:rPr>
        <w:t>When do we need test plan? (1 score)</w:t>
      </w:r>
      <w:bookmarkEnd w:id="7"/>
    </w:p>
    <w:p w14:paraId="2403ACEC" w14:textId="17E4E283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color w:val="FF0000"/>
          <w:sz w:val="28"/>
          <w:szCs w:val="28"/>
        </w:rPr>
        <w:t>As soon as possible from beginning of project and we have enough information for project.</w:t>
      </w:r>
    </w:p>
    <w:p w14:paraId="3C0DB0E0" w14:textId="06EA27CE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05452A">
        <w:rPr>
          <w:rFonts w:ascii="Times New Roman" w:hAnsi="Times New Roman" w:cs="Times New Roman"/>
          <w:sz w:val="28"/>
          <w:szCs w:val="28"/>
        </w:rPr>
        <w:t>Nearly end of project to verify everything before delivery product to client.</w:t>
      </w:r>
    </w:p>
    <w:p w14:paraId="744764BA" w14:textId="590D638A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05452A">
        <w:rPr>
          <w:rFonts w:ascii="Times New Roman" w:hAnsi="Times New Roman" w:cs="Times New Roman"/>
          <w:sz w:val="28"/>
          <w:szCs w:val="28"/>
        </w:rPr>
        <w:t xml:space="preserve">Right after project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sign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off. </w:t>
      </w:r>
    </w:p>
    <w:p w14:paraId="71F02E3A" w14:textId="01F314A1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05452A">
        <w:rPr>
          <w:rFonts w:ascii="Times New Roman" w:hAnsi="Times New Roman" w:cs="Times New Roman"/>
          <w:sz w:val="28"/>
          <w:szCs w:val="28"/>
        </w:rPr>
        <w:t>Anytime is fine</w:t>
      </w:r>
    </w:p>
    <w:p w14:paraId="262A4E40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 xml:space="preserve">Explain: </w:t>
      </w:r>
      <w:r w:rsidRPr="0005452A">
        <w:rPr>
          <w:rFonts w:ascii="Times New Roman" w:hAnsi="Times New Roman" w:cs="Times New Roman"/>
          <w:sz w:val="28"/>
          <w:szCs w:val="28"/>
        </w:rPr>
        <w:t>The Test Plan should be prepared early—right after requirements are defined. Creating it early helps plan resources, schedule, and risks before testing starts.</w:t>
      </w:r>
    </w:p>
    <w:p w14:paraId="4008A55F" w14:textId="7F47C811" w:rsidR="0005452A" w:rsidRPr="0005452A" w:rsidRDefault="0005452A" w:rsidP="0005452A">
      <w:pPr>
        <w:pStyle w:val="Heading1"/>
        <w:rPr>
          <w:color w:val="auto"/>
        </w:rPr>
      </w:pPr>
      <w:bookmarkStart w:id="8" w:name="_Toc210769203"/>
      <w:r w:rsidRPr="0005452A">
        <w:rPr>
          <w:color w:val="auto"/>
        </w:rPr>
        <w:t xml:space="preserve">3. </w:t>
      </w:r>
      <w:r w:rsidRPr="0005452A">
        <w:rPr>
          <w:color w:val="auto"/>
        </w:rPr>
        <w:t>Who will create test plan? (1 score)</w:t>
      </w:r>
      <w:bookmarkEnd w:id="8"/>
    </w:p>
    <w:p w14:paraId="26BD093A" w14:textId="10F53072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sz w:val="28"/>
          <w:szCs w:val="28"/>
        </w:rPr>
        <w:t>Developer lead</w:t>
      </w:r>
    </w:p>
    <w:p w14:paraId="3D17B622" w14:textId="51D09D4A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05452A">
        <w:rPr>
          <w:rFonts w:ascii="Times New Roman" w:hAnsi="Times New Roman" w:cs="Times New Roman"/>
          <w:sz w:val="28"/>
          <w:szCs w:val="28"/>
        </w:rPr>
        <w:t>QC lead</w:t>
      </w:r>
    </w:p>
    <w:p w14:paraId="51B31BCE" w14:textId="3740DE08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c. </w:t>
      </w:r>
      <w:r w:rsidRPr="0005452A">
        <w:rPr>
          <w:rFonts w:ascii="Times New Roman" w:hAnsi="Times New Roman" w:cs="Times New Roman"/>
          <w:sz w:val="28"/>
          <w:szCs w:val="28"/>
        </w:rPr>
        <w:t xml:space="preserve">Project manager </w:t>
      </w:r>
    </w:p>
    <w:p w14:paraId="5F3E856D" w14:textId="6668E453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05452A">
        <w:rPr>
          <w:rFonts w:ascii="Times New Roman" w:hAnsi="Times New Roman" w:cs="Times New Roman"/>
          <w:sz w:val="28"/>
          <w:szCs w:val="28"/>
        </w:rPr>
        <w:t>All above are correct</w:t>
      </w:r>
    </w:p>
    <w:p w14:paraId="7C918D65" w14:textId="6E0270B0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e. </w:t>
      </w:r>
      <w:r w:rsidRPr="0005452A">
        <w:rPr>
          <w:rFonts w:ascii="Times New Roman" w:hAnsi="Times New Roman" w:cs="Times New Roman"/>
          <w:color w:val="FF0000"/>
          <w:sz w:val="28"/>
          <w:szCs w:val="28"/>
        </w:rPr>
        <w:t>b and c are correct</w:t>
      </w:r>
    </w:p>
    <w:p w14:paraId="76EA63FC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 xml:space="preserve">Explain: </w:t>
      </w:r>
      <w:r w:rsidRPr="0005452A">
        <w:rPr>
          <w:rFonts w:ascii="Times New Roman" w:hAnsi="Times New Roman" w:cs="Times New Roman"/>
          <w:sz w:val="28"/>
          <w:szCs w:val="28"/>
        </w:rPr>
        <w:t xml:space="preserve">The </w:t>
      </w:r>
      <w:r w:rsidRPr="0005452A">
        <w:rPr>
          <w:rFonts w:ascii="Times New Roman" w:hAnsi="Times New Roman" w:cs="Times New Roman"/>
          <w:b/>
          <w:bCs/>
          <w:sz w:val="28"/>
          <w:szCs w:val="28"/>
        </w:rPr>
        <w:t>QC/Test Lead</w:t>
      </w:r>
      <w:r w:rsidRPr="0005452A">
        <w:rPr>
          <w:rFonts w:ascii="Times New Roman" w:hAnsi="Times New Roman" w:cs="Times New Roman"/>
          <w:sz w:val="28"/>
          <w:szCs w:val="28"/>
        </w:rPr>
        <w:t xml:space="preserve"> prepares the Test Plan, but </w:t>
      </w:r>
      <w:r w:rsidRPr="0005452A">
        <w:rPr>
          <w:rFonts w:ascii="Times New Roman" w:hAnsi="Times New Roman" w:cs="Times New Roman"/>
          <w:b/>
          <w:bCs/>
          <w:sz w:val="28"/>
          <w:szCs w:val="28"/>
        </w:rPr>
        <w:t>Project Manager</w:t>
      </w:r>
      <w:r w:rsidRPr="0005452A">
        <w:rPr>
          <w:rFonts w:ascii="Times New Roman" w:hAnsi="Times New Roman" w:cs="Times New Roman"/>
          <w:sz w:val="28"/>
          <w:szCs w:val="28"/>
        </w:rPr>
        <w:t xml:space="preserve"> often reviews or approves it. Both are responsible for aligning the testing scope with project objectives.</w:t>
      </w:r>
    </w:p>
    <w:p w14:paraId="190AA3F9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</w:p>
    <w:p w14:paraId="484150D0" w14:textId="794E68A6" w:rsidR="0005452A" w:rsidRPr="0005452A" w:rsidRDefault="0005452A" w:rsidP="0005452A">
      <w:pPr>
        <w:pStyle w:val="Heading1"/>
        <w:rPr>
          <w:color w:val="auto"/>
        </w:rPr>
      </w:pPr>
      <w:bookmarkStart w:id="9" w:name="_Toc210769204"/>
      <w:r w:rsidRPr="0005452A">
        <w:rPr>
          <w:color w:val="auto"/>
        </w:rPr>
        <w:t xml:space="preserve">4. </w:t>
      </w:r>
      <w:r w:rsidRPr="0005452A">
        <w:rPr>
          <w:color w:val="auto"/>
        </w:rPr>
        <w:t>How to baseline Test Plan? (1 score)</w:t>
      </w:r>
      <w:bookmarkEnd w:id="9"/>
    </w:p>
    <w:p w14:paraId="0CC60EBD" w14:textId="2C176F08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sz w:val="28"/>
          <w:szCs w:val="28"/>
        </w:rPr>
        <w:t>Review it with developers and QC team</w:t>
      </w:r>
    </w:p>
    <w:p w14:paraId="25300D9A" w14:textId="082D98C4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b. </w:t>
      </w:r>
      <w:r w:rsidRPr="0005452A">
        <w:rPr>
          <w:rFonts w:ascii="Times New Roman" w:hAnsi="Times New Roman" w:cs="Times New Roman"/>
          <w:color w:val="EE0000"/>
          <w:sz w:val="28"/>
          <w:szCs w:val="28"/>
        </w:rPr>
        <w:t xml:space="preserve">Review it with whole team including </w:t>
      </w:r>
      <w:proofErr w:type="gramStart"/>
      <w:r w:rsidRPr="0005452A">
        <w:rPr>
          <w:rFonts w:ascii="Times New Roman" w:hAnsi="Times New Roman" w:cs="Times New Roman"/>
          <w:color w:val="EE0000"/>
          <w:sz w:val="28"/>
          <w:szCs w:val="28"/>
        </w:rPr>
        <w:t>client</w:t>
      </w:r>
      <w:proofErr w:type="gramEnd"/>
      <w:r w:rsidRPr="0005452A">
        <w:rPr>
          <w:rFonts w:ascii="Times New Roman" w:hAnsi="Times New Roman" w:cs="Times New Roman"/>
          <w:color w:val="EE0000"/>
          <w:sz w:val="28"/>
          <w:szCs w:val="28"/>
        </w:rPr>
        <w:t xml:space="preserve"> and get approval from PM and Client.</w:t>
      </w:r>
    </w:p>
    <w:p w14:paraId="3F86957A" w14:textId="469CD40D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05452A">
        <w:rPr>
          <w:rFonts w:ascii="Times New Roman" w:hAnsi="Times New Roman" w:cs="Times New Roman"/>
          <w:sz w:val="28"/>
          <w:szCs w:val="28"/>
        </w:rPr>
        <w:t>Review it with QC team only and announce to Client for approval.</w:t>
      </w:r>
    </w:p>
    <w:p w14:paraId="29213C91" w14:textId="214731B5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05452A">
        <w:rPr>
          <w:rFonts w:ascii="Times New Roman" w:hAnsi="Times New Roman" w:cs="Times New Roman"/>
          <w:sz w:val="28"/>
          <w:szCs w:val="28"/>
        </w:rPr>
        <w:t>Review it with Project manager and ask him to approve.</w:t>
      </w:r>
    </w:p>
    <w:p w14:paraId="7B1D58F2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 xml:space="preserve">Explain: </w:t>
      </w:r>
      <w:r w:rsidRPr="0005452A">
        <w:rPr>
          <w:rFonts w:ascii="Times New Roman" w:hAnsi="Times New Roman" w:cs="Times New Roman"/>
          <w:sz w:val="28"/>
          <w:szCs w:val="28"/>
        </w:rPr>
        <w:t xml:space="preserve">A Test Plan is baseline only after being reviewed by all stakeholders and approved by both </w:t>
      </w:r>
      <w:r w:rsidRPr="0005452A">
        <w:rPr>
          <w:rFonts w:ascii="Times New Roman" w:hAnsi="Times New Roman" w:cs="Times New Roman"/>
          <w:b/>
          <w:bCs/>
          <w:sz w:val="28"/>
          <w:szCs w:val="28"/>
        </w:rPr>
        <w:t>Project Manager and Client</w:t>
      </w:r>
      <w:r w:rsidRPr="0005452A">
        <w:rPr>
          <w:rFonts w:ascii="Times New Roman" w:hAnsi="Times New Roman" w:cs="Times New Roman"/>
          <w:sz w:val="28"/>
          <w:szCs w:val="28"/>
        </w:rPr>
        <w:t xml:space="preserve"> to ensure everyone agrees with the scope and approach.</w:t>
      </w:r>
    </w:p>
    <w:p w14:paraId="2FEA26B0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</w:p>
    <w:p w14:paraId="44DB01A2" w14:textId="1F97545A" w:rsidR="0005452A" w:rsidRPr="0005452A" w:rsidRDefault="0005452A" w:rsidP="0005452A">
      <w:pPr>
        <w:pStyle w:val="Heading1"/>
        <w:rPr>
          <w:color w:val="auto"/>
        </w:rPr>
      </w:pPr>
      <w:bookmarkStart w:id="10" w:name="_Toc210769205"/>
      <w:r>
        <w:rPr>
          <w:color w:val="auto"/>
        </w:rPr>
        <w:t xml:space="preserve">5. </w:t>
      </w:r>
      <w:r w:rsidRPr="0005452A">
        <w:rPr>
          <w:color w:val="auto"/>
        </w:rPr>
        <w:t>During testing life cycle, Test plan can be (1score)</w:t>
      </w:r>
      <w:bookmarkEnd w:id="10"/>
    </w:p>
    <w:p w14:paraId="20DA7992" w14:textId="5AF90FAD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color w:val="FF0000"/>
          <w:sz w:val="28"/>
          <w:szCs w:val="28"/>
        </w:rPr>
        <w:t>Updated if there is anything changed with approval.</w:t>
      </w:r>
    </w:p>
    <w:p w14:paraId="7876A815" w14:textId="016FB445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05452A">
        <w:rPr>
          <w:rFonts w:ascii="Times New Roman" w:hAnsi="Times New Roman" w:cs="Times New Roman"/>
          <w:sz w:val="28"/>
          <w:szCs w:val="28"/>
        </w:rPr>
        <w:t xml:space="preserve">Not be updated as it is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really base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lined.</w:t>
      </w:r>
    </w:p>
    <w:p w14:paraId="7B1B29DB" w14:textId="3C798273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05452A">
        <w:rPr>
          <w:rFonts w:ascii="Times New Roman" w:hAnsi="Times New Roman" w:cs="Times New Roman"/>
          <w:sz w:val="28"/>
          <w:szCs w:val="28"/>
        </w:rPr>
        <w:t xml:space="preserve">Cancelled and created new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one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if we find out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other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good template.</w:t>
      </w:r>
    </w:p>
    <w:p w14:paraId="5C21BD0E" w14:textId="519E0E6B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05452A">
        <w:rPr>
          <w:rFonts w:ascii="Times New Roman" w:hAnsi="Times New Roman" w:cs="Times New Roman"/>
          <w:sz w:val="28"/>
          <w:szCs w:val="28"/>
        </w:rPr>
        <w:t>None of above is correct.</w:t>
      </w:r>
    </w:p>
    <w:p w14:paraId="155E9DBA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 xml:space="preserve">Explain: </w:t>
      </w:r>
      <w:r w:rsidRPr="0005452A">
        <w:rPr>
          <w:rFonts w:ascii="Times New Roman" w:hAnsi="Times New Roman" w:cs="Times New Roman"/>
          <w:sz w:val="28"/>
          <w:szCs w:val="28"/>
        </w:rPr>
        <w:t xml:space="preserve">Even after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baselining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>, a Test Plan can be updated when there are changes in scope, schedule, or risks. However, all updates must be approved officially.</w:t>
      </w:r>
    </w:p>
    <w:p w14:paraId="69D5A1AA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</w:p>
    <w:p w14:paraId="43A7E055" w14:textId="18DF4627" w:rsidR="0005452A" w:rsidRPr="0005452A" w:rsidRDefault="0005452A" w:rsidP="0005452A">
      <w:pPr>
        <w:pStyle w:val="Heading1"/>
        <w:rPr>
          <w:color w:val="auto"/>
        </w:rPr>
      </w:pPr>
      <w:bookmarkStart w:id="11" w:name="_Toc210769206"/>
      <w:r w:rsidRPr="0005452A">
        <w:rPr>
          <w:color w:val="auto"/>
        </w:rPr>
        <w:t xml:space="preserve">6. </w:t>
      </w:r>
      <w:r w:rsidRPr="0005452A">
        <w:rPr>
          <w:color w:val="auto"/>
        </w:rPr>
        <w:t>With features that will not be tested (1 score)</w:t>
      </w:r>
      <w:bookmarkEnd w:id="11"/>
    </w:p>
    <w:p w14:paraId="1A55F419" w14:textId="506C2762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sz w:val="28"/>
          <w:szCs w:val="28"/>
        </w:rPr>
        <w:t xml:space="preserve">Does not need to list them out, the list of features will be tested is enough. </w:t>
      </w:r>
    </w:p>
    <w:p w14:paraId="6E82270A" w14:textId="2040A450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05452A">
        <w:rPr>
          <w:rFonts w:ascii="Times New Roman" w:hAnsi="Times New Roman" w:cs="Times New Roman"/>
          <w:sz w:val="28"/>
          <w:szCs w:val="28"/>
        </w:rPr>
        <w:t>Just list them out without explanation as Client already has awareness of them.</w:t>
      </w:r>
    </w:p>
    <w:p w14:paraId="1220A12C" w14:textId="7720A6D9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Pr="0005452A">
        <w:rPr>
          <w:rFonts w:ascii="Times New Roman" w:hAnsi="Times New Roman" w:cs="Times New Roman"/>
          <w:color w:val="FF0000"/>
          <w:sz w:val="28"/>
          <w:szCs w:val="28"/>
        </w:rPr>
        <w:t xml:space="preserve">List them out with explanations for sure that we (Test team and Client) are on the same page. </w:t>
      </w:r>
    </w:p>
    <w:p w14:paraId="08D3D640" w14:textId="2F167C72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d. </w:t>
      </w:r>
      <w:r w:rsidRPr="0005452A">
        <w:rPr>
          <w:rFonts w:ascii="Times New Roman" w:hAnsi="Times New Roman" w:cs="Times New Roman"/>
          <w:sz w:val="28"/>
          <w:szCs w:val="28"/>
        </w:rPr>
        <w:t>None of above is correct.</w:t>
      </w:r>
    </w:p>
    <w:p w14:paraId="41CF10BE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>Explain:</w:t>
      </w:r>
      <w:r w:rsidRPr="0005452A">
        <w:rPr>
          <w:rFonts w:ascii="Times New Roman" w:hAnsi="Times New Roman" w:cs="Times New Roman"/>
          <w:sz w:val="28"/>
          <w:szCs w:val="28"/>
        </w:rPr>
        <w:t xml:space="preserve"> Listing “Features Not to Be Tested” clarifies exclusions and prevents misunderstandings between the test team and the client.</w:t>
      </w:r>
    </w:p>
    <w:p w14:paraId="3FC22B68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</w:p>
    <w:p w14:paraId="1707FB37" w14:textId="45F7740F" w:rsidR="0005452A" w:rsidRPr="0005452A" w:rsidRDefault="0005452A" w:rsidP="0005452A">
      <w:pPr>
        <w:pStyle w:val="Heading1"/>
        <w:rPr>
          <w:color w:val="auto"/>
        </w:rPr>
      </w:pPr>
      <w:bookmarkStart w:id="12" w:name="_Toc210769207"/>
      <w:r w:rsidRPr="0005452A">
        <w:rPr>
          <w:color w:val="auto"/>
        </w:rPr>
        <w:t xml:space="preserve">7. </w:t>
      </w:r>
      <w:r w:rsidRPr="0005452A">
        <w:rPr>
          <w:color w:val="auto"/>
        </w:rPr>
        <w:t>Reviewing schedule in test plan will (1 score)</w:t>
      </w:r>
      <w:bookmarkEnd w:id="12"/>
    </w:p>
    <w:p w14:paraId="283D3CEE" w14:textId="4D268256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sz w:val="28"/>
          <w:szCs w:val="28"/>
        </w:rPr>
        <w:t xml:space="preserve">Help each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members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understand his/her tasks</w:t>
      </w:r>
    </w:p>
    <w:p w14:paraId="50574908" w14:textId="609CF61B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05452A">
        <w:rPr>
          <w:rFonts w:ascii="Times New Roman" w:hAnsi="Times New Roman" w:cs="Times New Roman"/>
          <w:sz w:val="28"/>
          <w:szCs w:val="28"/>
        </w:rPr>
        <w:t xml:space="preserve">Help all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team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on the same page,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and also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help leader assigns tasks to each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members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accurately</w:t>
      </w:r>
    </w:p>
    <w:p w14:paraId="3F999831" w14:textId="70BF36EE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05452A">
        <w:rPr>
          <w:rFonts w:ascii="Times New Roman" w:hAnsi="Times New Roman" w:cs="Times New Roman"/>
          <w:sz w:val="28"/>
          <w:szCs w:val="28"/>
        </w:rPr>
        <w:t xml:space="preserve">Help to understand where we are in project and so have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appropriately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actions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need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cases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there are many issues.</w:t>
      </w:r>
    </w:p>
    <w:p w14:paraId="027052F1" w14:textId="622219E4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d. </w:t>
      </w:r>
      <w:r w:rsidRPr="0005452A">
        <w:rPr>
          <w:rFonts w:ascii="Times New Roman" w:hAnsi="Times New Roman" w:cs="Times New Roman"/>
          <w:color w:val="FF0000"/>
          <w:sz w:val="28"/>
          <w:szCs w:val="28"/>
        </w:rPr>
        <w:t>All above.</w:t>
      </w:r>
    </w:p>
    <w:p w14:paraId="2A2A9170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>Explain:</w:t>
      </w:r>
      <w:r w:rsidRPr="0005452A">
        <w:rPr>
          <w:rFonts w:ascii="Times New Roman" w:hAnsi="Times New Roman" w:cs="Times New Roman"/>
          <w:sz w:val="28"/>
          <w:szCs w:val="28"/>
        </w:rPr>
        <w:t xml:space="preserve"> A clear schedule helps testers know their tasks, allows the team to stay aligned, and helps leaders track progress and make timely decisions when issues arise.</w:t>
      </w:r>
    </w:p>
    <w:p w14:paraId="3E1A3DC5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</w:p>
    <w:p w14:paraId="0FC0955F" w14:textId="0D5BD3A6" w:rsidR="0005452A" w:rsidRPr="0005452A" w:rsidRDefault="0005452A" w:rsidP="0005452A">
      <w:pPr>
        <w:pStyle w:val="Heading1"/>
        <w:rPr>
          <w:color w:val="auto"/>
        </w:rPr>
      </w:pPr>
      <w:bookmarkStart w:id="13" w:name="_Toc210769208"/>
      <w:r w:rsidRPr="0005452A">
        <w:rPr>
          <w:color w:val="auto"/>
        </w:rPr>
        <w:t xml:space="preserve">8. </w:t>
      </w:r>
      <w:r w:rsidRPr="0005452A">
        <w:rPr>
          <w:color w:val="auto"/>
        </w:rPr>
        <w:t>Build note from developer side to QC side, what is it? (1 score)</w:t>
      </w:r>
      <w:bookmarkEnd w:id="13"/>
    </w:p>
    <w:p w14:paraId="6A2F1914" w14:textId="4AB950FB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sz w:val="28"/>
          <w:szCs w:val="28"/>
        </w:rPr>
        <w:t xml:space="preserve">Document describes what features had been implemented and ready for test. </w:t>
      </w:r>
    </w:p>
    <w:p w14:paraId="2BE1FD9E" w14:textId="48F88C8D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05452A">
        <w:rPr>
          <w:rFonts w:ascii="Times New Roman" w:hAnsi="Times New Roman" w:cs="Times New Roman"/>
          <w:sz w:val="28"/>
          <w:szCs w:val="28"/>
        </w:rPr>
        <w:t>All work around solutions needed to test the current build</w:t>
      </w:r>
    </w:p>
    <w:p w14:paraId="17CB58B6" w14:textId="5C78A93F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05452A">
        <w:rPr>
          <w:rFonts w:ascii="Times New Roman" w:hAnsi="Times New Roman" w:cs="Times New Roman"/>
          <w:sz w:val="28"/>
          <w:szCs w:val="28"/>
        </w:rPr>
        <w:t>A warning document to QC side so that developer can skip some features</w:t>
      </w:r>
    </w:p>
    <w:p w14:paraId="6F170E70" w14:textId="342F9345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05452A">
        <w:rPr>
          <w:rFonts w:ascii="Times New Roman" w:hAnsi="Times New Roman" w:cs="Times New Roman"/>
          <w:sz w:val="28"/>
          <w:szCs w:val="28"/>
        </w:rPr>
        <w:t>All above</w:t>
      </w:r>
    </w:p>
    <w:p w14:paraId="6291D419" w14:textId="56D16DC9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e. </w:t>
      </w:r>
      <w:r w:rsidRPr="0005452A">
        <w:rPr>
          <w:rFonts w:ascii="Times New Roman" w:hAnsi="Times New Roman" w:cs="Times New Roman"/>
          <w:color w:val="EE0000"/>
          <w:sz w:val="28"/>
          <w:szCs w:val="28"/>
        </w:rPr>
        <w:t>Just a and b</w:t>
      </w:r>
    </w:p>
    <w:p w14:paraId="0F82B533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>Explain:</w:t>
      </w:r>
      <w:r w:rsidRPr="0005452A">
        <w:rPr>
          <w:rFonts w:ascii="Times New Roman" w:hAnsi="Times New Roman" w:cs="Times New Roman"/>
          <w:sz w:val="28"/>
          <w:szCs w:val="28"/>
        </w:rPr>
        <w:t xml:space="preserve"> A build note explains which features are implemented, what to test, and any temporary workarounds. It ensures testers understand the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build’s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current status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and limitations.</w:t>
      </w:r>
    </w:p>
    <w:p w14:paraId="246E3182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</w:p>
    <w:p w14:paraId="326E02BF" w14:textId="1B74BF94" w:rsidR="0005452A" w:rsidRPr="0005452A" w:rsidRDefault="0005452A" w:rsidP="0005452A">
      <w:pPr>
        <w:pStyle w:val="Heading1"/>
        <w:rPr>
          <w:color w:val="auto"/>
        </w:rPr>
      </w:pPr>
      <w:bookmarkStart w:id="14" w:name="_Toc210769209"/>
      <w:r w:rsidRPr="0005452A">
        <w:rPr>
          <w:color w:val="auto"/>
        </w:rPr>
        <w:t xml:space="preserve">9. </w:t>
      </w:r>
      <w:r w:rsidRPr="0005452A">
        <w:rPr>
          <w:color w:val="auto"/>
        </w:rPr>
        <w:t>Test environment section will not be necessary because (1 score)</w:t>
      </w:r>
      <w:bookmarkEnd w:id="14"/>
    </w:p>
    <w:p w14:paraId="416C2DE8" w14:textId="452A71B2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sz w:val="28"/>
          <w:szCs w:val="28"/>
        </w:rPr>
        <w:t xml:space="preserve">When join to company, each member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had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been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setup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specified OS and will not be changed.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s/he only uses it for the testing. </w:t>
      </w:r>
    </w:p>
    <w:p w14:paraId="6E29F2EC" w14:textId="66A9A12E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r w:rsidRPr="0005452A">
        <w:rPr>
          <w:rFonts w:ascii="Times New Roman" w:hAnsi="Times New Roman" w:cs="Times New Roman"/>
          <w:sz w:val="28"/>
          <w:szCs w:val="28"/>
        </w:rPr>
        <w:t>The environment is already listed out in the schedule for testing.</w:t>
      </w:r>
    </w:p>
    <w:p w14:paraId="5A59392D" w14:textId="70DBC5B5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05452A">
        <w:rPr>
          <w:rFonts w:ascii="Times New Roman" w:hAnsi="Times New Roman" w:cs="Times New Roman"/>
          <w:sz w:val="28"/>
          <w:szCs w:val="28"/>
        </w:rPr>
        <w:t xml:space="preserve">Just leader/ Project managers need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and it is mentioned in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other</w:t>
      </w:r>
      <w:proofErr w:type="gramEnd"/>
      <w:r w:rsidRPr="0005452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5452A">
        <w:rPr>
          <w:rFonts w:ascii="Times New Roman" w:hAnsi="Times New Roman" w:cs="Times New Roman"/>
          <w:sz w:val="28"/>
          <w:szCs w:val="28"/>
        </w:rPr>
        <w:t>document</w:t>
      </w:r>
      <w:proofErr w:type="gramEnd"/>
    </w:p>
    <w:p w14:paraId="2BF34D7D" w14:textId="41EC0F9A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d. </w:t>
      </w:r>
      <w:r w:rsidRPr="0005452A">
        <w:rPr>
          <w:rFonts w:ascii="Times New Roman" w:hAnsi="Times New Roman" w:cs="Times New Roman"/>
          <w:color w:val="FF0000"/>
          <w:sz w:val="28"/>
          <w:szCs w:val="28"/>
        </w:rPr>
        <w:t>None of above is correct.</w:t>
      </w:r>
    </w:p>
    <w:p w14:paraId="2FF07B98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>Explain:</w:t>
      </w:r>
      <w:r w:rsidRPr="0005452A">
        <w:rPr>
          <w:rFonts w:ascii="Times New Roman" w:hAnsi="Times New Roman" w:cs="Times New Roman"/>
          <w:sz w:val="28"/>
          <w:szCs w:val="28"/>
        </w:rPr>
        <w:t xml:space="preserve"> The Test Environment section is </w:t>
      </w:r>
      <w:r w:rsidRPr="0005452A">
        <w:rPr>
          <w:rFonts w:ascii="Times New Roman" w:hAnsi="Times New Roman" w:cs="Times New Roman"/>
          <w:b/>
          <w:bCs/>
          <w:sz w:val="28"/>
          <w:szCs w:val="28"/>
        </w:rPr>
        <w:t>always necessary</w:t>
      </w:r>
      <w:r w:rsidRPr="0005452A">
        <w:rPr>
          <w:rFonts w:ascii="Times New Roman" w:hAnsi="Times New Roman" w:cs="Times New Roman"/>
          <w:sz w:val="28"/>
          <w:szCs w:val="28"/>
        </w:rPr>
        <w:t>, as it defines hardware, software, network, and configuration needed for accurate and reproducible testing.</w:t>
      </w:r>
    </w:p>
    <w:p w14:paraId="37C23F20" w14:textId="77777777" w:rsidR="0005452A" w:rsidRPr="0005452A" w:rsidRDefault="0005452A" w:rsidP="0005452A">
      <w:pPr>
        <w:tabs>
          <w:tab w:val="right" w:leader="underscore" w:pos="9360"/>
        </w:tabs>
        <w:rPr>
          <w:rFonts w:ascii="Times New Roman" w:hAnsi="Times New Roman" w:cs="Times New Roman"/>
          <w:sz w:val="28"/>
          <w:szCs w:val="28"/>
        </w:rPr>
      </w:pPr>
    </w:p>
    <w:p w14:paraId="31FC7E5A" w14:textId="68B083D8" w:rsidR="0005452A" w:rsidRPr="0005452A" w:rsidRDefault="0005452A" w:rsidP="0005452A">
      <w:pPr>
        <w:pStyle w:val="Heading1"/>
        <w:rPr>
          <w:color w:val="auto"/>
        </w:rPr>
      </w:pPr>
      <w:bookmarkStart w:id="15" w:name="_Toc210769210"/>
      <w:r w:rsidRPr="0005452A">
        <w:rPr>
          <w:color w:val="auto"/>
        </w:rPr>
        <w:t xml:space="preserve">10. </w:t>
      </w:r>
      <w:r w:rsidRPr="0005452A">
        <w:rPr>
          <w:color w:val="auto"/>
        </w:rPr>
        <w:t>Acceptance criteria is (1 score)</w:t>
      </w:r>
      <w:bookmarkEnd w:id="15"/>
    </w:p>
    <w:p w14:paraId="3E88005D" w14:textId="6B4F9482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Pr="0005452A">
        <w:rPr>
          <w:rFonts w:ascii="Times New Roman" w:hAnsi="Times New Roman" w:cs="Times New Roman"/>
          <w:color w:val="FF0000"/>
          <w:sz w:val="28"/>
          <w:szCs w:val="28"/>
        </w:rPr>
        <w:t xml:space="preserve">Set of conditions that the UAT </w:t>
      </w:r>
      <w:proofErr w:type="gramStart"/>
      <w:r w:rsidRPr="0005452A">
        <w:rPr>
          <w:rFonts w:ascii="Times New Roman" w:hAnsi="Times New Roman" w:cs="Times New Roman"/>
          <w:color w:val="FF0000"/>
          <w:sz w:val="28"/>
          <w:szCs w:val="28"/>
        </w:rPr>
        <w:t>build</w:t>
      </w:r>
      <w:proofErr w:type="gramEnd"/>
      <w:r w:rsidRPr="0005452A">
        <w:rPr>
          <w:rFonts w:ascii="Times New Roman" w:hAnsi="Times New Roman" w:cs="Times New Roman"/>
          <w:color w:val="FF0000"/>
          <w:sz w:val="28"/>
          <w:szCs w:val="28"/>
        </w:rPr>
        <w:t xml:space="preserve"> had been satisfied before accepting by client </w:t>
      </w:r>
    </w:p>
    <w:p w14:paraId="0282B612" w14:textId="3CD9F63D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05452A">
        <w:rPr>
          <w:rFonts w:ascii="Times New Roman" w:hAnsi="Times New Roman" w:cs="Times New Roman"/>
          <w:sz w:val="28"/>
          <w:szCs w:val="28"/>
        </w:rPr>
        <w:t xml:space="preserve">Set of conditions that the UAT build had been satisfied before accepting by QC team </w:t>
      </w:r>
    </w:p>
    <w:p w14:paraId="6B8F928C" w14:textId="1129E4D0" w:rsidR="0005452A" w:rsidRPr="0005452A" w:rsidRDefault="0005452A" w:rsidP="0005452A">
      <w:pPr>
        <w:tabs>
          <w:tab w:val="right" w:leader="underscore" w:pos="9360"/>
        </w:tabs>
        <w:spacing w:before="60"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05452A">
        <w:rPr>
          <w:rFonts w:ascii="Times New Roman" w:hAnsi="Times New Roman" w:cs="Times New Roman"/>
          <w:sz w:val="28"/>
          <w:szCs w:val="28"/>
        </w:rPr>
        <w:t>None of above is correct.</w:t>
      </w:r>
    </w:p>
    <w:p w14:paraId="7DF60609" w14:textId="77777777" w:rsidR="0005452A" w:rsidRPr="0005452A" w:rsidRDefault="0005452A" w:rsidP="0005452A">
      <w:pPr>
        <w:rPr>
          <w:rFonts w:ascii="Times New Roman" w:hAnsi="Times New Roman" w:cs="Times New Roman"/>
          <w:sz w:val="28"/>
          <w:szCs w:val="28"/>
        </w:rPr>
      </w:pPr>
      <w:r w:rsidRPr="0005452A">
        <w:rPr>
          <w:rFonts w:ascii="Times New Roman" w:hAnsi="Times New Roman" w:cs="Times New Roman"/>
          <w:b/>
          <w:bCs/>
          <w:sz w:val="28"/>
          <w:szCs w:val="28"/>
        </w:rPr>
        <w:t>Explain:</w:t>
      </w:r>
      <w:r w:rsidRPr="0005452A">
        <w:rPr>
          <w:rFonts w:ascii="Times New Roman" w:hAnsi="Times New Roman" w:cs="Times New Roman"/>
          <w:sz w:val="28"/>
          <w:szCs w:val="28"/>
        </w:rPr>
        <w:t xml:space="preserve"> Acceptance criteria define the conditions that must be met for the </w:t>
      </w:r>
      <w:r w:rsidRPr="0005452A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05452A">
        <w:rPr>
          <w:rFonts w:ascii="Times New Roman" w:hAnsi="Times New Roman" w:cs="Times New Roman"/>
          <w:sz w:val="28"/>
          <w:szCs w:val="28"/>
        </w:rPr>
        <w:t xml:space="preserve"> to approve the final product during </w:t>
      </w:r>
      <w:r w:rsidRPr="0005452A">
        <w:rPr>
          <w:rFonts w:ascii="Times New Roman" w:hAnsi="Times New Roman" w:cs="Times New Roman"/>
          <w:b/>
          <w:bCs/>
          <w:sz w:val="28"/>
          <w:szCs w:val="28"/>
        </w:rPr>
        <w:t>User Acceptance Testing (UAT)</w:t>
      </w:r>
      <w:r w:rsidRPr="0005452A">
        <w:rPr>
          <w:rFonts w:ascii="Times New Roman" w:hAnsi="Times New Roman" w:cs="Times New Roman"/>
          <w:sz w:val="28"/>
          <w:szCs w:val="28"/>
        </w:rPr>
        <w:t>.</w:t>
      </w:r>
    </w:p>
    <w:p w14:paraId="62527DE1" w14:textId="77777777" w:rsidR="0005452A" w:rsidRPr="0005452A" w:rsidRDefault="0005452A" w:rsidP="0005452A">
      <w:pPr>
        <w:rPr>
          <w:rFonts w:ascii="Times New Roman" w:hAnsi="Times New Roman" w:cs="Times New Roman"/>
          <w:sz w:val="28"/>
          <w:szCs w:val="28"/>
        </w:rPr>
      </w:pPr>
    </w:p>
    <w:p w14:paraId="11B40F43" w14:textId="77777777" w:rsidR="0005452A" w:rsidRPr="0005452A" w:rsidRDefault="0005452A" w:rsidP="0005452A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6" w:name="_Toc210769211"/>
      <w:r w:rsidRPr="0005452A">
        <w:rPr>
          <w:rFonts w:ascii="Times New Roman" w:hAnsi="Times New Roman" w:cs="Times New Roman"/>
          <w:b/>
          <w:sz w:val="28"/>
          <w:szCs w:val="28"/>
        </w:rPr>
        <w:t>Good luck!</w:t>
      </w:r>
      <w:bookmarkEnd w:id="16"/>
    </w:p>
    <w:p w14:paraId="318650EE" w14:textId="43BA2DBE" w:rsidR="00FE6531" w:rsidRPr="009B043A" w:rsidRDefault="00FE6531" w:rsidP="009B043A">
      <w:pPr>
        <w:rPr>
          <w:b/>
          <w:sz w:val="28"/>
          <w:szCs w:val="28"/>
        </w:rPr>
      </w:pPr>
    </w:p>
    <w:sectPr w:rsidR="00FE6531" w:rsidRPr="009B043A" w:rsidSect="009B043A">
      <w:footerReference w:type="default" r:id="rId10"/>
      <w:footnotePr>
        <w:pos w:val="beneathText"/>
      </w:footnotePr>
      <w:type w:val="continuous"/>
      <w:pgSz w:w="12240" w:h="15840"/>
      <w:pgMar w:top="540" w:right="1267" w:bottom="630" w:left="1440" w:header="720" w:footer="2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C9DCF" w14:textId="77777777" w:rsidR="009F7BB4" w:rsidRDefault="009F7BB4" w:rsidP="0081772C">
      <w:pPr>
        <w:spacing w:after="0" w:line="240" w:lineRule="auto"/>
      </w:pPr>
      <w:r>
        <w:separator/>
      </w:r>
    </w:p>
  </w:endnote>
  <w:endnote w:type="continuationSeparator" w:id="0">
    <w:p w14:paraId="1E008AE1" w14:textId="77777777" w:rsidR="009F7BB4" w:rsidRDefault="009F7BB4" w:rsidP="00817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TG TheSansLight-Plain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A269" w14:textId="357EEF88" w:rsidR="0081772C" w:rsidRDefault="0081772C">
    <w:pPr>
      <w:pStyle w:val="Footer"/>
      <w:jc w:val="right"/>
    </w:pPr>
  </w:p>
  <w:p w14:paraId="54A2E8A5" w14:textId="77777777" w:rsidR="0081772C" w:rsidRDefault="008177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4810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3D7C5" w14:textId="77777777" w:rsidR="0081772C" w:rsidRDefault="008177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29A3C5" w14:textId="77777777" w:rsidR="0081772C" w:rsidRDefault="00817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C95B0" w14:textId="77777777" w:rsidR="009F7BB4" w:rsidRDefault="009F7BB4" w:rsidP="0081772C">
      <w:pPr>
        <w:spacing w:after="0" w:line="240" w:lineRule="auto"/>
      </w:pPr>
      <w:r>
        <w:separator/>
      </w:r>
    </w:p>
  </w:footnote>
  <w:footnote w:type="continuationSeparator" w:id="0">
    <w:p w14:paraId="50545C5C" w14:textId="77777777" w:rsidR="009F7BB4" w:rsidRDefault="009F7BB4" w:rsidP="00817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16"/>
      </w:rPr>
    </w:lvl>
  </w:abstractNum>
  <w:abstractNum w:abstractNumId="5" w15:restartNumberingAfterBreak="0">
    <w:nsid w:val="00000009"/>
    <w:multiLevelType w:val="singleLevel"/>
    <w:tmpl w:val="00000009"/>
    <w:name w:val="WW8Num1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6" w15:restartNumberingAfterBreak="0">
    <w:nsid w:val="0000000A"/>
    <w:multiLevelType w:val="singleLevel"/>
    <w:tmpl w:val="0000000A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  <w:sz w:val="20"/>
      </w:rPr>
    </w:lvl>
  </w:abstractNum>
  <w:abstractNum w:abstractNumId="7" w15:restartNumberingAfterBreak="0">
    <w:nsid w:val="0000000B"/>
    <w:multiLevelType w:val="singleLevel"/>
    <w:tmpl w:val="0000000B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 w15:restartNumberingAfterBreak="0">
    <w:nsid w:val="0000000C"/>
    <w:multiLevelType w:val="singleLevel"/>
    <w:tmpl w:val="0000000C"/>
    <w:name w:val="WW8Num15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9" w15:restartNumberingAfterBreak="0">
    <w:nsid w:val="0000000E"/>
    <w:multiLevelType w:val="singleLevel"/>
    <w:tmpl w:val="0000000E"/>
    <w:name w:val="WW8Num17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16"/>
      </w:rPr>
    </w:lvl>
  </w:abstractNum>
  <w:abstractNum w:abstractNumId="10" w15:restartNumberingAfterBreak="0">
    <w:nsid w:val="0000000F"/>
    <w:multiLevelType w:val="singleLevel"/>
    <w:tmpl w:val="0000000F"/>
    <w:name w:val="WW8Num1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11" w15:restartNumberingAfterBreak="0">
    <w:nsid w:val="00000010"/>
    <w:multiLevelType w:val="singleLevel"/>
    <w:tmpl w:val="00000010"/>
    <w:name w:val="WW8Num19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12" w15:restartNumberingAfterBreak="0">
    <w:nsid w:val="00000011"/>
    <w:multiLevelType w:val="singleLevel"/>
    <w:tmpl w:val="00000011"/>
    <w:name w:val="WW8Num2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13" w15:restartNumberingAfterBreak="0">
    <w:nsid w:val="00000013"/>
    <w:multiLevelType w:val="singleLevel"/>
    <w:tmpl w:val="00000013"/>
    <w:name w:val="WW8Num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4" w15:restartNumberingAfterBreak="0">
    <w:nsid w:val="00000014"/>
    <w:multiLevelType w:val="singleLevel"/>
    <w:tmpl w:val="00000014"/>
    <w:name w:val="WW8Num23"/>
    <w:lvl w:ilvl="0">
      <w:start w:val="1"/>
      <w:numFmt w:val="bullet"/>
      <w:lvlText w:val=""/>
      <w:lvlJc w:val="left"/>
      <w:pPr>
        <w:tabs>
          <w:tab w:val="num" w:pos="216"/>
        </w:tabs>
        <w:ind w:left="216" w:hanging="360"/>
      </w:pPr>
      <w:rPr>
        <w:rFonts w:ascii="Wingdings" w:hAnsi="Wingdings"/>
      </w:rPr>
    </w:lvl>
  </w:abstractNum>
  <w:abstractNum w:abstractNumId="15" w15:restartNumberingAfterBreak="0">
    <w:nsid w:val="00000015"/>
    <w:multiLevelType w:val="multilevel"/>
    <w:tmpl w:val="00000015"/>
    <w:name w:val="WW8Num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/>
        <w:color w:val="auto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16"/>
    <w:multiLevelType w:val="singleLevel"/>
    <w:tmpl w:val="00000016"/>
    <w:name w:val="WW8Num2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7" w15:restartNumberingAfterBreak="0">
    <w:nsid w:val="00000017"/>
    <w:multiLevelType w:val="multilevel"/>
    <w:tmpl w:val="00000017"/>
    <w:name w:val="WW8Num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8"/>
    <w:multiLevelType w:val="singleLevel"/>
    <w:tmpl w:val="00000018"/>
    <w:name w:val="WW8Num27"/>
    <w:lvl w:ilvl="0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</w:lvl>
  </w:abstractNum>
  <w:abstractNum w:abstractNumId="19" w15:restartNumberingAfterBreak="0">
    <w:nsid w:val="00000019"/>
    <w:multiLevelType w:val="multilevel"/>
    <w:tmpl w:val="00000019"/>
    <w:name w:val="WW8Num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0000001C"/>
    <w:multiLevelType w:val="multilevel"/>
    <w:tmpl w:val="0000001C"/>
    <w:name w:val="WW8Num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1">
      <w:start w:val="2"/>
      <w:numFmt w:val="decimal"/>
      <w:lvlText w:val="%1.%2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520"/>
        </w:tabs>
        <w:ind w:left="2520" w:hanging="108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44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</w:lvl>
  </w:abstractNum>
  <w:abstractNum w:abstractNumId="21" w15:restartNumberingAfterBreak="0">
    <w:nsid w:val="0000001D"/>
    <w:multiLevelType w:val="singleLevel"/>
    <w:tmpl w:val="0000001D"/>
    <w:name w:val="WW8Num3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sz w:val="20"/>
      </w:rPr>
    </w:lvl>
  </w:abstractNum>
  <w:abstractNum w:abstractNumId="22" w15:restartNumberingAfterBreak="0">
    <w:nsid w:val="0000001E"/>
    <w:multiLevelType w:val="singleLevel"/>
    <w:tmpl w:val="0000001E"/>
    <w:name w:val="WW8Num3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3" w15:restartNumberingAfterBreak="0">
    <w:nsid w:val="0000001F"/>
    <w:multiLevelType w:val="singleLevel"/>
    <w:tmpl w:val="0000001F"/>
    <w:name w:val="WW8Num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  <w:sz w:val="20"/>
      </w:rPr>
    </w:lvl>
  </w:abstractNum>
  <w:abstractNum w:abstractNumId="24" w15:restartNumberingAfterBreak="0">
    <w:nsid w:val="00000020"/>
    <w:multiLevelType w:val="multilevel"/>
    <w:tmpl w:val="00000020"/>
    <w:name w:val="WW8Num4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25" w15:restartNumberingAfterBreak="0">
    <w:nsid w:val="00000023"/>
    <w:multiLevelType w:val="singleLevel"/>
    <w:tmpl w:val="00000023"/>
    <w:name w:val="WW8Num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6" w15:restartNumberingAfterBreak="0">
    <w:nsid w:val="00000024"/>
    <w:multiLevelType w:val="singleLevel"/>
    <w:tmpl w:val="00000024"/>
    <w:name w:val="WW8Num45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27" w15:restartNumberingAfterBreak="0">
    <w:nsid w:val="00000025"/>
    <w:multiLevelType w:val="singleLevel"/>
    <w:tmpl w:val="00000025"/>
    <w:name w:val="WW8Num47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8" w15:restartNumberingAfterBreak="0">
    <w:nsid w:val="00000026"/>
    <w:multiLevelType w:val="multilevel"/>
    <w:tmpl w:val="00000026"/>
    <w:name w:val="WW8Num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2520"/>
        </w:tabs>
        <w:ind w:left="2520" w:hanging="360"/>
      </w:p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9" w15:restartNumberingAfterBreak="0">
    <w:nsid w:val="00000027"/>
    <w:multiLevelType w:val="singleLevel"/>
    <w:tmpl w:val="00000027"/>
    <w:name w:val="WW8Num4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0" w15:restartNumberingAfterBreak="0">
    <w:nsid w:val="00000028"/>
    <w:multiLevelType w:val="singleLevel"/>
    <w:tmpl w:val="00000028"/>
    <w:name w:val="WW8Num50"/>
    <w:lvl w:ilvl="0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16"/>
      </w:rPr>
    </w:lvl>
  </w:abstractNum>
  <w:abstractNum w:abstractNumId="31" w15:restartNumberingAfterBreak="0">
    <w:nsid w:val="00000029"/>
    <w:multiLevelType w:val="singleLevel"/>
    <w:tmpl w:val="00000029"/>
    <w:name w:val="WW8Num5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2" w15:restartNumberingAfterBreak="0">
    <w:nsid w:val="0000002A"/>
    <w:multiLevelType w:val="singleLevel"/>
    <w:tmpl w:val="0000002A"/>
    <w:name w:val="WW8Num5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3" w15:restartNumberingAfterBreak="0">
    <w:nsid w:val="0000002C"/>
    <w:multiLevelType w:val="multilevel"/>
    <w:tmpl w:val="0000002C"/>
    <w:name w:val="WW8Num55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1080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1440"/>
      </w:p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</w:lvl>
  </w:abstractNum>
  <w:abstractNum w:abstractNumId="34" w15:restartNumberingAfterBreak="0">
    <w:nsid w:val="0000002E"/>
    <w:multiLevelType w:val="singleLevel"/>
    <w:tmpl w:val="0000002E"/>
    <w:name w:val="WW8Num57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35" w15:restartNumberingAfterBreak="0">
    <w:nsid w:val="0000002F"/>
    <w:multiLevelType w:val="singleLevel"/>
    <w:tmpl w:val="0000002F"/>
    <w:name w:val="WW8Num59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6" w15:restartNumberingAfterBreak="0">
    <w:nsid w:val="00000030"/>
    <w:multiLevelType w:val="singleLevel"/>
    <w:tmpl w:val="00000030"/>
    <w:name w:val="WW8Num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7" w15:restartNumberingAfterBreak="0">
    <w:nsid w:val="00000031"/>
    <w:multiLevelType w:val="singleLevel"/>
    <w:tmpl w:val="00000031"/>
    <w:name w:val="WW8Num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38" w15:restartNumberingAfterBreak="0">
    <w:nsid w:val="00000032"/>
    <w:multiLevelType w:val="singleLevel"/>
    <w:tmpl w:val="00000032"/>
    <w:name w:val="WW8Num6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9" w15:restartNumberingAfterBreak="0">
    <w:nsid w:val="00000033"/>
    <w:multiLevelType w:val="multilevel"/>
    <w:tmpl w:val="00000033"/>
    <w:name w:val="WW8Num6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/>
      </w:rPr>
    </w:lvl>
  </w:abstractNum>
  <w:abstractNum w:abstractNumId="40" w15:restartNumberingAfterBreak="0">
    <w:nsid w:val="00000035"/>
    <w:multiLevelType w:val="singleLevel"/>
    <w:tmpl w:val="00000035"/>
    <w:name w:val="WW8Num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1" w15:restartNumberingAfterBreak="0">
    <w:nsid w:val="00000036"/>
    <w:multiLevelType w:val="singleLevel"/>
    <w:tmpl w:val="00000036"/>
    <w:name w:val="WW8Num67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42" w15:restartNumberingAfterBreak="0">
    <w:nsid w:val="00000037"/>
    <w:multiLevelType w:val="singleLevel"/>
    <w:tmpl w:val="00000037"/>
    <w:name w:val="WW8Num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3" w15:restartNumberingAfterBreak="0">
    <w:nsid w:val="00000038"/>
    <w:multiLevelType w:val="multilevel"/>
    <w:tmpl w:val="00000038"/>
    <w:name w:val="WW8Num69"/>
    <w:lvl w:ilvl="0">
      <w:start w:val="1"/>
      <w:numFmt w:val="lowerLetter"/>
      <w:lvlText w:val="(%1)"/>
      <w:lvlJc w:val="left"/>
      <w:pPr>
        <w:tabs>
          <w:tab w:val="num" w:pos="792"/>
        </w:tabs>
        <w:ind w:left="792" w:hanging="360"/>
      </w:pPr>
    </w:lvl>
    <w:lvl w:ilvl="1">
      <w:start w:val="1"/>
      <w:numFmt w:val="decimal"/>
      <w:lvlText w:val="%2."/>
      <w:lvlJc w:val="left"/>
      <w:pPr>
        <w:tabs>
          <w:tab w:val="num" w:pos="1512"/>
        </w:tabs>
        <w:ind w:left="1512" w:hanging="360"/>
      </w:p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/>
      </w:rPr>
    </w:lvl>
    <w:lvl w:ilvl="3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44" w15:restartNumberingAfterBreak="0">
    <w:nsid w:val="00000039"/>
    <w:multiLevelType w:val="singleLevel"/>
    <w:tmpl w:val="00000039"/>
    <w:name w:val="WW8Num7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45" w15:restartNumberingAfterBreak="0">
    <w:nsid w:val="0000003A"/>
    <w:multiLevelType w:val="singleLevel"/>
    <w:tmpl w:val="0000003A"/>
    <w:name w:val="WW8Num71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6" w15:restartNumberingAfterBreak="0">
    <w:nsid w:val="0000003C"/>
    <w:multiLevelType w:val="singleLevel"/>
    <w:tmpl w:val="0000003C"/>
    <w:name w:val="WW8Num7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7" w15:restartNumberingAfterBreak="0">
    <w:nsid w:val="0000003D"/>
    <w:multiLevelType w:val="singleLevel"/>
    <w:tmpl w:val="0000003D"/>
    <w:name w:val="WW8Num75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48" w15:restartNumberingAfterBreak="0">
    <w:nsid w:val="0000003E"/>
    <w:multiLevelType w:val="multilevel"/>
    <w:tmpl w:val="0000003E"/>
    <w:name w:val="WW8Num76"/>
    <w:lvl w:ilvl="0">
      <w:start w:val="1"/>
      <w:numFmt w:val="lowerLetter"/>
      <w:lvlText w:val="(%1)"/>
      <w:lvlJc w:val="left"/>
      <w:pPr>
        <w:tabs>
          <w:tab w:val="num" w:pos="792"/>
        </w:tabs>
        <w:ind w:left="792" w:hanging="360"/>
      </w:pPr>
    </w:lvl>
    <w:lvl w:ilvl="1">
      <w:start w:val="1"/>
      <w:numFmt w:val="decimal"/>
      <w:lvlText w:val="%2."/>
      <w:lvlJc w:val="left"/>
      <w:pPr>
        <w:tabs>
          <w:tab w:val="num" w:pos="1512"/>
        </w:tabs>
        <w:ind w:left="1512" w:hanging="360"/>
      </w:pPr>
    </w:lvl>
    <w:lvl w:ilvl="2">
      <w:start w:val="1"/>
      <w:numFmt w:val="decimal"/>
      <w:lvlText w:val="%3)"/>
      <w:lvlJc w:val="left"/>
      <w:pPr>
        <w:tabs>
          <w:tab w:val="num" w:pos="2412"/>
        </w:tabs>
        <w:ind w:left="2412" w:hanging="360"/>
      </w:pPr>
    </w:lvl>
    <w:lvl w:ilvl="3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49" w15:restartNumberingAfterBreak="0">
    <w:nsid w:val="0000003F"/>
    <w:multiLevelType w:val="singleLevel"/>
    <w:tmpl w:val="0000003F"/>
    <w:name w:val="WW8Num7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50" w15:restartNumberingAfterBreak="0">
    <w:nsid w:val="00000040"/>
    <w:multiLevelType w:val="singleLevel"/>
    <w:tmpl w:val="00000040"/>
    <w:name w:val="WW8Num7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51" w15:restartNumberingAfterBreak="0">
    <w:nsid w:val="00000041"/>
    <w:multiLevelType w:val="singleLevel"/>
    <w:tmpl w:val="00000041"/>
    <w:name w:val="WW8Num79"/>
    <w:lvl w:ilvl="0">
      <w:start w:val="1"/>
      <w:numFmt w:val="bullet"/>
      <w:lvlText w:val=""/>
      <w:lvlJc w:val="left"/>
      <w:pPr>
        <w:tabs>
          <w:tab w:val="num" w:pos="1080"/>
        </w:tabs>
        <w:ind w:left="1080" w:hanging="360"/>
      </w:pPr>
      <w:rPr>
        <w:rFonts w:ascii="Wingdings" w:hAnsi="Wingdings"/>
        <w:sz w:val="16"/>
      </w:rPr>
    </w:lvl>
  </w:abstractNum>
  <w:abstractNum w:abstractNumId="52" w15:restartNumberingAfterBreak="0">
    <w:nsid w:val="00000042"/>
    <w:multiLevelType w:val="singleLevel"/>
    <w:tmpl w:val="00000042"/>
    <w:name w:val="WW8Num8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53" w15:restartNumberingAfterBreak="0">
    <w:nsid w:val="00000043"/>
    <w:multiLevelType w:val="singleLevel"/>
    <w:tmpl w:val="00000043"/>
    <w:name w:val="WW8Num81"/>
    <w:lvl w:ilvl="0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16"/>
      </w:rPr>
    </w:lvl>
  </w:abstractNum>
  <w:abstractNum w:abstractNumId="54" w15:restartNumberingAfterBreak="0">
    <w:nsid w:val="00000044"/>
    <w:multiLevelType w:val="singleLevel"/>
    <w:tmpl w:val="00000044"/>
    <w:name w:val="WW8Num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55" w15:restartNumberingAfterBreak="0">
    <w:nsid w:val="00000045"/>
    <w:multiLevelType w:val="singleLevel"/>
    <w:tmpl w:val="00000045"/>
    <w:name w:val="WW8Num83"/>
    <w:lvl w:ilvl="0">
      <w:start w:val="1"/>
      <w:numFmt w:val="decimal"/>
      <w:lvlText w:val="Figure %1."/>
      <w:lvlJc w:val="left"/>
      <w:pPr>
        <w:tabs>
          <w:tab w:val="num" w:pos="360"/>
        </w:tabs>
        <w:ind w:left="360" w:hanging="360"/>
      </w:pPr>
      <w:rPr>
        <w:rFonts w:ascii="Arial" w:hAnsi="Arial"/>
        <w:b/>
        <w:i w:val="0"/>
        <w:caps/>
        <w:strike w:val="0"/>
        <w:dstrike w:val="0"/>
        <w:outline w:val="0"/>
        <w:shadow w:val="0"/>
        <w:vanish w:val="0"/>
        <w:position w:val="0"/>
        <w:sz w:val="20"/>
        <w:vertAlign w:val="baseline"/>
      </w:rPr>
    </w:lvl>
  </w:abstractNum>
  <w:abstractNum w:abstractNumId="56" w15:restartNumberingAfterBreak="0">
    <w:nsid w:val="00000046"/>
    <w:multiLevelType w:val="multilevel"/>
    <w:tmpl w:val="00000046"/>
    <w:name w:val="WW8Num84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  <w:lvl w:ilvl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16"/>
      </w:rPr>
    </w:lvl>
    <w:lvl w:ilvl="2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16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</w:abstractNum>
  <w:abstractNum w:abstractNumId="57" w15:restartNumberingAfterBreak="0">
    <w:nsid w:val="00000047"/>
    <w:multiLevelType w:val="singleLevel"/>
    <w:tmpl w:val="00000047"/>
    <w:name w:val="WW8Num8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8" w15:restartNumberingAfterBreak="0">
    <w:nsid w:val="00000048"/>
    <w:multiLevelType w:val="singleLevel"/>
    <w:tmpl w:val="00000048"/>
    <w:name w:val="WW8Num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59" w15:restartNumberingAfterBreak="0">
    <w:nsid w:val="00000049"/>
    <w:multiLevelType w:val="singleLevel"/>
    <w:tmpl w:val="00000049"/>
    <w:name w:val="WW8Num8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0" w15:restartNumberingAfterBreak="0">
    <w:nsid w:val="0000004A"/>
    <w:multiLevelType w:val="multilevel"/>
    <w:tmpl w:val="0000004A"/>
    <w:name w:val="WW8Num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 w15:restartNumberingAfterBreak="0">
    <w:nsid w:val="0000004B"/>
    <w:multiLevelType w:val="singleLevel"/>
    <w:tmpl w:val="0000004B"/>
    <w:name w:val="WW8Num8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2" w15:restartNumberingAfterBreak="0">
    <w:nsid w:val="0000004D"/>
    <w:multiLevelType w:val="singleLevel"/>
    <w:tmpl w:val="0000004D"/>
    <w:name w:val="WW8Num91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</w:abstractNum>
  <w:abstractNum w:abstractNumId="63" w15:restartNumberingAfterBreak="0">
    <w:nsid w:val="0000004E"/>
    <w:multiLevelType w:val="multilevel"/>
    <w:tmpl w:val="0000004E"/>
    <w:name w:val="WW8Num9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4" w15:restartNumberingAfterBreak="0">
    <w:nsid w:val="0000004F"/>
    <w:multiLevelType w:val="singleLevel"/>
    <w:tmpl w:val="0000004F"/>
    <w:name w:val="WW8Num9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5" w15:restartNumberingAfterBreak="0">
    <w:nsid w:val="0130470A"/>
    <w:multiLevelType w:val="multilevel"/>
    <w:tmpl w:val="FD5EA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072F4BF3"/>
    <w:multiLevelType w:val="multilevel"/>
    <w:tmpl w:val="0122E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0A1900A6"/>
    <w:multiLevelType w:val="multilevel"/>
    <w:tmpl w:val="2E6AF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117C7C4C"/>
    <w:multiLevelType w:val="multilevel"/>
    <w:tmpl w:val="9036F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12E87A9E"/>
    <w:multiLevelType w:val="multilevel"/>
    <w:tmpl w:val="AB82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5C6AAB"/>
    <w:multiLevelType w:val="multilevel"/>
    <w:tmpl w:val="CC8ED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1AE9212C"/>
    <w:multiLevelType w:val="multilevel"/>
    <w:tmpl w:val="7DAA6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1CD300D1"/>
    <w:multiLevelType w:val="multilevel"/>
    <w:tmpl w:val="105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FB42DD"/>
    <w:multiLevelType w:val="multilevel"/>
    <w:tmpl w:val="BE182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2190587B"/>
    <w:multiLevelType w:val="multilevel"/>
    <w:tmpl w:val="50E23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22205FCB"/>
    <w:multiLevelType w:val="multilevel"/>
    <w:tmpl w:val="5AA02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25294826"/>
    <w:multiLevelType w:val="multilevel"/>
    <w:tmpl w:val="50DC9E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2B761BF8"/>
    <w:multiLevelType w:val="multilevel"/>
    <w:tmpl w:val="6038A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3885780A"/>
    <w:multiLevelType w:val="multilevel"/>
    <w:tmpl w:val="C4DA6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23D4F45"/>
    <w:multiLevelType w:val="hybridMultilevel"/>
    <w:tmpl w:val="F31AC8B0"/>
    <w:lvl w:ilvl="0" w:tplc="11960E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3817EE3"/>
    <w:multiLevelType w:val="hybridMultilevel"/>
    <w:tmpl w:val="DE888E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5460D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55F67C26"/>
    <w:multiLevelType w:val="multilevel"/>
    <w:tmpl w:val="1FA8C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67E719E"/>
    <w:multiLevelType w:val="multilevel"/>
    <w:tmpl w:val="30766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6BA5941"/>
    <w:multiLevelType w:val="multilevel"/>
    <w:tmpl w:val="A3D22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CC4235C"/>
    <w:multiLevelType w:val="multilevel"/>
    <w:tmpl w:val="69EC20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DF84357"/>
    <w:multiLevelType w:val="multilevel"/>
    <w:tmpl w:val="585E8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11524E9"/>
    <w:multiLevelType w:val="multilevel"/>
    <w:tmpl w:val="63008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2663364"/>
    <w:multiLevelType w:val="multilevel"/>
    <w:tmpl w:val="899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774128"/>
    <w:multiLevelType w:val="multilevel"/>
    <w:tmpl w:val="B26A0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3A90FE7"/>
    <w:multiLevelType w:val="multilevel"/>
    <w:tmpl w:val="80A82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5041F71"/>
    <w:multiLevelType w:val="multilevel"/>
    <w:tmpl w:val="BF22EE06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1" w15:restartNumberingAfterBreak="0">
    <w:nsid w:val="6A59394E"/>
    <w:multiLevelType w:val="multilevel"/>
    <w:tmpl w:val="2C981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18A0B83"/>
    <w:multiLevelType w:val="multilevel"/>
    <w:tmpl w:val="96825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DF3E8C"/>
    <w:multiLevelType w:val="multilevel"/>
    <w:tmpl w:val="60A86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2AC795F"/>
    <w:multiLevelType w:val="multilevel"/>
    <w:tmpl w:val="FDD6A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5116402"/>
    <w:multiLevelType w:val="multilevel"/>
    <w:tmpl w:val="DA7E8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6B72037"/>
    <w:multiLevelType w:val="multilevel"/>
    <w:tmpl w:val="22A68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8574387">
    <w:abstractNumId w:val="92"/>
  </w:num>
  <w:num w:numId="2" w16cid:durableId="812450485">
    <w:abstractNumId w:val="86"/>
  </w:num>
  <w:num w:numId="3" w16cid:durableId="1479608432">
    <w:abstractNumId w:val="66"/>
  </w:num>
  <w:num w:numId="4" w16cid:durableId="1670861615">
    <w:abstractNumId w:val="88"/>
  </w:num>
  <w:num w:numId="5" w16cid:durableId="1015495002">
    <w:abstractNumId w:val="83"/>
  </w:num>
  <w:num w:numId="6" w16cid:durableId="2038115197">
    <w:abstractNumId w:val="75"/>
  </w:num>
  <w:num w:numId="7" w16cid:durableId="632951182">
    <w:abstractNumId w:val="94"/>
  </w:num>
  <w:num w:numId="8" w16cid:durableId="1321693018">
    <w:abstractNumId w:val="73"/>
  </w:num>
  <w:num w:numId="9" w16cid:durableId="1455758413">
    <w:abstractNumId w:val="81"/>
  </w:num>
  <w:num w:numId="10" w16cid:durableId="334260907">
    <w:abstractNumId w:val="78"/>
  </w:num>
  <w:num w:numId="11" w16cid:durableId="521625894">
    <w:abstractNumId w:val="67"/>
  </w:num>
  <w:num w:numId="12" w16cid:durableId="1555853055">
    <w:abstractNumId w:val="70"/>
  </w:num>
  <w:num w:numId="13" w16cid:durableId="2069957629">
    <w:abstractNumId w:val="65"/>
  </w:num>
  <w:num w:numId="14" w16cid:durableId="1469470473">
    <w:abstractNumId w:val="76"/>
  </w:num>
  <w:num w:numId="15" w16cid:durableId="1249383340">
    <w:abstractNumId w:val="93"/>
  </w:num>
  <w:num w:numId="16" w16cid:durableId="1205216867">
    <w:abstractNumId w:val="84"/>
  </w:num>
  <w:num w:numId="17" w16cid:durableId="1936817095">
    <w:abstractNumId w:val="71"/>
  </w:num>
  <w:num w:numId="18" w16cid:durableId="1322924697">
    <w:abstractNumId w:val="89"/>
  </w:num>
  <w:num w:numId="19" w16cid:durableId="110636659">
    <w:abstractNumId w:val="82"/>
  </w:num>
  <w:num w:numId="20" w16cid:durableId="505486937">
    <w:abstractNumId w:val="96"/>
  </w:num>
  <w:num w:numId="21" w16cid:durableId="1499495290">
    <w:abstractNumId w:val="85"/>
  </w:num>
  <w:num w:numId="22" w16cid:durableId="1754009910">
    <w:abstractNumId w:val="87"/>
  </w:num>
  <w:num w:numId="23" w16cid:durableId="2137068169">
    <w:abstractNumId w:val="69"/>
  </w:num>
  <w:num w:numId="24" w16cid:durableId="1712922576">
    <w:abstractNumId w:val="72"/>
  </w:num>
  <w:num w:numId="25" w16cid:durableId="696272908">
    <w:abstractNumId w:val="77"/>
  </w:num>
  <w:num w:numId="26" w16cid:durableId="690109980">
    <w:abstractNumId w:val="68"/>
  </w:num>
  <w:num w:numId="27" w16cid:durableId="254940210">
    <w:abstractNumId w:val="95"/>
  </w:num>
  <w:num w:numId="28" w16cid:durableId="676931373">
    <w:abstractNumId w:val="74"/>
  </w:num>
  <w:num w:numId="29" w16cid:durableId="256443298">
    <w:abstractNumId w:val="91"/>
  </w:num>
  <w:num w:numId="30" w16cid:durableId="533268881">
    <w:abstractNumId w:val="0"/>
  </w:num>
  <w:num w:numId="31" w16cid:durableId="581985567">
    <w:abstractNumId w:val="1"/>
  </w:num>
  <w:num w:numId="32" w16cid:durableId="434790338">
    <w:abstractNumId w:val="2"/>
  </w:num>
  <w:num w:numId="33" w16cid:durableId="1931499921">
    <w:abstractNumId w:val="3"/>
  </w:num>
  <w:num w:numId="34" w16cid:durableId="1613895643">
    <w:abstractNumId w:val="4"/>
  </w:num>
  <w:num w:numId="35" w16cid:durableId="1722899142">
    <w:abstractNumId w:val="5"/>
  </w:num>
  <w:num w:numId="36" w16cid:durableId="953366067">
    <w:abstractNumId w:val="6"/>
  </w:num>
  <w:num w:numId="37" w16cid:durableId="2086950965">
    <w:abstractNumId w:val="7"/>
  </w:num>
  <w:num w:numId="38" w16cid:durableId="609551936">
    <w:abstractNumId w:val="8"/>
  </w:num>
  <w:num w:numId="39" w16cid:durableId="107242195">
    <w:abstractNumId w:val="9"/>
  </w:num>
  <w:num w:numId="40" w16cid:durableId="1956280224">
    <w:abstractNumId w:val="10"/>
  </w:num>
  <w:num w:numId="41" w16cid:durableId="2073767824">
    <w:abstractNumId w:val="11"/>
  </w:num>
  <w:num w:numId="42" w16cid:durableId="1791246542">
    <w:abstractNumId w:val="12"/>
  </w:num>
  <w:num w:numId="43" w16cid:durableId="1330981098">
    <w:abstractNumId w:val="13"/>
  </w:num>
  <w:num w:numId="44" w16cid:durableId="1548759458">
    <w:abstractNumId w:val="14"/>
  </w:num>
  <w:num w:numId="45" w16cid:durableId="1065640320">
    <w:abstractNumId w:val="15"/>
  </w:num>
  <w:num w:numId="46" w16cid:durableId="1215236979">
    <w:abstractNumId w:val="16"/>
  </w:num>
  <w:num w:numId="47" w16cid:durableId="2091661532">
    <w:abstractNumId w:val="17"/>
  </w:num>
  <w:num w:numId="48" w16cid:durableId="565189339">
    <w:abstractNumId w:val="18"/>
  </w:num>
  <w:num w:numId="49" w16cid:durableId="101188808">
    <w:abstractNumId w:val="19"/>
  </w:num>
  <w:num w:numId="50" w16cid:durableId="271594200">
    <w:abstractNumId w:val="20"/>
  </w:num>
  <w:num w:numId="51" w16cid:durableId="1220900425">
    <w:abstractNumId w:val="21"/>
  </w:num>
  <w:num w:numId="52" w16cid:durableId="728501335">
    <w:abstractNumId w:val="22"/>
  </w:num>
  <w:num w:numId="53" w16cid:durableId="144204828">
    <w:abstractNumId w:val="23"/>
  </w:num>
  <w:num w:numId="54" w16cid:durableId="1427920701">
    <w:abstractNumId w:val="24"/>
  </w:num>
  <w:num w:numId="55" w16cid:durableId="168297354">
    <w:abstractNumId w:val="25"/>
  </w:num>
  <w:num w:numId="56" w16cid:durableId="2078360341">
    <w:abstractNumId w:val="26"/>
  </w:num>
  <w:num w:numId="57" w16cid:durableId="875699356">
    <w:abstractNumId w:val="27"/>
  </w:num>
  <w:num w:numId="58" w16cid:durableId="946079957">
    <w:abstractNumId w:val="28"/>
  </w:num>
  <w:num w:numId="59" w16cid:durableId="2107267573">
    <w:abstractNumId w:val="29"/>
  </w:num>
  <w:num w:numId="60" w16cid:durableId="1542862206">
    <w:abstractNumId w:val="30"/>
  </w:num>
  <w:num w:numId="61" w16cid:durableId="1461531745">
    <w:abstractNumId w:val="31"/>
  </w:num>
  <w:num w:numId="62" w16cid:durableId="505099079">
    <w:abstractNumId w:val="32"/>
  </w:num>
  <w:num w:numId="63" w16cid:durableId="1622570375">
    <w:abstractNumId w:val="33"/>
  </w:num>
  <w:num w:numId="64" w16cid:durableId="28917213">
    <w:abstractNumId w:val="34"/>
  </w:num>
  <w:num w:numId="65" w16cid:durableId="312635845">
    <w:abstractNumId w:val="35"/>
  </w:num>
  <w:num w:numId="66" w16cid:durableId="1638955315">
    <w:abstractNumId w:val="36"/>
  </w:num>
  <w:num w:numId="67" w16cid:durableId="1629627365">
    <w:abstractNumId w:val="37"/>
  </w:num>
  <w:num w:numId="68" w16cid:durableId="1054044576">
    <w:abstractNumId w:val="38"/>
  </w:num>
  <w:num w:numId="69" w16cid:durableId="1692337630">
    <w:abstractNumId w:val="39"/>
  </w:num>
  <w:num w:numId="70" w16cid:durableId="1057050834">
    <w:abstractNumId w:val="40"/>
  </w:num>
  <w:num w:numId="71" w16cid:durableId="1329821184">
    <w:abstractNumId w:val="41"/>
  </w:num>
  <w:num w:numId="72" w16cid:durableId="568345981">
    <w:abstractNumId w:val="42"/>
  </w:num>
  <w:num w:numId="73" w16cid:durableId="2121101646">
    <w:abstractNumId w:val="43"/>
  </w:num>
  <w:num w:numId="74" w16cid:durableId="2108577318">
    <w:abstractNumId w:val="44"/>
  </w:num>
  <w:num w:numId="75" w16cid:durableId="1119445860">
    <w:abstractNumId w:val="45"/>
  </w:num>
  <w:num w:numId="76" w16cid:durableId="1030840960">
    <w:abstractNumId w:val="46"/>
  </w:num>
  <w:num w:numId="77" w16cid:durableId="287705976">
    <w:abstractNumId w:val="47"/>
  </w:num>
  <w:num w:numId="78" w16cid:durableId="702292183">
    <w:abstractNumId w:val="48"/>
  </w:num>
  <w:num w:numId="79" w16cid:durableId="266158773">
    <w:abstractNumId w:val="49"/>
  </w:num>
  <w:num w:numId="80" w16cid:durableId="1540168308">
    <w:abstractNumId w:val="50"/>
  </w:num>
  <w:num w:numId="81" w16cid:durableId="352070572">
    <w:abstractNumId w:val="51"/>
  </w:num>
  <w:num w:numId="82" w16cid:durableId="298531942">
    <w:abstractNumId w:val="52"/>
  </w:num>
  <w:num w:numId="83" w16cid:durableId="1308051413">
    <w:abstractNumId w:val="53"/>
  </w:num>
  <w:num w:numId="84" w16cid:durableId="1811941846">
    <w:abstractNumId w:val="54"/>
  </w:num>
  <w:num w:numId="85" w16cid:durableId="152769319">
    <w:abstractNumId w:val="55"/>
  </w:num>
  <w:num w:numId="86" w16cid:durableId="77215709">
    <w:abstractNumId w:val="56"/>
  </w:num>
  <w:num w:numId="87" w16cid:durableId="1762754546">
    <w:abstractNumId w:val="57"/>
  </w:num>
  <w:num w:numId="88" w16cid:durableId="1046638830">
    <w:abstractNumId w:val="58"/>
  </w:num>
  <w:num w:numId="89" w16cid:durableId="751586970">
    <w:abstractNumId w:val="59"/>
  </w:num>
  <w:num w:numId="90" w16cid:durableId="914976658">
    <w:abstractNumId w:val="60"/>
  </w:num>
  <w:num w:numId="91" w16cid:durableId="184560517">
    <w:abstractNumId w:val="61"/>
  </w:num>
  <w:num w:numId="92" w16cid:durableId="1392654028">
    <w:abstractNumId w:val="62"/>
  </w:num>
  <w:num w:numId="93" w16cid:durableId="1564953097">
    <w:abstractNumId w:val="63"/>
  </w:num>
  <w:num w:numId="94" w16cid:durableId="1991016310">
    <w:abstractNumId w:val="64"/>
  </w:num>
  <w:num w:numId="95" w16cid:durableId="431826562">
    <w:abstractNumId w:val="90"/>
  </w:num>
  <w:num w:numId="96" w16cid:durableId="354816119">
    <w:abstractNumId w:val="80"/>
  </w:num>
  <w:num w:numId="97" w16cid:durableId="16238805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32"/>
    <w:rsid w:val="0005452A"/>
    <w:rsid w:val="00105E34"/>
    <w:rsid w:val="00165D2A"/>
    <w:rsid w:val="001D186A"/>
    <w:rsid w:val="002B2AE1"/>
    <w:rsid w:val="003214C3"/>
    <w:rsid w:val="00323021"/>
    <w:rsid w:val="00355086"/>
    <w:rsid w:val="00392CCE"/>
    <w:rsid w:val="003C3011"/>
    <w:rsid w:val="00455E79"/>
    <w:rsid w:val="00466FCD"/>
    <w:rsid w:val="004F3689"/>
    <w:rsid w:val="00532F02"/>
    <w:rsid w:val="0059152C"/>
    <w:rsid w:val="005B45C2"/>
    <w:rsid w:val="0065204E"/>
    <w:rsid w:val="00740E8D"/>
    <w:rsid w:val="00740ECE"/>
    <w:rsid w:val="00770BB9"/>
    <w:rsid w:val="007A752D"/>
    <w:rsid w:val="0081772C"/>
    <w:rsid w:val="0082779D"/>
    <w:rsid w:val="00867D23"/>
    <w:rsid w:val="008B78BC"/>
    <w:rsid w:val="008E6C89"/>
    <w:rsid w:val="009B043A"/>
    <w:rsid w:val="009C1543"/>
    <w:rsid w:val="009F543B"/>
    <w:rsid w:val="009F7BB4"/>
    <w:rsid w:val="00A25119"/>
    <w:rsid w:val="00A70A26"/>
    <w:rsid w:val="00A729CD"/>
    <w:rsid w:val="00AF75C9"/>
    <w:rsid w:val="00B1777D"/>
    <w:rsid w:val="00B90932"/>
    <w:rsid w:val="00C3377A"/>
    <w:rsid w:val="00C35FA3"/>
    <w:rsid w:val="00CA2EBE"/>
    <w:rsid w:val="00D46CF1"/>
    <w:rsid w:val="00D7531D"/>
    <w:rsid w:val="00E85D01"/>
    <w:rsid w:val="00E861CF"/>
    <w:rsid w:val="00F52424"/>
    <w:rsid w:val="00FE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5A403"/>
  <w15:chartTrackingRefBased/>
  <w15:docId w15:val="{8FC646F9-F65C-4DA8-8C24-76DFBC0F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9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9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90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9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90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9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B9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B9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B9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9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9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E6C8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E6C89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817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72C"/>
  </w:style>
  <w:style w:type="paragraph" w:styleId="Footer">
    <w:name w:val="footer"/>
    <w:basedOn w:val="Normal"/>
    <w:link w:val="FooterChar"/>
    <w:unhideWhenUsed/>
    <w:rsid w:val="00817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72C"/>
  </w:style>
  <w:style w:type="table" w:styleId="TableGrid">
    <w:name w:val="Table Grid"/>
    <w:basedOn w:val="TableNormal"/>
    <w:uiPriority w:val="39"/>
    <w:rsid w:val="00827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nhideWhenUsed/>
    <w:qFormat/>
    <w:rsid w:val="002B2AE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2AE1"/>
    <w:pPr>
      <w:spacing w:after="100"/>
    </w:pPr>
  </w:style>
  <w:style w:type="paragraph" w:styleId="TOC3">
    <w:name w:val="toc 3"/>
    <w:basedOn w:val="Normal"/>
    <w:next w:val="Normal"/>
    <w:autoRedefine/>
    <w:unhideWhenUsed/>
    <w:rsid w:val="002B2AE1"/>
    <w:pPr>
      <w:spacing w:after="100"/>
      <w:ind w:left="480"/>
    </w:pPr>
  </w:style>
  <w:style w:type="paragraph" w:styleId="TOC2">
    <w:name w:val="toc 2"/>
    <w:basedOn w:val="Normal"/>
    <w:next w:val="Normal"/>
    <w:autoRedefine/>
    <w:unhideWhenUsed/>
    <w:rsid w:val="002B2AE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B2AE1"/>
    <w:rPr>
      <w:color w:val="467886" w:themeColor="hyperlink"/>
      <w:u w:val="single"/>
    </w:rPr>
  </w:style>
  <w:style w:type="character" w:customStyle="1" w:styleId="WW8Num1z0">
    <w:name w:val="WW8Num1z0"/>
    <w:rsid w:val="00FE6531"/>
    <w:rPr>
      <w:rFonts w:ascii="Symbol" w:hAnsi="Symbol"/>
    </w:rPr>
  </w:style>
  <w:style w:type="character" w:customStyle="1" w:styleId="WW8Num2z0">
    <w:name w:val="WW8Num2z0"/>
    <w:rsid w:val="00FE6531"/>
    <w:rPr>
      <w:rFonts w:ascii="Symbol" w:hAnsi="Symbol"/>
    </w:rPr>
  </w:style>
  <w:style w:type="character" w:customStyle="1" w:styleId="WW8Num4z0">
    <w:name w:val="WW8Num4z0"/>
    <w:rsid w:val="00FE6531"/>
    <w:rPr>
      <w:rFonts w:ascii="Symbol" w:hAnsi="Symbol"/>
      <w:color w:val="auto"/>
      <w:sz w:val="20"/>
    </w:rPr>
  </w:style>
  <w:style w:type="character" w:customStyle="1" w:styleId="WW8Num4z1">
    <w:name w:val="WW8Num4z1"/>
    <w:rsid w:val="00FE6531"/>
    <w:rPr>
      <w:rFonts w:ascii="Courier New" w:hAnsi="Courier New" w:cs="Courier New"/>
    </w:rPr>
  </w:style>
  <w:style w:type="character" w:customStyle="1" w:styleId="WW8Num4z2">
    <w:name w:val="WW8Num4z2"/>
    <w:rsid w:val="00FE6531"/>
    <w:rPr>
      <w:rFonts w:ascii="Wingdings" w:hAnsi="Wingdings"/>
    </w:rPr>
  </w:style>
  <w:style w:type="character" w:customStyle="1" w:styleId="WW8Num4z3">
    <w:name w:val="WW8Num4z3"/>
    <w:rsid w:val="00FE6531"/>
    <w:rPr>
      <w:rFonts w:ascii="Symbol" w:hAnsi="Symbol"/>
    </w:rPr>
  </w:style>
  <w:style w:type="character" w:customStyle="1" w:styleId="WW8Num5z0">
    <w:name w:val="WW8Num5z0"/>
    <w:rsid w:val="00FE6531"/>
    <w:rPr>
      <w:rFonts w:ascii="Wingdings" w:hAnsi="Wingdings"/>
    </w:rPr>
  </w:style>
  <w:style w:type="character" w:customStyle="1" w:styleId="WW8Num5z1">
    <w:name w:val="WW8Num5z1"/>
    <w:rsid w:val="00FE6531"/>
    <w:rPr>
      <w:rFonts w:ascii="Courier New" w:hAnsi="Courier New"/>
    </w:rPr>
  </w:style>
  <w:style w:type="character" w:customStyle="1" w:styleId="WW8Num5z3">
    <w:name w:val="WW8Num5z3"/>
    <w:rsid w:val="00FE6531"/>
    <w:rPr>
      <w:rFonts w:ascii="Symbol" w:hAnsi="Symbol"/>
    </w:rPr>
  </w:style>
  <w:style w:type="character" w:customStyle="1" w:styleId="WW8Num6z0">
    <w:name w:val="WW8Num6z0"/>
    <w:rsid w:val="00FE6531"/>
    <w:rPr>
      <w:rFonts w:ascii="Symbol" w:hAnsi="Symbol"/>
    </w:rPr>
  </w:style>
  <w:style w:type="character" w:customStyle="1" w:styleId="WW8Num6z1">
    <w:name w:val="WW8Num6z1"/>
    <w:rsid w:val="00FE6531"/>
    <w:rPr>
      <w:rFonts w:ascii="Courier New" w:hAnsi="Courier New" w:cs="Courier New"/>
    </w:rPr>
  </w:style>
  <w:style w:type="character" w:customStyle="1" w:styleId="WW8Num6z2">
    <w:name w:val="WW8Num6z2"/>
    <w:rsid w:val="00FE6531"/>
    <w:rPr>
      <w:rFonts w:ascii="Wingdings" w:hAnsi="Wingdings"/>
    </w:rPr>
  </w:style>
  <w:style w:type="character" w:customStyle="1" w:styleId="WW8Num7z0">
    <w:name w:val="WW8Num7z0"/>
    <w:rsid w:val="00FE6531"/>
    <w:rPr>
      <w:rFonts w:ascii="Symbol" w:hAnsi="Symbol"/>
    </w:rPr>
  </w:style>
  <w:style w:type="character" w:customStyle="1" w:styleId="WW8Num7z1">
    <w:name w:val="WW8Num7z1"/>
    <w:rsid w:val="00FE6531"/>
    <w:rPr>
      <w:rFonts w:ascii="Courier New" w:hAnsi="Courier New"/>
    </w:rPr>
  </w:style>
  <w:style w:type="character" w:customStyle="1" w:styleId="WW8Num7z2">
    <w:name w:val="WW8Num7z2"/>
    <w:rsid w:val="00FE6531"/>
    <w:rPr>
      <w:rFonts w:ascii="Wingdings" w:hAnsi="Wingdings"/>
    </w:rPr>
  </w:style>
  <w:style w:type="character" w:customStyle="1" w:styleId="WW8Num8z0">
    <w:name w:val="WW8Num8z0"/>
    <w:rsid w:val="00FE6531"/>
    <w:rPr>
      <w:rFonts w:ascii="Symbol" w:hAnsi="Symbol"/>
      <w:color w:val="auto"/>
    </w:rPr>
  </w:style>
  <w:style w:type="character" w:customStyle="1" w:styleId="WW8Num8z1">
    <w:name w:val="WW8Num8z1"/>
    <w:rsid w:val="00FE6531"/>
    <w:rPr>
      <w:rFonts w:ascii="Courier New" w:hAnsi="Courier New"/>
    </w:rPr>
  </w:style>
  <w:style w:type="character" w:customStyle="1" w:styleId="WW8Num8z2">
    <w:name w:val="WW8Num8z2"/>
    <w:rsid w:val="00FE6531"/>
    <w:rPr>
      <w:rFonts w:ascii="Wingdings" w:hAnsi="Wingdings"/>
    </w:rPr>
  </w:style>
  <w:style w:type="character" w:customStyle="1" w:styleId="WW8Num8z3">
    <w:name w:val="WW8Num8z3"/>
    <w:rsid w:val="00FE6531"/>
    <w:rPr>
      <w:rFonts w:ascii="Symbol" w:hAnsi="Symbol"/>
    </w:rPr>
  </w:style>
  <w:style w:type="character" w:customStyle="1" w:styleId="WW8Num9z0">
    <w:name w:val="WW8Num9z0"/>
    <w:rsid w:val="00FE6531"/>
    <w:rPr>
      <w:rFonts w:ascii="Wingdings" w:hAnsi="Wingdings"/>
      <w:sz w:val="16"/>
    </w:rPr>
  </w:style>
  <w:style w:type="character" w:customStyle="1" w:styleId="WW8Num9z1">
    <w:name w:val="WW8Num9z1"/>
    <w:rsid w:val="00FE6531"/>
    <w:rPr>
      <w:rFonts w:ascii="Wingdings" w:hAnsi="Wingdings"/>
      <w:sz w:val="20"/>
    </w:rPr>
  </w:style>
  <w:style w:type="character" w:customStyle="1" w:styleId="WW8Num10z0">
    <w:name w:val="WW8Num10z0"/>
    <w:rsid w:val="00FE6531"/>
    <w:rPr>
      <w:rFonts w:ascii="Symbol" w:hAnsi="Symbol"/>
    </w:rPr>
  </w:style>
  <w:style w:type="character" w:customStyle="1" w:styleId="WW8Num10z1">
    <w:name w:val="WW8Num10z1"/>
    <w:rsid w:val="00FE6531"/>
    <w:rPr>
      <w:rFonts w:ascii="Courier New" w:hAnsi="Courier New"/>
    </w:rPr>
  </w:style>
  <w:style w:type="character" w:customStyle="1" w:styleId="WW8Num10z2">
    <w:name w:val="WW8Num10z2"/>
    <w:rsid w:val="00FE6531"/>
    <w:rPr>
      <w:rFonts w:ascii="Wingdings" w:hAnsi="Wingdings"/>
    </w:rPr>
  </w:style>
  <w:style w:type="character" w:customStyle="1" w:styleId="WW8Num11z0">
    <w:name w:val="WW8Num11z0"/>
    <w:rsid w:val="00FE6531"/>
    <w:rPr>
      <w:rFonts w:ascii="Wingdings" w:hAnsi="Wingdings"/>
    </w:rPr>
  </w:style>
  <w:style w:type="character" w:customStyle="1" w:styleId="WW8Num11z1">
    <w:name w:val="WW8Num11z1"/>
    <w:rsid w:val="00FE6531"/>
    <w:rPr>
      <w:rFonts w:ascii="Courier New" w:hAnsi="Courier New"/>
    </w:rPr>
  </w:style>
  <w:style w:type="character" w:customStyle="1" w:styleId="WW8Num11z3">
    <w:name w:val="WW8Num11z3"/>
    <w:rsid w:val="00FE6531"/>
    <w:rPr>
      <w:rFonts w:ascii="Symbol" w:hAnsi="Symbol"/>
    </w:rPr>
  </w:style>
  <w:style w:type="character" w:customStyle="1" w:styleId="WW8Num12z0">
    <w:name w:val="WW8Num12z0"/>
    <w:rsid w:val="00FE6531"/>
    <w:rPr>
      <w:rFonts w:ascii="Wingdings" w:hAnsi="Wingdings"/>
    </w:rPr>
  </w:style>
  <w:style w:type="character" w:customStyle="1" w:styleId="WW8Num13z0">
    <w:name w:val="WW8Num13z0"/>
    <w:rsid w:val="00FE6531"/>
    <w:rPr>
      <w:rFonts w:ascii="Symbol" w:hAnsi="Symbol"/>
      <w:color w:val="auto"/>
      <w:sz w:val="20"/>
    </w:rPr>
  </w:style>
  <w:style w:type="character" w:customStyle="1" w:styleId="WW8Num13z1">
    <w:name w:val="WW8Num13z1"/>
    <w:rsid w:val="00FE6531"/>
    <w:rPr>
      <w:rFonts w:ascii="Wingdings" w:hAnsi="Wingdings"/>
    </w:rPr>
  </w:style>
  <w:style w:type="character" w:customStyle="1" w:styleId="WW8Num14z0">
    <w:name w:val="WW8Num14z0"/>
    <w:rsid w:val="00FE6531"/>
    <w:rPr>
      <w:rFonts w:ascii="Symbol" w:hAnsi="Symbol"/>
    </w:rPr>
  </w:style>
  <w:style w:type="character" w:customStyle="1" w:styleId="WW8Num14z1">
    <w:name w:val="WW8Num14z1"/>
    <w:rsid w:val="00FE6531"/>
    <w:rPr>
      <w:rFonts w:ascii="Courier New" w:hAnsi="Courier New"/>
    </w:rPr>
  </w:style>
  <w:style w:type="character" w:customStyle="1" w:styleId="WW8Num14z2">
    <w:name w:val="WW8Num14z2"/>
    <w:rsid w:val="00FE6531"/>
    <w:rPr>
      <w:rFonts w:ascii="Wingdings" w:hAnsi="Wingdings"/>
    </w:rPr>
  </w:style>
  <w:style w:type="character" w:customStyle="1" w:styleId="WW8Num15z0">
    <w:name w:val="WW8Num15z0"/>
    <w:rsid w:val="00FE6531"/>
    <w:rPr>
      <w:rFonts w:ascii="Symbol" w:hAnsi="Symbol"/>
      <w:color w:val="auto"/>
    </w:rPr>
  </w:style>
  <w:style w:type="character" w:customStyle="1" w:styleId="WW8Num15z1">
    <w:name w:val="WW8Num15z1"/>
    <w:rsid w:val="00FE6531"/>
    <w:rPr>
      <w:rFonts w:ascii="Courier New" w:hAnsi="Courier New"/>
    </w:rPr>
  </w:style>
  <w:style w:type="character" w:customStyle="1" w:styleId="WW8Num15z2">
    <w:name w:val="WW8Num15z2"/>
    <w:rsid w:val="00FE6531"/>
    <w:rPr>
      <w:rFonts w:ascii="Wingdings" w:hAnsi="Wingdings"/>
    </w:rPr>
  </w:style>
  <w:style w:type="character" w:customStyle="1" w:styleId="WW8Num15z3">
    <w:name w:val="WW8Num15z3"/>
    <w:rsid w:val="00FE6531"/>
    <w:rPr>
      <w:rFonts w:ascii="Symbol" w:hAnsi="Symbol"/>
    </w:rPr>
  </w:style>
  <w:style w:type="character" w:customStyle="1" w:styleId="WW8Num16z0">
    <w:name w:val="WW8Num16z0"/>
    <w:rsid w:val="00FE6531"/>
    <w:rPr>
      <w:rFonts w:ascii="Symbol" w:hAnsi="Symbol"/>
    </w:rPr>
  </w:style>
  <w:style w:type="character" w:customStyle="1" w:styleId="WW8Num16z1">
    <w:name w:val="WW8Num16z1"/>
    <w:rsid w:val="00FE6531"/>
    <w:rPr>
      <w:rFonts w:ascii="Courier New" w:hAnsi="Courier New"/>
    </w:rPr>
  </w:style>
  <w:style w:type="character" w:customStyle="1" w:styleId="WW8Num16z2">
    <w:name w:val="WW8Num16z2"/>
    <w:rsid w:val="00FE6531"/>
    <w:rPr>
      <w:rFonts w:ascii="Wingdings" w:hAnsi="Wingdings"/>
    </w:rPr>
  </w:style>
  <w:style w:type="character" w:customStyle="1" w:styleId="WW8Num17z0">
    <w:name w:val="WW8Num17z0"/>
    <w:rsid w:val="00FE6531"/>
    <w:rPr>
      <w:rFonts w:ascii="Wingdings" w:hAnsi="Wingdings"/>
      <w:sz w:val="16"/>
    </w:rPr>
  </w:style>
  <w:style w:type="character" w:customStyle="1" w:styleId="WW8Num17z1">
    <w:name w:val="WW8Num17z1"/>
    <w:rsid w:val="00FE6531"/>
    <w:rPr>
      <w:rFonts w:ascii="Courier New" w:hAnsi="Courier New"/>
    </w:rPr>
  </w:style>
  <w:style w:type="character" w:customStyle="1" w:styleId="WW8Num17z2">
    <w:name w:val="WW8Num17z2"/>
    <w:rsid w:val="00FE6531"/>
    <w:rPr>
      <w:rFonts w:ascii="Wingdings" w:hAnsi="Wingdings"/>
    </w:rPr>
  </w:style>
  <w:style w:type="character" w:customStyle="1" w:styleId="WW8Num17z3">
    <w:name w:val="WW8Num17z3"/>
    <w:rsid w:val="00FE6531"/>
    <w:rPr>
      <w:rFonts w:ascii="Symbol" w:hAnsi="Symbol"/>
    </w:rPr>
  </w:style>
  <w:style w:type="character" w:customStyle="1" w:styleId="WW8Num18z0">
    <w:name w:val="WW8Num18z0"/>
    <w:rsid w:val="00FE6531"/>
    <w:rPr>
      <w:rFonts w:ascii="Symbol" w:hAnsi="Symbol"/>
      <w:color w:val="auto"/>
    </w:rPr>
  </w:style>
  <w:style w:type="character" w:customStyle="1" w:styleId="WW8Num18z1">
    <w:name w:val="WW8Num18z1"/>
    <w:rsid w:val="00FE6531"/>
    <w:rPr>
      <w:rFonts w:ascii="Courier New" w:hAnsi="Courier New"/>
    </w:rPr>
  </w:style>
  <w:style w:type="character" w:customStyle="1" w:styleId="WW8Num18z2">
    <w:name w:val="WW8Num18z2"/>
    <w:rsid w:val="00FE6531"/>
    <w:rPr>
      <w:rFonts w:ascii="Wingdings" w:hAnsi="Wingdings"/>
    </w:rPr>
  </w:style>
  <w:style w:type="character" w:customStyle="1" w:styleId="WW8Num18z3">
    <w:name w:val="WW8Num18z3"/>
    <w:rsid w:val="00FE6531"/>
    <w:rPr>
      <w:rFonts w:ascii="Symbol" w:hAnsi="Symbol"/>
    </w:rPr>
  </w:style>
  <w:style w:type="character" w:customStyle="1" w:styleId="WW8Num19z0">
    <w:name w:val="WW8Num19z0"/>
    <w:rsid w:val="00FE6531"/>
    <w:rPr>
      <w:rFonts w:ascii="Wingdings" w:hAnsi="Wingdings"/>
    </w:rPr>
  </w:style>
  <w:style w:type="character" w:customStyle="1" w:styleId="WW8Num19z1">
    <w:name w:val="WW8Num19z1"/>
    <w:rsid w:val="00FE6531"/>
    <w:rPr>
      <w:rFonts w:ascii="Courier New" w:hAnsi="Courier New"/>
    </w:rPr>
  </w:style>
  <w:style w:type="character" w:customStyle="1" w:styleId="WW8Num19z3">
    <w:name w:val="WW8Num19z3"/>
    <w:rsid w:val="00FE6531"/>
    <w:rPr>
      <w:rFonts w:ascii="Symbol" w:hAnsi="Symbol"/>
    </w:rPr>
  </w:style>
  <w:style w:type="character" w:customStyle="1" w:styleId="WW8Num20z0">
    <w:name w:val="WW8Num20z0"/>
    <w:rsid w:val="00FE6531"/>
    <w:rPr>
      <w:rFonts w:ascii="Symbol" w:hAnsi="Symbol"/>
      <w:color w:val="auto"/>
    </w:rPr>
  </w:style>
  <w:style w:type="character" w:customStyle="1" w:styleId="WW8Num20z1">
    <w:name w:val="WW8Num20z1"/>
    <w:rsid w:val="00FE6531"/>
    <w:rPr>
      <w:rFonts w:ascii="Courier New" w:hAnsi="Courier New"/>
    </w:rPr>
  </w:style>
  <w:style w:type="character" w:customStyle="1" w:styleId="WW8Num20z2">
    <w:name w:val="WW8Num20z2"/>
    <w:rsid w:val="00FE6531"/>
    <w:rPr>
      <w:rFonts w:ascii="Wingdings" w:hAnsi="Wingdings"/>
    </w:rPr>
  </w:style>
  <w:style w:type="character" w:customStyle="1" w:styleId="WW8Num20z3">
    <w:name w:val="WW8Num20z3"/>
    <w:rsid w:val="00FE6531"/>
    <w:rPr>
      <w:rFonts w:ascii="Symbol" w:hAnsi="Symbol"/>
    </w:rPr>
  </w:style>
  <w:style w:type="character" w:customStyle="1" w:styleId="WW8Num21z0">
    <w:name w:val="WW8Num21z0"/>
    <w:rsid w:val="00FE6531"/>
    <w:rPr>
      <w:rFonts w:ascii="Symbol" w:hAnsi="Symbol"/>
    </w:rPr>
  </w:style>
  <w:style w:type="character" w:customStyle="1" w:styleId="WW8Num21z1">
    <w:name w:val="WW8Num21z1"/>
    <w:rsid w:val="00FE6531"/>
    <w:rPr>
      <w:rFonts w:ascii="Courier New" w:hAnsi="Courier New" w:cs="Courier New"/>
    </w:rPr>
  </w:style>
  <w:style w:type="character" w:customStyle="1" w:styleId="WW8Num21z2">
    <w:name w:val="WW8Num21z2"/>
    <w:rsid w:val="00FE6531"/>
    <w:rPr>
      <w:rFonts w:ascii="Wingdings" w:hAnsi="Wingdings"/>
    </w:rPr>
  </w:style>
  <w:style w:type="character" w:customStyle="1" w:styleId="WW8Num22z0">
    <w:name w:val="WW8Num22z0"/>
    <w:rsid w:val="00FE6531"/>
    <w:rPr>
      <w:rFonts w:ascii="Symbol" w:hAnsi="Symbol"/>
    </w:rPr>
  </w:style>
  <w:style w:type="character" w:customStyle="1" w:styleId="WW8Num22z1">
    <w:name w:val="WW8Num22z1"/>
    <w:rsid w:val="00FE6531"/>
    <w:rPr>
      <w:rFonts w:ascii="Symbol" w:hAnsi="Symbol"/>
      <w:color w:val="auto"/>
      <w:sz w:val="20"/>
    </w:rPr>
  </w:style>
  <w:style w:type="character" w:customStyle="1" w:styleId="WW8Num22z2">
    <w:name w:val="WW8Num22z2"/>
    <w:rsid w:val="00FE6531"/>
    <w:rPr>
      <w:rFonts w:ascii="Wingdings" w:hAnsi="Wingdings"/>
    </w:rPr>
  </w:style>
  <w:style w:type="character" w:customStyle="1" w:styleId="WW8Num22z4">
    <w:name w:val="WW8Num22z4"/>
    <w:rsid w:val="00FE6531"/>
    <w:rPr>
      <w:rFonts w:ascii="Courier New" w:hAnsi="Courier New"/>
    </w:rPr>
  </w:style>
  <w:style w:type="character" w:customStyle="1" w:styleId="WW8Num23z0">
    <w:name w:val="WW8Num23z0"/>
    <w:rsid w:val="00FE6531"/>
    <w:rPr>
      <w:rFonts w:ascii="Wingdings" w:hAnsi="Wingdings"/>
    </w:rPr>
  </w:style>
  <w:style w:type="character" w:customStyle="1" w:styleId="WW8Num23z1">
    <w:name w:val="WW8Num23z1"/>
    <w:rsid w:val="00FE6531"/>
    <w:rPr>
      <w:rFonts w:ascii="Courier New" w:hAnsi="Courier New"/>
    </w:rPr>
  </w:style>
  <w:style w:type="character" w:customStyle="1" w:styleId="WW8Num23z3">
    <w:name w:val="WW8Num23z3"/>
    <w:rsid w:val="00FE6531"/>
    <w:rPr>
      <w:rFonts w:ascii="Symbol" w:hAnsi="Symbol"/>
    </w:rPr>
  </w:style>
  <w:style w:type="character" w:customStyle="1" w:styleId="WW8Num24z0">
    <w:name w:val="WW8Num24z0"/>
    <w:rsid w:val="00FE6531"/>
    <w:rPr>
      <w:rFonts w:ascii="Symbol" w:hAnsi="Symbol"/>
    </w:rPr>
  </w:style>
  <w:style w:type="character" w:customStyle="1" w:styleId="WW8Num24z1">
    <w:name w:val="WW8Num24z1"/>
    <w:rsid w:val="00FE6531"/>
    <w:rPr>
      <w:rFonts w:ascii="Symbol" w:hAnsi="Symbol"/>
      <w:color w:val="auto"/>
    </w:rPr>
  </w:style>
  <w:style w:type="character" w:customStyle="1" w:styleId="WW8Num24z4">
    <w:name w:val="WW8Num24z4"/>
    <w:rsid w:val="00FE6531"/>
    <w:rPr>
      <w:rFonts w:ascii="Courier New" w:hAnsi="Courier New" w:cs="Courier New"/>
    </w:rPr>
  </w:style>
  <w:style w:type="character" w:customStyle="1" w:styleId="WW8Num24z5">
    <w:name w:val="WW8Num24z5"/>
    <w:rsid w:val="00FE6531"/>
    <w:rPr>
      <w:rFonts w:ascii="Wingdings" w:hAnsi="Wingdings"/>
    </w:rPr>
  </w:style>
  <w:style w:type="character" w:customStyle="1" w:styleId="WW8Num25z0">
    <w:name w:val="WW8Num25z0"/>
    <w:rsid w:val="00FE6531"/>
    <w:rPr>
      <w:rFonts w:ascii="Symbol" w:hAnsi="Symbol"/>
    </w:rPr>
  </w:style>
  <w:style w:type="character" w:customStyle="1" w:styleId="WW8Num25z1">
    <w:name w:val="WW8Num25z1"/>
    <w:rsid w:val="00FE6531"/>
    <w:rPr>
      <w:rFonts w:ascii="Courier New" w:hAnsi="Courier New" w:cs="Courier New"/>
    </w:rPr>
  </w:style>
  <w:style w:type="character" w:customStyle="1" w:styleId="WW8Num25z2">
    <w:name w:val="WW8Num25z2"/>
    <w:rsid w:val="00FE6531"/>
    <w:rPr>
      <w:rFonts w:ascii="Wingdings" w:hAnsi="Wingdings"/>
    </w:rPr>
  </w:style>
  <w:style w:type="character" w:customStyle="1" w:styleId="WW8Num26z4">
    <w:name w:val="WW8Num26z4"/>
    <w:rsid w:val="00FE6531"/>
    <w:rPr>
      <w:rFonts w:ascii="Courier New" w:hAnsi="Courier New"/>
    </w:rPr>
  </w:style>
  <w:style w:type="character" w:customStyle="1" w:styleId="WW8Num26z5">
    <w:name w:val="WW8Num26z5"/>
    <w:rsid w:val="00FE6531"/>
    <w:rPr>
      <w:rFonts w:ascii="Wingdings" w:hAnsi="Wingdings"/>
    </w:rPr>
  </w:style>
  <w:style w:type="character" w:customStyle="1" w:styleId="WW8Num26z6">
    <w:name w:val="WW8Num26z6"/>
    <w:rsid w:val="00FE6531"/>
    <w:rPr>
      <w:rFonts w:ascii="Symbol" w:hAnsi="Symbol"/>
    </w:rPr>
  </w:style>
  <w:style w:type="character" w:customStyle="1" w:styleId="WW8Num27z1">
    <w:name w:val="WW8Num27z1"/>
    <w:rsid w:val="00FE6531"/>
    <w:rPr>
      <w:rFonts w:ascii="Times New Roman" w:eastAsia="Times New Roman" w:hAnsi="Times New Roman" w:cs="Times New Roman"/>
    </w:rPr>
  </w:style>
  <w:style w:type="character" w:customStyle="1" w:styleId="WW8Num28z1">
    <w:name w:val="WW8Num28z1"/>
    <w:rsid w:val="00FE6531"/>
    <w:rPr>
      <w:rFonts w:ascii="Wingdings" w:hAnsi="Wingdings"/>
    </w:rPr>
  </w:style>
  <w:style w:type="character" w:customStyle="1" w:styleId="WW8Num29z0">
    <w:name w:val="WW8Num29z0"/>
    <w:rsid w:val="00FE6531"/>
    <w:rPr>
      <w:rFonts w:ascii="Courier New" w:hAnsi="Courier New"/>
      <w:b w:val="0"/>
      <w:i w:val="0"/>
      <w:color w:val="C0C0C0"/>
      <w:sz w:val="16"/>
    </w:rPr>
  </w:style>
  <w:style w:type="character" w:customStyle="1" w:styleId="WW8Num29z1">
    <w:name w:val="WW8Num29z1"/>
    <w:rsid w:val="00FE6531"/>
    <w:rPr>
      <w:color w:val="C0C0C0"/>
    </w:rPr>
  </w:style>
  <w:style w:type="character" w:customStyle="1" w:styleId="WW8Num30z1">
    <w:name w:val="WW8Num30z1"/>
    <w:rsid w:val="00FE6531"/>
    <w:rPr>
      <w:rFonts w:ascii="Wingdings" w:hAnsi="Wingdings"/>
    </w:rPr>
  </w:style>
  <w:style w:type="character" w:customStyle="1" w:styleId="WW8Num31z0">
    <w:name w:val="WW8Num31z0"/>
    <w:rsid w:val="00FE6531"/>
    <w:rPr>
      <w:rFonts w:ascii="Symbol" w:hAnsi="Symbol"/>
    </w:rPr>
  </w:style>
  <w:style w:type="character" w:customStyle="1" w:styleId="WW8Num33z0">
    <w:name w:val="WW8Num33z0"/>
    <w:rsid w:val="00FE6531"/>
    <w:rPr>
      <w:rFonts w:ascii="Symbol" w:hAnsi="Symbol"/>
    </w:rPr>
  </w:style>
  <w:style w:type="character" w:customStyle="1" w:styleId="WW8Num33z1">
    <w:name w:val="WW8Num33z1"/>
    <w:rsid w:val="00FE6531"/>
    <w:rPr>
      <w:rFonts w:ascii="Courier New" w:hAnsi="Courier New" w:cs="Courier New"/>
    </w:rPr>
  </w:style>
  <w:style w:type="character" w:customStyle="1" w:styleId="WW8Num33z2">
    <w:name w:val="WW8Num33z2"/>
    <w:rsid w:val="00FE6531"/>
    <w:rPr>
      <w:rFonts w:ascii="Wingdings" w:hAnsi="Wingdings"/>
    </w:rPr>
  </w:style>
  <w:style w:type="character" w:customStyle="1" w:styleId="WW8Num34z0">
    <w:name w:val="WW8Num34z0"/>
    <w:rsid w:val="00FE6531"/>
    <w:rPr>
      <w:rFonts w:ascii="Symbol" w:hAnsi="Symbol"/>
      <w:sz w:val="20"/>
    </w:rPr>
  </w:style>
  <w:style w:type="character" w:customStyle="1" w:styleId="WW8Num35z0">
    <w:name w:val="WW8Num35z0"/>
    <w:rsid w:val="00FE6531"/>
    <w:rPr>
      <w:rFonts w:ascii="Symbol" w:hAnsi="Symbol"/>
      <w:sz w:val="20"/>
    </w:rPr>
  </w:style>
  <w:style w:type="character" w:customStyle="1" w:styleId="WW8Num35z1">
    <w:name w:val="WW8Num35z1"/>
    <w:rsid w:val="00FE6531"/>
    <w:rPr>
      <w:rFonts w:ascii="Courier New" w:hAnsi="Courier New"/>
    </w:rPr>
  </w:style>
  <w:style w:type="character" w:customStyle="1" w:styleId="WW8Num35z2">
    <w:name w:val="WW8Num35z2"/>
    <w:rsid w:val="00FE6531"/>
    <w:rPr>
      <w:rFonts w:ascii="Wingdings" w:hAnsi="Wingdings"/>
    </w:rPr>
  </w:style>
  <w:style w:type="character" w:customStyle="1" w:styleId="WW8Num35z3">
    <w:name w:val="WW8Num35z3"/>
    <w:rsid w:val="00FE6531"/>
    <w:rPr>
      <w:rFonts w:ascii="Symbol" w:hAnsi="Symbol"/>
    </w:rPr>
  </w:style>
  <w:style w:type="character" w:customStyle="1" w:styleId="WW8Num36z1">
    <w:name w:val="WW8Num36z1"/>
    <w:rsid w:val="00FE6531"/>
    <w:rPr>
      <w:rFonts w:ascii="Courier New" w:hAnsi="Courier New"/>
    </w:rPr>
  </w:style>
  <w:style w:type="character" w:customStyle="1" w:styleId="WW8Num36z2">
    <w:name w:val="WW8Num36z2"/>
    <w:rsid w:val="00FE6531"/>
    <w:rPr>
      <w:rFonts w:ascii="Wingdings" w:hAnsi="Wingdings"/>
    </w:rPr>
  </w:style>
  <w:style w:type="character" w:customStyle="1" w:styleId="WW8Num36z3">
    <w:name w:val="WW8Num36z3"/>
    <w:rsid w:val="00FE6531"/>
    <w:rPr>
      <w:rFonts w:ascii="Symbol" w:hAnsi="Symbol"/>
    </w:rPr>
  </w:style>
  <w:style w:type="character" w:customStyle="1" w:styleId="WW8Num37z0">
    <w:name w:val="WW8Num37z0"/>
    <w:rsid w:val="00FE6531"/>
    <w:rPr>
      <w:rFonts w:ascii="Symbol" w:hAnsi="Symbol"/>
    </w:rPr>
  </w:style>
  <w:style w:type="character" w:customStyle="1" w:styleId="WW8Num37z1">
    <w:name w:val="WW8Num37z1"/>
    <w:rsid w:val="00FE6531"/>
    <w:rPr>
      <w:rFonts w:ascii="Courier New" w:hAnsi="Courier New"/>
    </w:rPr>
  </w:style>
  <w:style w:type="character" w:customStyle="1" w:styleId="WW8Num37z2">
    <w:name w:val="WW8Num37z2"/>
    <w:rsid w:val="00FE6531"/>
    <w:rPr>
      <w:rFonts w:ascii="Wingdings" w:hAnsi="Wingdings"/>
    </w:rPr>
  </w:style>
  <w:style w:type="character" w:customStyle="1" w:styleId="WW8Num38z0">
    <w:name w:val="WW8Num38z0"/>
    <w:rsid w:val="00FE6531"/>
    <w:rPr>
      <w:rFonts w:ascii="Symbol" w:hAnsi="Symbol"/>
      <w:color w:val="auto"/>
      <w:sz w:val="20"/>
    </w:rPr>
  </w:style>
  <w:style w:type="character" w:customStyle="1" w:styleId="WW8Num38z1">
    <w:name w:val="WW8Num38z1"/>
    <w:rsid w:val="00FE6531"/>
    <w:rPr>
      <w:rFonts w:ascii="Courier New" w:hAnsi="Courier New" w:cs="Courier New"/>
    </w:rPr>
  </w:style>
  <w:style w:type="character" w:customStyle="1" w:styleId="WW8Num38z2">
    <w:name w:val="WW8Num38z2"/>
    <w:rsid w:val="00FE6531"/>
    <w:rPr>
      <w:rFonts w:ascii="Wingdings" w:hAnsi="Wingdings"/>
    </w:rPr>
  </w:style>
  <w:style w:type="character" w:customStyle="1" w:styleId="WW8Num38z3">
    <w:name w:val="WW8Num38z3"/>
    <w:rsid w:val="00FE6531"/>
    <w:rPr>
      <w:rFonts w:ascii="Symbol" w:hAnsi="Symbol"/>
    </w:rPr>
  </w:style>
  <w:style w:type="character" w:customStyle="1" w:styleId="WW8Num39z0">
    <w:name w:val="WW8Num39z0"/>
    <w:rsid w:val="00FE6531"/>
    <w:rPr>
      <w:rFonts w:ascii="Symbol" w:hAnsi="Symbol"/>
      <w:color w:val="auto"/>
      <w:sz w:val="20"/>
    </w:rPr>
  </w:style>
  <w:style w:type="character" w:customStyle="1" w:styleId="WW8Num39z1">
    <w:name w:val="WW8Num39z1"/>
    <w:rsid w:val="00FE6531"/>
    <w:rPr>
      <w:rFonts w:ascii="Courier New" w:hAnsi="Courier New" w:cs="Courier New"/>
    </w:rPr>
  </w:style>
  <w:style w:type="character" w:customStyle="1" w:styleId="WW8Num39z2">
    <w:name w:val="WW8Num39z2"/>
    <w:rsid w:val="00FE6531"/>
    <w:rPr>
      <w:rFonts w:ascii="Wingdings" w:hAnsi="Wingdings"/>
    </w:rPr>
  </w:style>
  <w:style w:type="character" w:customStyle="1" w:styleId="WW8Num39z3">
    <w:name w:val="WW8Num39z3"/>
    <w:rsid w:val="00FE6531"/>
    <w:rPr>
      <w:rFonts w:ascii="Symbol" w:hAnsi="Symbol"/>
    </w:rPr>
  </w:style>
  <w:style w:type="character" w:customStyle="1" w:styleId="WW8Num41z0">
    <w:name w:val="WW8Num41z0"/>
    <w:rsid w:val="00FE6531"/>
    <w:rPr>
      <w:rFonts w:ascii="Wingdings" w:hAnsi="Wingdings"/>
      <w:sz w:val="16"/>
    </w:rPr>
  </w:style>
  <w:style w:type="character" w:customStyle="1" w:styleId="WW8Num41z1">
    <w:name w:val="WW8Num41z1"/>
    <w:rsid w:val="00FE6531"/>
    <w:rPr>
      <w:rFonts w:ascii="Courier New" w:hAnsi="Courier New"/>
    </w:rPr>
  </w:style>
  <w:style w:type="character" w:customStyle="1" w:styleId="WW8Num41z2">
    <w:name w:val="WW8Num41z2"/>
    <w:rsid w:val="00FE6531"/>
    <w:rPr>
      <w:rFonts w:ascii="Wingdings" w:hAnsi="Wingdings"/>
    </w:rPr>
  </w:style>
  <w:style w:type="character" w:customStyle="1" w:styleId="WW8Num41z3">
    <w:name w:val="WW8Num41z3"/>
    <w:rsid w:val="00FE6531"/>
    <w:rPr>
      <w:rFonts w:ascii="Symbol" w:hAnsi="Symbol"/>
    </w:rPr>
  </w:style>
  <w:style w:type="character" w:customStyle="1" w:styleId="WW8Num42z0">
    <w:name w:val="WW8Num42z0"/>
    <w:rsid w:val="00FE6531"/>
    <w:rPr>
      <w:rFonts w:ascii="Symbol" w:hAnsi="Symbol"/>
    </w:rPr>
  </w:style>
  <w:style w:type="character" w:customStyle="1" w:styleId="WW8Num42z2">
    <w:name w:val="WW8Num42z2"/>
    <w:rsid w:val="00FE6531"/>
    <w:rPr>
      <w:rFonts w:ascii="Wingdings" w:hAnsi="Wingdings"/>
    </w:rPr>
  </w:style>
  <w:style w:type="character" w:customStyle="1" w:styleId="WW8Num42z4">
    <w:name w:val="WW8Num42z4"/>
    <w:rsid w:val="00FE6531"/>
    <w:rPr>
      <w:rFonts w:ascii="Courier New" w:hAnsi="Courier New"/>
    </w:rPr>
  </w:style>
  <w:style w:type="character" w:customStyle="1" w:styleId="WW8Num43z0">
    <w:name w:val="WW8Num43z0"/>
    <w:rsid w:val="00FE6531"/>
    <w:rPr>
      <w:rFonts w:ascii="Wingdings" w:hAnsi="Wingdings"/>
    </w:rPr>
  </w:style>
  <w:style w:type="character" w:customStyle="1" w:styleId="WW8Num44z0">
    <w:name w:val="WW8Num44z0"/>
    <w:rsid w:val="00FE6531"/>
    <w:rPr>
      <w:rFonts w:ascii="Symbol" w:hAnsi="Symbol"/>
    </w:rPr>
  </w:style>
  <w:style w:type="character" w:customStyle="1" w:styleId="WW8Num44z1">
    <w:name w:val="WW8Num44z1"/>
    <w:rsid w:val="00FE6531"/>
    <w:rPr>
      <w:rFonts w:ascii="Courier New" w:hAnsi="Courier New"/>
    </w:rPr>
  </w:style>
  <w:style w:type="character" w:customStyle="1" w:styleId="WW8Num44z2">
    <w:name w:val="WW8Num44z2"/>
    <w:rsid w:val="00FE6531"/>
    <w:rPr>
      <w:rFonts w:ascii="Wingdings" w:hAnsi="Wingdings"/>
    </w:rPr>
  </w:style>
  <w:style w:type="character" w:customStyle="1" w:styleId="WW8Num45z0">
    <w:name w:val="WW8Num45z0"/>
    <w:rsid w:val="00FE6531"/>
    <w:rPr>
      <w:rFonts w:ascii="Symbol" w:hAnsi="Symbol"/>
      <w:color w:val="auto"/>
    </w:rPr>
  </w:style>
  <w:style w:type="character" w:customStyle="1" w:styleId="WW8Num45z1">
    <w:name w:val="WW8Num45z1"/>
    <w:rsid w:val="00FE6531"/>
    <w:rPr>
      <w:rFonts w:ascii="Courier New" w:hAnsi="Courier New"/>
    </w:rPr>
  </w:style>
  <w:style w:type="character" w:customStyle="1" w:styleId="WW8Num45z2">
    <w:name w:val="WW8Num45z2"/>
    <w:rsid w:val="00FE6531"/>
    <w:rPr>
      <w:rFonts w:ascii="Wingdings" w:hAnsi="Wingdings"/>
    </w:rPr>
  </w:style>
  <w:style w:type="character" w:customStyle="1" w:styleId="WW8Num45z3">
    <w:name w:val="WW8Num45z3"/>
    <w:rsid w:val="00FE6531"/>
    <w:rPr>
      <w:rFonts w:ascii="Symbol" w:hAnsi="Symbol"/>
    </w:rPr>
  </w:style>
  <w:style w:type="character" w:customStyle="1" w:styleId="WW8Num47z0">
    <w:name w:val="WW8Num47z0"/>
    <w:rsid w:val="00FE6531"/>
    <w:rPr>
      <w:rFonts w:ascii="Wingdings" w:hAnsi="Wingdings"/>
    </w:rPr>
  </w:style>
  <w:style w:type="character" w:customStyle="1" w:styleId="WW8Num47z1">
    <w:name w:val="WW8Num47z1"/>
    <w:rsid w:val="00FE6531"/>
    <w:rPr>
      <w:rFonts w:ascii="Courier New" w:hAnsi="Courier New"/>
    </w:rPr>
  </w:style>
  <w:style w:type="character" w:customStyle="1" w:styleId="WW8Num47z3">
    <w:name w:val="WW8Num47z3"/>
    <w:rsid w:val="00FE6531"/>
    <w:rPr>
      <w:rFonts w:ascii="Symbol" w:hAnsi="Symbol"/>
    </w:rPr>
  </w:style>
  <w:style w:type="character" w:customStyle="1" w:styleId="WW8Num48z0">
    <w:name w:val="WW8Num48z0"/>
    <w:rsid w:val="00FE6531"/>
    <w:rPr>
      <w:rFonts w:ascii="Symbol" w:hAnsi="Symbol"/>
    </w:rPr>
  </w:style>
  <w:style w:type="character" w:customStyle="1" w:styleId="WW8Num48z2">
    <w:name w:val="WW8Num48z2"/>
    <w:rsid w:val="00FE6531"/>
    <w:rPr>
      <w:rFonts w:ascii="Wingdings" w:hAnsi="Wingdings"/>
    </w:rPr>
  </w:style>
  <w:style w:type="character" w:customStyle="1" w:styleId="WW8Num48z4">
    <w:name w:val="WW8Num48z4"/>
    <w:rsid w:val="00FE6531"/>
    <w:rPr>
      <w:rFonts w:ascii="Courier New" w:hAnsi="Courier New"/>
    </w:rPr>
  </w:style>
  <w:style w:type="character" w:customStyle="1" w:styleId="WW8Num49z0">
    <w:name w:val="WW8Num49z0"/>
    <w:rsid w:val="00FE6531"/>
    <w:rPr>
      <w:rFonts w:ascii="Wingdings" w:hAnsi="Wingdings"/>
    </w:rPr>
  </w:style>
  <w:style w:type="character" w:customStyle="1" w:styleId="WW8Num49z3">
    <w:name w:val="WW8Num49z3"/>
    <w:rsid w:val="00FE6531"/>
    <w:rPr>
      <w:rFonts w:ascii="Symbol" w:hAnsi="Symbol"/>
    </w:rPr>
  </w:style>
  <w:style w:type="character" w:customStyle="1" w:styleId="WW8Num49z4">
    <w:name w:val="WW8Num49z4"/>
    <w:rsid w:val="00FE6531"/>
    <w:rPr>
      <w:rFonts w:ascii="Courier New" w:hAnsi="Courier New"/>
    </w:rPr>
  </w:style>
  <w:style w:type="character" w:customStyle="1" w:styleId="WW8Num50z0">
    <w:name w:val="WW8Num50z0"/>
    <w:rsid w:val="00FE6531"/>
    <w:rPr>
      <w:rFonts w:ascii="Wingdings" w:hAnsi="Wingdings"/>
      <w:sz w:val="16"/>
    </w:rPr>
  </w:style>
  <w:style w:type="character" w:customStyle="1" w:styleId="WW8Num50z1">
    <w:name w:val="WW8Num50z1"/>
    <w:rsid w:val="00FE6531"/>
    <w:rPr>
      <w:rFonts w:ascii="Courier New" w:hAnsi="Courier New"/>
    </w:rPr>
  </w:style>
  <w:style w:type="character" w:customStyle="1" w:styleId="WW8Num50z2">
    <w:name w:val="WW8Num50z2"/>
    <w:rsid w:val="00FE6531"/>
    <w:rPr>
      <w:rFonts w:ascii="Wingdings" w:hAnsi="Wingdings"/>
    </w:rPr>
  </w:style>
  <w:style w:type="character" w:customStyle="1" w:styleId="WW8Num50z3">
    <w:name w:val="WW8Num50z3"/>
    <w:rsid w:val="00FE6531"/>
    <w:rPr>
      <w:rFonts w:ascii="Symbol" w:hAnsi="Symbol"/>
    </w:rPr>
  </w:style>
  <w:style w:type="character" w:customStyle="1" w:styleId="WW8Num51z0">
    <w:name w:val="WW8Num51z0"/>
    <w:rsid w:val="00FE6531"/>
    <w:rPr>
      <w:rFonts w:ascii="Symbol" w:hAnsi="Symbol"/>
    </w:rPr>
  </w:style>
  <w:style w:type="character" w:customStyle="1" w:styleId="WW8Num51z1">
    <w:name w:val="WW8Num51z1"/>
    <w:rsid w:val="00FE6531"/>
    <w:rPr>
      <w:rFonts w:ascii="Courier New" w:hAnsi="Courier New"/>
    </w:rPr>
  </w:style>
  <w:style w:type="character" w:customStyle="1" w:styleId="WW8Num51z2">
    <w:name w:val="WW8Num51z2"/>
    <w:rsid w:val="00FE6531"/>
    <w:rPr>
      <w:rFonts w:ascii="Wingdings" w:hAnsi="Wingdings"/>
    </w:rPr>
  </w:style>
  <w:style w:type="character" w:customStyle="1" w:styleId="WW8Num52z0">
    <w:name w:val="WW8Num52z0"/>
    <w:rsid w:val="00FE6531"/>
    <w:rPr>
      <w:rFonts w:ascii="Wingdings" w:hAnsi="Wingdings"/>
    </w:rPr>
  </w:style>
  <w:style w:type="character" w:customStyle="1" w:styleId="WW8Num52z1">
    <w:name w:val="WW8Num52z1"/>
    <w:rsid w:val="00FE6531"/>
    <w:rPr>
      <w:rFonts w:ascii="Courier New" w:hAnsi="Courier New"/>
    </w:rPr>
  </w:style>
  <w:style w:type="character" w:customStyle="1" w:styleId="WW8Num52z3">
    <w:name w:val="WW8Num52z3"/>
    <w:rsid w:val="00FE6531"/>
    <w:rPr>
      <w:rFonts w:ascii="Symbol" w:hAnsi="Symbol"/>
    </w:rPr>
  </w:style>
  <w:style w:type="character" w:customStyle="1" w:styleId="WW8Num53z0">
    <w:name w:val="WW8Num53z0"/>
    <w:rsid w:val="00FE6531"/>
    <w:rPr>
      <w:rFonts w:ascii="Symbol" w:hAnsi="Symbol"/>
    </w:rPr>
  </w:style>
  <w:style w:type="character" w:customStyle="1" w:styleId="WW8Num53z2">
    <w:name w:val="WW8Num53z2"/>
    <w:rsid w:val="00FE6531"/>
    <w:rPr>
      <w:rFonts w:ascii="Wingdings" w:hAnsi="Wingdings"/>
    </w:rPr>
  </w:style>
  <w:style w:type="character" w:customStyle="1" w:styleId="WW8Num53z4">
    <w:name w:val="WW8Num53z4"/>
    <w:rsid w:val="00FE6531"/>
    <w:rPr>
      <w:rFonts w:ascii="Courier New" w:hAnsi="Courier New"/>
    </w:rPr>
  </w:style>
  <w:style w:type="character" w:customStyle="1" w:styleId="WW8Num56z0">
    <w:name w:val="WW8Num56z0"/>
    <w:rsid w:val="00FE6531"/>
    <w:rPr>
      <w:rFonts w:ascii="Symbol" w:hAnsi="Symbol"/>
    </w:rPr>
  </w:style>
  <w:style w:type="character" w:customStyle="1" w:styleId="WW8Num56z1">
    <w:name w:val="WW8Num56z1"/>
    <w:rsid w:val="00FE6531"/>
    <w:rPr>
      <w:rFonts w:ascii="Courier New" w:hAnsi="Courier New" w:cs="Courier New"/>
    </w:rPr>
  </w:style>
  <w:style w:type="character" w:customStyle="1" w:styleId="WW8Num56z2">
    <w:name w:val="WW8Num56z2"/>
    <w:rsid w:val="00FE6531"/>
    <w:rPr>
      <w:rFonts w:ascii="Wingdings" w:hAnsi="Wingdings"/>
    </w:rPr>
  </w:style>
  <w:style w:type="character" w:customStyle="1" w:styleId="WW8Num57z0">
    <w:name w:val="WW8Num57z0"/>
    <w:rsid w:val="00FE6531"/>
    <w:rPr>
      <w:rFonts w:ascii="Wingdings" w:hAnsi="Wingdings"/>
    </w:rPr>
  </w:style>
  <w:style w:type="character" w:customStyle="1" w:styleId="WW8Num57z1">
    <w:name w:val="WW8Num57z1"/>
    <w:rsid w:val="00FE6531"/>
    <w:rPr>
      <w:rFonts w:ascii="Courier New" w:hAnsi="Courier New"/>
    </w:rPr>
  </w:style>
  <w:style w:type="character" w:customStyle="1" w:styleId="WW8Num57z3">
    <w:name w:val="WW8Num57z3"/>
    <w:rsid w:val="00FE6531"/>
    <w:rPr>
      <w:rFonts w:ascii="Symbol" w:hAnsi="Symbol"/>
    </w:rPr>
  </w:style>
  <w:style w:type="character" w:customStyle="1" w:styleId="WW8Num58z0">
    <w:name w:val="WW8Num58z0"/>
    <w:rsid w:val="00FE6531"/>
    <w:rPr>
      <w:rFonts w:ascii="Wingdings" w:hAnsi="Wingdings"/>
    </w:rPr>
  </w:style>
  <w:style w:type="character" w:customStyle="1" w:styleId="WW8Num58z1">
    <w:name w:val="WW8Num58z1"/>
    <w:rsid w:val="00FE6531"/>
    <w:rPr>
      <w:rFonts w:ascii="Courier New" w:hAnsi="Courier New"/>
    </w:rPr>
  </w:style>
  <w:style w:type="character" w:customStyle="1" w:styleId="WW8Num58z3">
    <w:name w:val="WW8Num58z3"/>
    <w:rsid w:val="00FE6531"/>
    <w:rPr>
      <w:rFonts w:ascii="Symbol" w:hAnsi="Symbol"/>
    </w:rPr>
  </w:style>
  <w:style w:type="character" w:customStyle="1" w:styleId="WW8Num59z0">
    <w:name w:val="WW8Num59z0"/>
    <w:rsid w:val="00FE6531"/>
    <w:rPr>
      <w:rFonts w:ascii="Symbol" w:hAnsi="Symbol"/>
    </w:rPr>
  </w:style>
  <w:style w:type="character" w:customStyle="1" w:styleId="WW8Num59z2">
    <w:name w:val="WW8Num59z2"/>
    <w:rsid w:val="00FE6531"/>
    <w:rPr>
      <w:rFonts w:ascii="Wingdings" w:hAnsi="Wingdings"/>
    </w:rPr>
  </w:style>
  <w:style w:type="character" w:customStyle="1" w:styleId="WW8Num59z4">
    <w:name w:val="WW8Num59z4"/>
    <w:rsid w:val="00FE6531"/>
    <w:rPr>
      <w:rFonts w:ascii="Courier New" w:hAnsi="Courier New"/>
    </w:rPr>
  </w:style>
  <w:style w:type="character" w:customStyle="1" w:styleId="WW8Num60z0">
    <w:name w:val="WW8Num60z0"/>
    <w:rsid w:val="00FE6531"/>
    <w:rPr>
      <w:rFonts w:ascii="Symbol" w:hAnsi="Symbol"/>
    </w:rPr>
  </w:style>
  <w:style w:type="character" w:customStyle="1" w:styleId="WW8Num60z1">
    <w:name w:val="WW8Num60z1"/>
    <w:rsid w:val="00FE6531"/>
    <w:rPr>
      <w:rFonts w:ascii="Courier New" w:hAnsi="Courier New"/>
    </w:rPr>
  </w:style>
  <w:style w:type="character" w:customStyle="1" w:styleId="WW8Num60z2">
    <w:name w:val="WW8Num60z2"/>
    <w:rsid w:val="00FE6531"/>
    <w:rPr>
      <w:rFonts w:ascii="Wingdings" w:hAnsi="Wingdings"/>
    </w:rPr>
  </w:style>
  <w:style w:type="character" w:customStyle="1" w:styleId="WW8Num61z0">
    <w:name w:val="WW8Num61z0"/>
    <w:rsid w:val="00FE6531"/>
    <w:rPr>
      <w:rFonts w:ascii="Wingdings" w:hAnsi="Wingdings"/>
    </w:rPr>
  </w:style>
  <w:style w:type="character" w:customStyle="1" w:styleId="WW8Num61z1">
    <w:name w:val="WW8Num61z1"/>
    <w:rsid w:val="00FE6531"/>
    <w:rPr>
      <w:rFonts w:ascii="Courier New" w:hAnsi="Courier New"/>
    </w:rPr>
  </w:style>
  <w:style w:type="character" w:customStyle="1" w:styleId="WW8Num61z3">
    <w:name w:val="WW8Num61z3"/>
    <w:rsid w:val="00FE6531"/>
    <w:rPr>
      <w:rFonts w:ascii="Symbol" w:hAnsi="Symbol"/>
    </w:rPr>
  </w:style>
  <w:style w:type="character" w:customStyle="1" w:styleId="WW8Num62z0">
    <w:name w:val="WW8Num62z0"/>
    <w:rsid w:val="00FE6531"/>
    <w:rPr>
      <w:rFonts w:ascii="Symbol" w:hAnsi="Symbol"/>
      <w:sz w:val="20"/>
    </w:rPr>
  </w:style>
  <w:style w:type="character" w:customStyle="1" w:styleId="WW8Num62z1">
    <w:name w:val="WW8Num62z1"/>
    <w:rsid w:val="00FE6531"/>
    <w:rPr>
      <w:rFonts w:ascii="Courier New" w:hAnsi="Courier New"/>
    </w:rPr>
  </w:style>
  <w:style w:type="character" w:customStyle="1" w:styleId="WW8Num62z2">
    <w:name w:val="WW8Num62z2"/>
    <w:rsid w:val="00FE6531"/>
    <w:rPr>
      <w:rFonts w:ascii="Wingdings" w:hAnsi="Wingdings"/>
    </w:rPr>
  </w:style>
  <w:style w:type="character" w:customStyle="1" w:styleId="WW8Num62z3">
    <w:name w:val="WW8Num62z3"/>
    <w:rsid w:val="00FE6531"/>
    <w:rPr>
      <w:rFonts w:ascii="Symbol" w:hAnsi="Symbol"/>
    </w:rPr>
  </w:style>
  <w:style w:type="character" w:customStyle="1" w:styleId="WW8Num63z0">
    <w:name w:val="WW8Num63z0"/>
    <w:rsid w:val="00FE6531"/>
    <w:rPr>
      <w:rFonts w:ascii="Wingdings" w:hAnsi="Wingdings"/>
    </w:rPr>
  </w:style>
  <w:style w:type="character" w:customStyle="1" w:styleId="WW8Num63z1">
    <w:name w:val="WW8Num63z1"/>
    <w:rsid w:val="00FE6531"/>
    <w:rPr>
      <w:rFonts w:ascii="Courier New" w:hAnsi="Courier New"/>
    </w:rPr>
  </w:style>
  <w:style w:type="character" w:customStyle="1" w:styleId="WW8Num63z3">
    <w:name w:val="WW8Num63z3"/>
    <w:rsid w:val="00FE6531"/>
    <w:rPr>
      <w:rFonts w:ascii="Symbol" w:hAnsi="Symbol"/>
    </w:rPr>
  </w:style>
  <w:style w:type="character" w:customStyle="1" w:styleId="WW8Num64z0">
    <w:name w:val="WW8Num64z0"/>
    <w:rsid w:val="00FE6531"/>
    <w:rPr>
      <w:rFonts w:ascii="Symbol" w:hAnsi="Symbol"/>
    </w:rPr>
  </w:style>
  <w:style w:type="character" w:customStyle="1" w:styleId="WW8Num64z2">
    <w:name w:val="WW8Num64z2"/>
    <w:rsid w:val="00FE6531"/>
    <w:rPr>
      <w:rFonts w:ascii="Wingdings" w:hAnsi="Wingdings"/>
    </w:rPr>
  </w:style>
  <w:style w:type="character" w:customStyle="1" w:styleId="WW8Num64z4">
    <w:name w:val="WW8Num64z4"/>
    <w:rsid w:val="00FE6531"/>
    <w:rPr>
      <w:rFonts w:ascii="Courier New" w:hAnsi="Courier New"/>
    </w:rPr>
  </w:style>
  <w:style w:type="character" w:customStyle="1" w:styleId="WW8Num65z0">
    <w:name w:val="WW8Num65z0"/>
    <w:rsid w:val="00FE6531"/>
    <w:rPr>
      <w:rFonts w:ascii="Symbol" w:hAnsi="Symbol"/>
    </w:rPr>
  </w:style>
  <w:style w:type="character" w:customStyle="1" w:styleId="WW8Num65z1">
    <w:name w:val="WW8Num65z1"/>
    <w:rsid w:val="00FE6531"/>
    <w:rPr>
      <w:rFonts w:ascii="Courier New" w:hAnsi="Courier New"/>
    </w:rPr>
  </w:style>
  <w:style w:type="character" w:customStyle="1" w:styleId="WW8Num65z2">
    <w:name w:val="WW8Num65z2"/>
    <w:rsid w:val="00FE6531"/>
    <w:rPr>
      <w:rFonts w:ascii="Wingdings" w:hAnsi="Wingdings"/>
    </w:rPr>
  </w:style>
  <w:style w:type="character" w:customStyle="1" w:styleId="WW8Num66z0">
    <w:name w:val="WW8Num66z0"/>
    <w:rsid w:val="00FE6531"/>
    <w:rPr>
      <w:rFonts w:ascii="Wingdings" w:hAnsi="Wingdings"/>
    </w:rPr>
  </w:style>
  <w:style w:type="character" w:customStyle="1" w:styleId="WW8Num66z1">
    <w:name w:val="WW8Num66z1"/>
    <w:rsid w:val="00FE6531"/>
    <w:rPr>
      <w:rFonts w:ascii="Courier New" w:hAnsi="Courier New"/>
    </w:rPr>
  </w:style>
  <w:style w:type="character" w:customStyle="1" w:styleId="WW8Num66z3">
    <w:name w:val="WW8Num66z3"/>
    <w:rsid w:val="00FE6531"/>
    <w:rPr>
      <w:rFonts w:ascii="Symbol" w:hAnsi="Symbol"/>
    </w:rPr>
  </w:style>
  <w:style w:type="character" w:customStyle="1" w:styleId="WW8Num67z0">
    <w:name w:val="WW8Num67z0"/>
    <w:rsid w:val="00FE6531"/>
    <w:rPr>
      <w:rFonts w:ascii="Symbol" w:hAnsi="Symbol"/>
      <w:color w:val="auto"/>
    </w:rPr>
  </w:style>
  <w:style w:type="character" w:customStyle="1" w:styleId="WW8Num67z1">
    <w:name w:val="WW8Num67z1"/>
    <w:rsid w:val="00FE6531"/>
    <w:rPr>
      <w:rFonts w:ascii="Courier New" w:hAnsi="Courier New"/>
    </w:rPr>
  </w:style>
  <w:style w:type="character" w:customStyle="1" w:styleId="WW8Num67z2">
    <w:name w:val="WW8Num67z2"/>
    <w:rsid w:val="00FE6531"/>
    <w:rPr>
      <w:rFonts w:ascii="Wingdings" w:hAnsi="Wingdings"/>
    </w:rPr>
  </w:style>
  <w:style w:type="character" w:customStyle="1" w:styleId="WW8Num67z3">
    <w:name w:val="WW8Num67z3"/>
    <w:rsid w:val="00FE6531"/>
    <w:rPr>
      <w:rFonts w:ascii="Symbol" w:hAnsi="Symbol"/>
    </w:rPr>
  </w:style>
  <w:style w:type="character" w:customStyle="1" w:styleId="WW8Num68z0">
    <w:name w:val="WW8Num68z0"/>
    <w:rsid w:val="00FE6531"/>
    <w:rPr>
      <w:rFonts w:ascii="Wingdings" w:hAnsi="Wingdings"/>
    </w:rPr>
  </w:style>
  <w:style w:type="character" w:customStyle="1" w:styleId="WW8Num68z1">
    <w:name w:val="WW8Num68z1"/>
    <w:rsid w:val="00FE6531"/>
    <w:rPr>
      <w:rFonts w:ascii="Courier New" w:hAnsi="Courier New"/>
    </w:rPr>
  </w:style>
  <w:style w:type="character" w:customStyle="1" w:styleId="WW8Num68z3">
    <w:name w:val="WW8Num68z3"/>
    <w:rsid w:val="00FE6531"/>
    <w:rPr>
      <w:rFonts w:ascii="Symbol" w:hAnsi="Symbol"/>
    </w:rPr>
  </w:style>
  <w:style w:type="character" w:customStyle="1" w:styleId="WW8Num69z2">
    <w:name w:val="WW8Num69z2"/>
    <w:rsid w:val="00FE6531"/>
    <w:rPr>
      <w:rFonts w:ascii="Symbol" w:hAnsi="Symbol"/>
    </w:rPr>
  </w:style>
  <w:style w:type="character" w:customStyle="1" w:styleId="WW8Num70z0">
    <w:name w:val="WW8Num70z0"/>
    <w:rsid w:val="00FE6531"/>
    <w:rPr>
      <w:rFonts w:ascii="Symbol" w:hAnsi="Symbol"/>
      <w:color w:val="auto"/>
    </w:rPr>
  </w:style>
  <w:style w:type="character" w:customStyle="1" w:styleId="WW8Num70z1">
    <w:name w:val="WW8Num70z1"/>
    <w:rsid w:val="00FE6531"/>
    <w:rPr>
      <w:rFonts w:ascii="Courier New" w:hAnsi="Courier New"/>
    </w:rPr>
  </w:style>
  <w:style w:type="character" w:customStyle="1" w:styleId="WW8Num70z2">
    <w:name w:val="WW8Num70z2"/>
    <w:rsid w:val="00FE6531"/>
    <w:rPr>
      <w:rFonts w:ascii="Wingdings" w:hAnsi="Wingdings"/>
    </w:rPr>
  </w:style>
  <w:style w:type="character" w:customStyle="1" w:styleId="WW8Num70z3">
    <w:name w:val="WW8Num70z3"/>
    <w:rsid w:val="00FE6531"/>
    <w:rPr>
      <w:rFonts w:ascii="Symbol" w:hAnsi="Symbol"/>
    </w:rPr>
  </w:style>
  <w:style w:type="character" w:customStyle="1" w:styleId="WW8Num71z0">
    <w:name w:val="WW8Num71z0"/>
    <w:rsid w:val="00FE6531"/>
    <w:rPr>
      <w:rFonts w:ascii="Wingdings" w:hAnsi="Wingdings"/>
    </w:rPr>
  </w:style>
  <w:style w:type="character" w:customStyle="1" w:styleId="WW8Num71z1">
    <w:name w:val="WW8Num71z1"/>
    <w:rsid w:val="00FE6531"/>
    <w:rPr>
      <w:rFonts w:ascii="Courier New" w:hAnsi="Courier New"/>
    </w:rPr>
  </w:style>
  <w:style w:type="character" w:customStyle="1" w:styleId="WW8Num71z3">
    <w:name w:val="WW8Num71z3"/>
    <w:rsid w:val="00FE6531"/>
    <w:rPr>
      <w:rFonts w:ascii="Symbol" w:hAnsi="Symbol"/>
    </w:rPr>
  </w:style>
  <w:style w:type="character" w:customStyle="1" w:styleId="WW8Num73z0">
    <w:name w:val="WW8Num73z0"/>
    <w:rsid w:val="00FE6531"/>
    <w:rPr>
      <w:rFonts w:ascii="Symbol" w:hAnsi="Symbol"/>
    </w:rPr>
  </w:style>
  <w:style w:type="character" w:customStyle="1" w:styleId="WW8Num73z1">
    <w:name w:val="WW8Num73z1"/>
    <w:rsid w:val="00FE6531"/>
    <w:rPr>
      <w:rFonts w:ascii="Courier New" w:hAnsi="Courier New"/>
    </w:rPr>
  </w:style>
  <w:style w:type="character" w:customStyle="1" w:styleId="WW8Num73z2">
    <w:name w:val="WW8Num73z2"/>
    <w:rsid w:val="00FE6531"/>
    <w:rPr>
      <w:rFonts w:ascii="Wingdings" w:hAnsi="Wingdings"/>
    </w:rPr>
  </w:style>
  <w:style w:type="character" w:customStyle="1" w:styleId="WW8Num74z0">
    <w:name w:val="WW8Num74z0"/>
    <w:rsid w:val="00FE6531"/>
    <w:rPr>
      <w:rFonts w:ascii="Symbol" w:hAnsi="Symbol"/>
    </w:rPr>
  </w:style>
  <w:style w:type="character" w:customStyle="1" w:styleId="WW8Num75z0">
    <w:name w:val="WW8Num75z0"/>
    <w:rsid w:val="00FE6531"/>
    <w:rPr>
      <w:rFonts w:ascii="Wingdings" w:hAnsi="Wingdings"/>
    </w:rPr>
  </w:style>
  <w:style w:type="character" w:customStyle="1" w:styleId="WW8Num75z1">
    <w:name w:val="WW8Num75z1"/>
    <w:rsid w:val="00FE6531"/>
    <w:rPr>
      <w:rFonts w:ascii="Courier New" w:hAnsi="Courier New"/>
    </w:rPr>
  </w:style>
  <w:style w:type="character" w:customStyle="1" w:styleId="WW8Num75z3">
    <w:name w:val="WW8Num75z3"/>
    <w:rsid w:val="00FE6531"/>
    <w:rPr>
      <w:rFonts w:ascii="Symbol" w:hAnsi="Symbol"/>
    </w:rPr>
  </w:style>
  <w:style w:type="character" w:customStyle="1" w:styleId="WW8Num78z0">
    <w:name w:val="WW8Num78z0"/>
    <w:rsid w:val="00FE6531"/>
    <w:rPr>
      <w:rFonts w:ascii="Wingdings" w:hAnsi="Wingdings"/>
    </w:rPr>
  </w:style>
  <w:style w:type="character" w:customStyle="1" w:styleId="WW8Num78z1">
    <w:name w:val="WW8Num78z1"/>
    <w:rsid w:val="00FE6531"/>
    <w:rPr>
      <w:rFonts w:ascii="Courier New" w:hAnsi="Courier New"/>
    </w:rPr>
  </w:style>
  <w:style w:type="character" w:customStyle="1" w:styleId="WW8Num78z3">
    <w:name w:val="WW8Num78z3"/>
    <w:rsid w:val="00FE6531"/>
    <w:rPr>
      <w:rFonts w:ascii="Symbol" w:hAnsi="Symbol"/>
    </w:rPr>
  </w:style>
  <w:style w:type="character" w:customStyle="1" w:styleId="WW8Num79z0">
    <w:name w:val="WW8Num79z0"/>
    <w:rsid w:val="00FE6531"/>
    <w:rPr>
      <w:rFonts w:ascii="Wingdings" w:hAnsi="Wingdings"/>
      <w:sz w:val="16"/>
    </w:rPr>
  </w:style>
  <w:style w:type="character" w:customStyle="1" w:styleId="WW8Num79z1">
    <w:name w:val="WW8Num79z1"/>
    <w:rsid w:val="00FE6531"/>
    <w:rPr>
      <w:rFonts w:ascii="Courier New" w:hAnsi="Courier New"/>
    </w:rPr>
  </w:style>
  <w:style w:type="character" w:customStyle="1" w:styleId="WW8Num79z2">
    <w:name w:val="WW8Num79z2"/>
    <w:rsid w:val="00FE6531"/>
    <w:rPr>
      <w:rFonts w:ascii="Wingdings" w:hAnsi="Wingdings"/>
    </w:rPr>
  </w:style>
  <w:style w:type="character" w:customStyle="1" w:styleId="WW8Num79z3">
    <w:name w:val="WW8Num79z3"/>
    <w:rsid w:val="00FE6531"/>
    <w:rPr>
      <w:rFonts w:ascii="Symbol" w:hAnsi="Symbol"/>
    </w:rPr>
  </w:style>
  <w:style w:type="character" w:customStyle="1" w:styleId="WW8Num80z0">
    <w:name w:val="WW8Num80z0"/>
    <w:rsid w:val="00FE6531"/>
    <w:rPr>
      <w:rFonts w:ascii="Symbol" w:hAnsi="Symbol"/>
      <w:color w:val="auto"/>
    </w:rPr>
  </w:style>
  <w:style w:type="character" w:customStyle="1" w:styleId="WW8Num80z1">
    <w:name w:val="WW8Num80z1"/>
    <w:rsid w:val="00FE6531"/>
    <w:rPr>
      <w:rFonts w:ascii="Courier New" w:hAnsi="Courier New"/>
    </w:rPr>
  </w:style>
  <w:style w:type="character" w:customStyle="1" w:styleId="WW8Num80z2">
    <w:name w:val="WW8Num80z2"/>
    <w:rsid w:val="00FE6531"/>
    <w:rPr>
      <w:rFonts w:ascii="Wingdings" w:hAnsi="Wingdings"/>
    </w:rPr>
  </w:style>
  <w:style w:type="character" w:customStyle="1" w:styleId="WW8Num80z3">
    <w:name w:val="WW8Num80z3"/>
    <w:rsid w:val="00FE6531"/>
    <w:rPr>
      <w:rFonts w:ascii="Symbol" w:hAnsi="Symbol"/>
    </w:rPr>
  </w:style>
  <w:style w:type="character" w:customStyle="1" w:styleId="WW8Num81z0">
    <w:name w:val="WW8Num81z0"/>
    <w:rsid w:val="00FE6531"/>
    <w:rPr>
      <w:rFonts w:ascii="Wingdings" w:hAnsi="Wingdings"/>
      <w:sz w:val="16"/>
    </w:rPr>
  </w:style>
  <w:style w:type="character" w:customStyle="1" w:styleId="WW8Num81z1">
    <w:name w:val="WW8Num81z1"/>
    <w:rsid w:val="00FE6531"/>
    <w:rPr>
      <w:rFonts w:ascii="Courier New" w:hAnsi="Courier New"/>
    </w:rPr>
  </w:style>
  <w:style w:type="character" w:customStyle="1" w:styleId="WW8Num81z2">
    <w:name w:val="WW8Num81z2"/>
    <w:rsid w:val="00FE6531"/>
    <w:rPr>
      <w:rFonts w:ascii="Wingdings" w:hAnsi="Wingdings"/>
    </w:rPr>
  </w:style>
  <w:style w:type="character" w:customStyle="1" w:styleId="WW8Num81z3">
    <w:name w:val="WW8Num81z3"/>
    <w:rsid w:val="00FE6531"/>
    <w:rPr>
      <w:rFonts w:ascii="Symbol" w:hAnsi="Symbol"/>
    </w:rPr>
  </w:style>
  <w:style w:type="character" w:customStyle="1" w:styleId="WW8Num82z0">
    <w:name w:val="WW8Num82z0"/>
    <w:rsid w:val="00FE6531"/>
    <w:rPr>
      <w:rFonts w:ascii="Wingdings" w:hAnsi="Wingdings"/>
    </w:rPr>
  </w:style>
  <w:style w:type="character" w:customStyle="1" w:styleId="WW8Num82z1">
    <w:name w:val="WW8Num82z1"/>
    <w:rsid w:val="00FE6531"/>
    <w:rPr>
      <w:rFonts w:ascii="Courier New" w:hAnsi="Courier New"/>
    </w:rPr>
  </w:style>
  <w:style w:type="character" w:customStyle="1" w:styleId="WW8Num82z3">
    <w:name w:val="WW8Num82z3"/>
    <w:rsid w:val="00FE6531"/>
    <w:rPr>
      <w:rFonts w:ascii="Symbol" w:hAnsi="Symbol"/>
    </w:rPr>
  </w:style>
  <w:style w:type="character" w:customStyle="1" w:styleId="WW8Num83z0">
    <w:name w:val="WW8Num83z0"/>
    <w:rsid w:val="00FE6531"/>
    <w:rPr>
      <w:rFonts w:ascii="Arial" w:hAnsi="Arial"/>
      <w:b/>
      <w:i w:val="0"/>
      <w:caps/>
      <w:strike w:val="0"/>
      <w:dstrike w:val="0"/>
      <w:outline w:val="0"/>
      <w:shadow w:val="0"/>
      <w:vanish w:val="0"/>
      <w:position w:val="0"/>
      <w:sz w:val="20"/>
      <w:vertAlign w:val="baseline"/>
    </w:rPr>
  </w:style>
  <w:style w:type="character" w:customStyle="1" w:styleId="WW8Num84z0">
    <w:name w:val="WW8Num84z0"/>
    <w:rsid w:val="00FE6531"/>
    <w:rPr>
      <w:rFonts w:ascii="Symbol" w:hAnsi="Symbol"/>
      <w:color w:val="auto"/>
    </w:rPr>
  </w:style>
  <w:style w:type="character" w:customStyle="1" w:styleId="WW8Num84z1">
    <w:name w:val="WW8Num84z1"/>
    <w:rsid w:val="00FE6531"/>
    <w:rPr>
      <w:rFonts w:ascii="Wingdings" w:hAnsi="Wingdings"/>
      <w:sz w:val="16"/>
    </w:rPr>
  </w:style>
  <w:style w:type="character" w:customStyle="1" w:styleId="WW8Num84z3">
    <w:name w:val="WW8Num84z3"/>
    <w:rsid w:val="00FE6531"/>
    <w:rPr>
      <w:rFonts w:ascii="Symbol" w:hAnsi="Symbol"/>
    </w:rPr>
  </w:style>
  <w:style w:type="character" w:customStyle="1" w:styleId="WW8Num84z4">
    <w:name w:val="WW8Num84z4"/>
    <w:rsid w:val="00FE6531"/>
    <w:rPr>
      <w:rFonts w:ascii="Courier New" w:hAnsi="Courier New"/>
    </w:rPr>
  </w:style>
  <w:style w:type="character" w:customStyle="1" w:styleId="WW8Num84z5">
    <w:name w:val="WW8Num84z5"/>
    <w:rsid w:val="00FE6531"/>
    <w:rPr>
      <w:rFonts w:ascii="Wingdings" w:hAnsi="Wingdings"/>
    </w:rPr>
  </w:style>
  <w:style w:type="character" w:customStyle="1" w:styleId="WW8Num85z0">
    <w:name w:val="WW8Num85z0"/>
    <w:rsid w:val="00FE6531"/>
    <w:rPr>
      <w:rFonts w:ascii="Symbol" w:hAnsi="Symbol"/>
    </w:rPr>
  </w:style>
  <w:style w:type="character" w:customStyle="1" w:styleId="WW8Num85z1">
    <w:name w:val="WW8Num85z1"/>
    <w:rsid w:val="00FE6531"/>
    <w:rPr>
      <w:rFonts w:ascii="Courier New" w:hAnsi="Courier New" w:cs="Courier New"/>
    </w:rPr>
  </w:style>
  <w:style w:type="character" w:customStyle="1" w:styleId="WW8Num85z2">
    <w:name w:val="WW8Num85z2"/>
    <w:rsid w:val="00FE6531"/>
    <w:rPr>
      <w:rFonts w:ascii="Wingdings" w:hAnsi="Wingdings"/>
    </w:rPr>
  </w:style>
  <w:style w:type="character" w:customStyle="1" w:styleId="WW8Num86z0">
    <w:name w:val="WW8Num86z0"/>
    <w:rsid w:val="00FE6531"/>
    <w:rPr>
      <w:rFonts w:ascii="Symbol" w:hAnsi="Symbol"/>
    </w:rPr>
  </w:style>
  <w:style w:type="character" w:customStyle="1" w:styleId="WW8Num86z1">
    <w:name w:val="WW8Num86z1"/>
    <w:rsid w:val="00FE6531"/>
    <w:rPr>
      <w:rFonts w:ascii="Courier New" w:hAnsi="Courier New"/>
    </w:rPr>
  </w:style>
  <w:style w:type="character" w:customStyle="1" w:styleId="WW8Num86z2">
    <w:name w:val="WW8Num86z2"/>
    <w:rsid w:val="00FE6531"/>
    <w:rPr>
      <w:rFonts w:ascii="Wingdings" w:hAnsi="Wingdings"/>
    </w:rPr>
  </w:style>
  <w:style w:type="character" w:customStyle="1" w:styleId="WW8Num87z0">
    <w:name w:val="WW8Num87z0"/>
    <w:rsid w:val="00FE6531"/>
    <w:rPr>
      <w:rFonts w:ascii="Symbol" w:hAnsi="Symbol"/>
    </w:rPr>
  </w:style>
  <w:style w:type="character" w:customStyle="1" w:styleId="WW8Num87z1">
    <w:name w:val="WW8Num87z1"/>
    <w:rsid w:val="00FE6531"/>
    <w:rPr>
      <w:rFonts w:ascii="Courier New" w:hAnsi="Courier New" w:cs="Courier New"/>
    </w:rPr>
  </w:style>
  <w:style w:type="character" w:customStyle="1" w:styleId="WW8Num87z2">
    <w:name w:val="WW8Num87z2"/>
    <w:rsid w:val="00FE6531"/>
    <w:rPr>
      <w:rFonts w:ascii="Wingdings" w:hAnsi="Wingdings"/>
    </w:rPr>
  </w:style>
  <w:style w:type="character" w:customStyle="1" w:styleId="WW8Num88z0">
    <w:name w:val="WW8Num88z0"/>
    <w:rsid w:val="00FE6531"/>
    <w:rPr>
      <w:rFonts w:ascii="Symbol" w:hAnsi="Symbol"/>
    </w:rPr>
  </w:style>
  <w:style w:type="character" w:customStyle="1" w:styleId="WW8Num88z1">
    <w:name w:val="WW8Num88z1"/>
    <w:rsid w:val="00FE6531"/>
    <w:rPr>
      <w:rFonts w:ascii="Courier New" w:hAnsi="Courier New"/>
    </w:rPr>
  </w:style>
  <w:style w:type="character" w:customStyle="1" w:styleId="WW8Num88z2">
    <w:name w:val="WW8Num88z2"/>
    <w:rsid w:val="00FE6531"/>
    <w:rPr>
      <w:rFonts w:ascii="Wingdings" w:hAnsi="Wingdings"/>
    </w:rPr>
  </w:style>
  <w:style w:type="character" w:customStyle="1" w:styleId="WW8Num89z0">
    <w:name w:val="WW8Num89z0"/>
    <w:rsid w:val="00FE6531"/>
    <w:rPr>
      <w:rFonts w:ascii="Symbol" w:hAnsi="Symbol"/>
    </w:rPr>
  </w:style>
  <w:style w:type="character" w:customStyle="1" w:styleId="WW8Num89z1">
    <w:name w:val="WW8Num89z1"/>
    <w:rsid w:val="00FE6531"/>
    <w:rPr>
      <w:rFonts w:ascii="Courier New" w:hAnsi="Courier New"/>
    </w:rPr>
  </w:style>
  <w:style w:type="character" w:customStyle="1" w:styleId="WW8Num89z2">
    <w:name w:val="WW8Num89z2"/>
    <w:rsid w:val="00FE6531"/>
    <w:rPr>
      <w:rFonts w:ascii="Wingdings" w:hAnsi="Wingdings"/>
    </w:rPr>
  </w:style>
  <w:style w:type="character" w:customStyle="1" w:styleId="WW8Num90z1">
    <w:name w:val="WW8Num90z1"/>
    <w:rsid w:val="00FE6531"/>
    <w:rPr>
      <w:rFonts w:ascii="Symbol" w:hAnsi="Symbol"/>
      <w:color w:val="auto"/>
      <w:sz w:val="20"/>
    </w:rPr>
  </w:style>
  <w:style w:type="character" w:customStyle="1" w:styleId="WW8Num91z0">
    <w:name w:val="WW8Num91z0"/>
    <w:rsid w:val="00FE6531"/>
    <w:rPr>
      <w:rFonts w:ascii="Wingdings" w:hAnsi="Wingdings"/>
    </w:rPr>
  </w:style>
  <w:style w:type="character" w:customStyle="1" w:styleId="WW8Num91z1">
    <w:name w:val="WW8Num91z1"/>
    <w:rsid w:val="00FE6531"/>
    <w:rPr>
      <w:rFonts w:ascii="Courier New" w:hAnsi="Courier New"/>
    </w:rPr>
  </w:style>
  <w:style w:type="character" w:customStyle="1" w:styleId="WW8Num91z3">
    <w:name w:val="WW8Num91z3"/>
    <w:rsid w:val="00FE6531"/>
    <w:rPr>
      <w:rFonts w:ascii="Symbol" w:hAnsi="Symbol"/>
    </w:rPr>
  </w:style>
  <w:style w:type="character" w:customStyle="1" w:styleId="WW8Num93z0">
    <w:name w:val="WW8Num93z0"/>
    <w:rsid w:val="00FE6531"/>
    <w:rPr>
      <w:rFonts w:ascii="Symbol" w:hAnsi="Symbol"/>
    </w:rPr>
  </w:style>
  <w:style w:type="character" w:customStyle="1" w:styleId="WW8Num93z1">
    <w:name w:val="WW8Num93z1"/>
    <w:rsid w:val="00FE6531"/>
    <w:rPr>
      <w:rFonts w:ascii="Courier New" w:hAnsi="Courier New"/>
    </w:rPr>
  </w:style>
  <w:style w:type="character" w:customStyle="1" w:styleId="WW8Num93z2">
    <w:name w:val="WW8Num93z2"/>
    <w:rsid w:val="00FE6531"/>
    <w:rPr>
      <w:rFonts w:ascii="Wingdings" w:hAnsi="Wingdings"/>
    </w:rPr>
  </w:style>
  <w:style w:type="character" w:styleId="PageNumber">
    <w:name w:val="page number"/>
    <w:basedOn w:val="DefaultParagraphFont"/>
    <w:rsid w:val="00FE6531"/>
  </w:style>
  <w:style w:type="character" w:styleId="FollowedHyperlink">
    <w:name w:val="FollowedHyperlink"/>
    <w:basedOn w:val="DefaultParagraphFont"/>
    <w:rsid w:val="00FE6531"/>
    <w:rPr>
      <w:color w:val="800080"/>
      <w:u w:val="single"/>
    </w:rPr>
  </w:style>
  <w:style w:type="paragraph" w:customStyle="1" w:styleId="Heading">
    <w:name w:val="Heading"/>
    <w:basedOn w:val="Normal"/>
    <w:next w:val="BodyText"/>
    <w:rsid w:val="00FE6531"/>
    <w:pPr>
      <w:keepNext/>
      <w:suppressAutoHyphens/>
      <w:spacing w:before="240" w:after="120" w:line="240" w:lineRule="auto"/>
    </w:pPr>
    <w:rPr>
      <w:rFonts w:ascii="Arial" w:eastAsia="Arial Unicode MS" w:hAnsi="Arial" w:cs="Tahoma"/>
      <w:kern w:val="0"/>
      <w:sz w:val="28"/>
      <w:szCs w:val="28"/>
      <w:lang w:eastAsia="ar-SA"/>
      <w14:ligatures w14:val="none"/>
    </w:rPr>
  </w:style>
  <w:style w:type="paragraph" w:styleId="BodyText">
    <w:name w:val="Body Text"/>
    <w:basedOn w:val="Normal"/>
    <w:link w:val="BodyTextChar"/>
    <w:rsid w:val="00FE6531"/>
    <w:pPr>
      <w:suppressAutoHyphens/>
      <w:spacing w:after="0" w:line="240" w:lineRule="auto"/>
      <w:jc w:val="both"/>
    </w:pPr>
    <w:rPr>
      <w:rFonts w:ascii="Times New Roman" w:eastAsia="Times New Roman" w:hAnsi="Times New Roman" w:cs="Arial"/>
      <w:kern w:val="0"/>
      <w:lang w:eastAsia="ar-SA"/>
      <w14:ligatures w14:val="none"/>
    </w:rPr>
  </w:style>
  <w:style w:type="character" w:customStyle="1" w:styleId="BodyTextChar">
    <w:name w:val="Body Text Char"/>
    <w:basedOn w:val="DefaultParagraphFont"/>
    <w:link w:val="BodyText"/>
    <w:rsid w:val="00FE6531"/>
    <w:rPr>
      <w:rFonts w:ascii="Times New Roman" w:eastAsia="Times New Roman" w:hAnsi="Times New Roman" w:cs="Arial"/>
      <w:kern w:val="0"/>
      <w:lang w:eastAsia="ar-SA"/>
      <w14:ligatures w14:val="none"/>
    </w:rPr>
  </w:style>
  <w:style w:type="paragraph" w:styleId="List">
    <w:name w:val="List"/>
    <w:basedOn w:val="BodyText"/>
    <w:rsid w:val="00FE6531"/>
    <w:rPr>
      <w:rFonts w:cs="Tahoma"/>
    </w:rPr>
  </w:style>
  <w:style w:type="paragraph" w:styleId="Caption">
    <w:name w:val="caption"/>
    <w:basedOn w:val="Normal"/>
    <w:next w:val="Normal"/>
    <w:qFormat/>
    <w:rsid w:val="00FE6531"/>
    <w:pPr>
      <w:suppressAutoHyphens/>
      <w:spacing w:before="400" w:after="60" w:line="240" w:lineRule="auto"/>
    </w:pPr>
    <w:rPr>
      <w:rFonts w:ascii="Garamond" w:eastAsia="Times New Roman" w:hAnsi="Garamond" w:cs="Times New Roman"/>
      <w:b/>
      <w:kern w:val="0"/>
      <w:szCs w:val="20"/>
      <w:lang w:eastAsia="ar-SA"/>
      <w14:ligatures w14:val="none"/>
    </w:rPr>
  </w:style>
  <w:style w:type="paragraph" w:customStyle="1" w:styleId="Index">
    <w:name w:val="Index"/>
    <w:basedOn w:val="Normal"/>
    <w:rsid w:val="00FE6531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kern w:val="0"/>
      <w:lang w:eastAsia="ar-SA"/>
      <w14:ligatures w14:val="none"/>
    </w:rPr>
  </w:style>
  <w:style w:type="paragraph" w:styleId="NormalWeb">
    <w:name w:val="Normal (Web)"/>
    <w:basedOn w:val="Normal"/>
    <w:rsid w:val="00FE6531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color w:val="000000"/>
      <w:kern w:val="0"/>
      <w:lang w:eastAsia="ar-SA"/>
      <w14:ligatures w14:val="none"/>
    </w:rPr>
  </w:style>
  <w:style w:type="paragraph" w:styleId="BodyText2">
    <w:name w:val="Body Text 2"/>
    <w:basedOn w:val="Normal"/>
    <w:link w:val="BodyText2Char"/>
    <w:rsid w:val="00FE6531"/>
    <w:pPr>
      <w:suppressAutoHyphens/>
      <w:spacing w:after="0" w:line="240" w:lineRule="auto"/>
      <w:jc w:val="both"/>
    </w:pPr>
    <w:rPr>
      <w:rFonts w:ascii="Garamond" w:eastAsia="Times New Roman" w:hAnsi="Garamond" w:cs="Times New Roman"/>
      <w:kern w:val="0"/>
      <w:sz w:val="22"/>
      <w:lang w:eastAsia="ar-SA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FE6531"/>
    <w:rPr>
      <w:rFonts w:ascii="Garamond" w:eastAsia="Times New Roman" w:hAnsi="Garamond" w:cs="Times New Roman"/>
      <w:kern w:val="0"/>
      <w:sz w:val="22"/>
      <w:lang w:eastAsia="ar-SA"/>
      <w14:ligatures w14:val="none"/>
    </w:rPr>
  </w:style>
  <w:style w:type="paragraph" w:styleId="ListBullet">
    <w:name w:val="List Bullet"/>
    <w:basedOn w:val="Normal"/>
    <w:rsid w:val="00FE6531"/>
    <w:pPr>
      <w:tabs>
        <w:tab w:val="left" w:pos="540"/>
      </w:tabs>
      <w:suppressAutoHyphens/>
      <w:spacing w:before="40" w:after="40" w:line="240" w:lineRule="auto"/>
    </w:pPr>
    <w:rPr>
      <w:rFonts w:ascii="Garamond" w:eastAsia="Times New Roman" w:hAnsi="Garamond" w:cs="Times New Roman"/>
      <w:kern w:val="0"/>
      <w:sz w:val="22"/>
      <w:szCs w:val="22"/>
      <w:lang w:eastAsia="ar-SA"/>
      <w14:ligatures w14:val="none"/>
    </w:rPr>
  </w:style>
  <w:style w:type="paragraph" w:styleId="ListBullet2">
    <w:name w:val="List Bullet 2"/>
    <w:basedOn w:val="Normal"/>
    <w:rsid w:val="00FE6531"/>
    <w:pPr>
      <w:tabs>
        <w:tab w:val="left" w:pos="2160"/>
      </w:tabs>
      <w:suppressAutoHyphens/>
      <w:spacing w:before="40" w:after="40" w:line="240" w:lineRule="auto"/>
    </w:pPr>
    <w:rPr>
      <w:rFonts w:ascii="Garamond" w:eastAsia="Times New Roman" w:hAnsi="Garamond" w:cs="Times New Roman"/>
      <w:kern w:val="0"/>
      <w:sz w:val="22"/>
      <w:szCs w:val="20"/>
      <w:lang w:eastAsia="ar-SA"/>
      <w14:ligatures w14:val="none"/>
    </w:rPr>
  </w:style>
  <w:style w:type="paragraph" w:styleId="ListBullet3">
    <w:name w:val="List Bullet 3"/>
    <w:basedOn w:val="Normal"/>
    <w:rsid w:val="00FE6531"/>
    <w:pPr>
      <w:tabs>
        <w:tab w:val="left" w:pos="1656"/>
      </w:tabs>
      <w:suppressAutoHyphens/>
      <w:spacing w:after="0" w:line="240" w:lineRule="auto"/>
      <w:ind w:left="1440"/>
    </w:pPr>
    <w:rPr>
      <w:rFonts w:ascii="Garamond" w:eastAsia="Times New Roman" w:hAnsi="Garamond" w:cs="Times New Roman"/>
      <w:kern w:val="0"/>
      <w:sz w:val="22"/>
      <w:szCs w:val="20"/>
      <w:lang w:eastAsia="ar-SA"/>
      <w14:ligatures w14:val="none"/>
    </w:rPr>
  </w:style>
  <w:style w:type="paragraph" w:styleId="ListBullet4">
    <w:name w:val="List Bullet 4"/>
    <w:basedOn w:val="Normal"/>
    <w:rsid w:val="00FE6531"/>
    <w:pPr>
      <w:tabs>
        <w:tab w:val="left" w:pos="2016"/>
      </w:tabs>
      <w:suppressAutoHyphens/>
      <w:spacing w:after="0" w:line="240" w:lineRule="auto"/>
      <w:ind w:left="1800"/>
    </w:pPr>
    <w:rPr>
      <w:rFonts w:ascii="Garamond" w:eastAsia="Times New Roman" w:hAnsi="Garamond" w:cs="Times New Roman"/>
      <w:kern w:val="0"/>
      <w:sz w:val="22"/>
      <w:szCs w:val="20"/>
      <w:lang w:eastAsia="ar-SA"/>
      <w14:ligatures w14:val="none"/>
    </w:rPr>
  </w:style>
  <w:style w:type="paragraph" w:customStyle="1" w:styleId="Figure">
    <w:name w:val="Figure"/>
    <w:basedOn w:val="Normal"/>
    <w:rsid w:val="00FE6531"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paragraph" w:styleId="ListNumber">
    <w:name w:val="List Number"/>
    <w:basedOn w:val="Normal"/>
    <w:rsid w:val="00FE6531"/>
    <w:pPr>
      <w:suppressAutoHyphens/>
      <w:spacing w:before="40" w:after="40" w:line="240" w:lineRule="auto"/>
    </w:pPr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paragraph" w:customStyle="1" w:styleId="NormalOutline">
    <w:name w:val="Normal Outline"/>
    <w:basedOn w:val="Normal"/>
    <w:rsid w:val="00FE6531"/>
    <w:pPr>
      <w:tabs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ar-SA"/>
      <w14:ligatures w14:val="none"/>
    </w:rPr>
  </w:style>
  <w:style w:type="paragraph" w:customStyle="1" w:styleId="TableCell-Bulleted">
    <w:name w:val="Table Cell - Bulleted"/>
    <w:basedOn w:val="Normal"/>
    <w:rsid w:val="00FE6531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paragraph" w:styleId="BodyTextIndent">
    <w:name w:val="Body Text Indent"/>
    <w:basedOn w:val="Normal"/>
    <w:link w:val="BodyTextIndentChar"/>
    <w:rsid w:val="00FE6531"/>
    <w:pPr>
      <w:suppressAutoHyphens/>
      <w:spacing w:after="120" w:line="240" w:lineRule="auto"/>
      <w:ind w:left="360"/>
    </w:pPr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FE6531"/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paragraph" w:customStyle="1" w:styleId="ListBullet1">
    <w:name w:val="List Bullet 1"/>
    <w:basedOn w:val="BodyTextIndent"/>
    <w:rsid w:val="00FE6531"/>
    <w:pPr>
      <w:spacing w:before="60" w:after="60"/>
      <w:ind w:left="0"/>
    </w:pPr>
    <w:rPr>
      <w:rFonts w:ascii="Arial" w:hAnsi="Arial"/>
      <w:lang w:val="en-ZA"/>
    </w:rPr>
  </w:style>
  <w:style w:type="paragraph" w:customStyle="1" w:styleId="BulletText">
    <w:name w:val="Bullet Text"/>
    <w:basedOn w:val="BodyText"/>
    <w:rsid w:val="00FE6531"/>
    <w:pPr>
      <w:spacing w:before="40"/>
      <w:jc w:val="left"/>
    </w:pPr>
    <w:rPr>
      <w:rFonts w:ascii="Arial" w:hAnsi="Arial" w:cs="Times New Roman"/>
      <w:sz w:val="20"/>
      <w:szCs w:val="20"/>
    </w:rPr>
  </w:style>
  <w:style w:type="paragraph" w:customStyle="1" w:styleId="TableofContents">
    <w:name w:val="Table of Contents"/>
    <w:rsid w:val="00FE6531"/>
    <w:pPr>
      <w:suppressAutoHyphens/>
      <w:spacing w:after="0" w:line="36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ar-SA"/>
      <w14:ligatures w14:val="none"/>
    </w:rPr>
  </w:style>
  <w:style w:type="paragraph" w:styleId="TOC4">
    <w:name w:val="toc 4"/>
    <w:basedOn w:val="Normal"/>
    <w:next w:val="Normal"/>
    <w:semiHidden/>
    <w:rsid w:val="00FE6531"/>
    <w:pPr>
      <w:suppressAutoHyphens/>
      <w:spacing w:after="0" w:line="240" w:lineRule="auto"/>
      <w:ind w:left="660"/>
    </w:pPr>
    <w:rPr>
      <w:rFonts w:ascii="Times New Roman" w:eastAsia="Times New Roman" w:hAnsi="Times New Roman" w:cs="Times New Roman"/>
      <w:kern w:val="0"/>
      <w:sz w:val="22"/>
      <w:szCs w:val="21"/>
      <w:lang w:eastAsia="ar-SA"/>
      <w14:ligatures w14:val="none"/>
    </w:rPr>
  </w:style>
  <w:style w:type="paragraph" w:customStyle="1" w:styleId="DocInfo">
    <w:name w:val="DocInfo"/>
    <w:basedOn w:val="Normal"/>
    <w:rsid w:val="00FE6531"/>
    <w:pPr>
      <w:suppressAutoHyphens/>
      <w:spacing w:after="0" w:line="240" w:lineRule="auto"/>
    </w:pPr>
    <w:rPr>
      <w:rFonts w:ascii="Garamond" w:eastAsia="Times New Roman" w:hAnsi="Garamond" w:cs="Times New Roman"/>
      <w:kern w:val="0"/>
      <w:sz w:val="22"/>
      <w:lang w:eastAsia="ar-SA"/>
      <w14:ligatures w14:val="none"/>
    </w:rPr>
  </w:style>
  <w:style w:type="paragraph" w:customStyle="1" w:styleId="Version">
    <w:name w:val="Version"/>
    <w:basedOn w:val="DocInfo"/>
    <w:rsid w:val="00FE6531"/>
    <w:rPr>
      <w:lang w:val="fr-FR"/>
    </w:rPr>
  </w:style>
  <w:style w:type="paragraph" w:styleId="TOC6">
    <w:name w:val="toc 6"/>
    <w:basedOn w:val="Normal"/>
    <w:next w:val="Normal"/>
    <w:semiHidden/>
    <w:rsid w:val="00FE6531"/>
    <w:pPr>
      <w:suppressAutoHyphens/>
      <w:spacing w:after="0" w:line="240" w:lineRule="auto"/>
      <w:ind w:left="1200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customStyle="1" w:styleId="TableNormal0">
    <w:name w:val="TableNormal"/>
    <w:basedOn w:val="Normal"/>
    <w:rsid w:val="00FE6531"/>
    <w:pPr>
      <w:suppressAutoHyphens/>
      <w:spacing w:before="40" w:after="40" w:line="240" w:lineRule="auto"/>
      <w:jc w:val="center"/>
    </w:pPr>
    <w:rPr>
      <w:rFonts w:ascii="Arial" w:eastAsia="Times New Roman" w:hAnsi="Arial" w:cs="Times New Roman"/>
      <w:b/>
      <w:bCs/>
      <w:kern w:val="0"/>
      <w:sz w:val="20"/>
      <w:lang w:eastAsia="ar-SA"/>
      <w14:ligatures w14:val="none"/>
    </w:rPr>
  </w:style>
  <w:style w:type="paragraph" w:customStyle="1" w:styleId="alphabullet">
    <w:name w:val="alpha bullet"/>
    <w:basedOn w:val="ListBullet2"/>
    <w:rsid w:val="00FE6531"/>
    <w:pPr>
      <w:tabs>
        <w:tab w:val="left" w:pos="1080"/>
      </w:tabs>
      <w:spacing w:before="120" w:after="120"/>
      <w:ind w:left="720" w:hanging="360"/>
      <w:jc w:val="both"/>
    </w:pPr>
    <w:rPr>
      <w:rFonts w:ascii="Arial" w:hAnsi="Arial"/>
      <w:sz w:val="20"/>
      <w:szCs w:val="24"/>
    </w:rPr>
  </w:style>
  <w:style w:type="paragraph" w:customStyle="1" w:styleId="DocumentType">
    <w:name w:val="Document_Type"/>
    <w:next w:val="Normal"/>
    <w:rsid w:val="00FE6531"/>
    <w:pPr>
      <w:suppressAutoHyphens/>
      <w:spacing w:after="0" w:line="240" w:lineRule="auto"/>
      <w:jc w:val="center"/>
    </w:pPr>
    <w:rPr>
      <w:rFonts w:ascii="Arial" w:eastAsia="Times New Roman" w:hAnsi="Arial" w:cs="Times New Roman"/>
      <w:kern w:val="0"/>
      <w:sz w:val="40"/>
      <w:szCs w:val="20"/>
      <w:lang w:eastAsia="ar-SA"/>
      <w14:ligatures w14:val="none"/>
    </w:rPr>
  </w:style>
  <w:style w:type="paragraph" w:customStyle="1" w:styleId="Tablecontent">
    <w:name w:val="Tablecontent"/>
    <w:basedOn w:val="Normal"/>
    <w:rsid w:val="00FE6531"/>
    <w:pPr>
      <w:widowControl w:val="0"/>
      <w:suppressAutoHyphens/>
      <w:spacing w:before="100" w:after="100" w:line="240" w:lineRule="auto"/>
    </w:pPr>
    <w:rPr>
      <w:rFonts w:ascii="Verdana" w:eastAsia="Times New Roman" w:hAnsi="Verdana" w:cs="Times New Roman"/>
      <w:bCs/>
      <w:color w:val="000000"/>
      <w:kern w:val="0"/>
      <w:sz w:val="20"/>
      <w:szCs w:val="20"/>
      <w:lang w:eastAsia="ar-SA"/>
      <w14:ligatures w14:val="none"/>
    </w:rPr>
  </w:style>
  <w:style w:type="paragraph" w:customStyle="1" w:styleId="TableText">
    <w:name w:val="Table Text"/>
    <w:rsid w:val="00FE6531"/>
    <w:pPr>
      <w:suppressAutoHyphens/>
      <w:spacing w:before="40" w:after="0" w:line="240" w:lineRule="auto"/>
    </w:pPr>
    <w:rPr>
      <w:rFonts w:ascii="Arial" w:eastAsia="Times New Roman" w:hAnsi="Arial" w:cs="Times New Roman"/>
      <w:kern w:val="0"/>
      <w:sz w:val="20"/>
      <w:szCs w:val="20"/>
      <w:lang w:eastAsia="ar-SA"/>
      <w14:ligatures w14:val="none"/>
    </w:rPr>
  </w:style>
  <w:style w:type="paragraph" w:customStyle="1" w:styleId="FirstOList">
    <w:name w:val="First_O_List"/>
    <w:rsid w:val="00FE6531"/>
    <w:pPr>
      <w:suppressAutoHyphens/>
      <w:spacing w:before="240" w:after="0" w:line="240" w:lineRule="auto"/>
    </w:pPr>
    <w:rPr>
      <w:rFonts w:ascii="Arial" w:eastAsia="Times New Roman" w:hAnsi="Arial" w:cs="Times New Roman"/>
      <w:kern w:val="0"/>
      <w:sz w:val="20"/>
      <w:szCs w:val="20"/>
      <w:lang w:eastAsia="ar-SA"/>
      <w14:ligatures w14:val="none"/>
    </w:rPr>
  </w:style>
  <w:style w:type="paragraph" w:customStyle="1" w:styleId="tabletext0">
    <w:name w:val="tabletext"/>
    <w:basedOn w:val="Normal"/>
    <w:rsid w:val="00FE6531"/>
    <w:pPr>
      <w:keepNext/>
      <w:suppressAutoHyphens/>
      <w:spacing w:after="0" w:line="240" w:lineRule="auto"/>
      <w:jc w:val="center"/>
    </w:pPr>
    <w:rPr>
      <w:rFonts w:ascii="Arial" w:eastAsia="Times New Roman" w:hAnsi="Arial" w:cs="Arial"/>
      <w:kern w:val="0"/>
      <w:sz w:val="20"/>
      <w:lang w:eastAsia="ar-SA"/>
      <w14:ligatures w14:val="none"/>
    </w:rPr>
  </w:style>
  <w:style w:type="paragraph" w:customStyle="1" w:styleId="comment">
    <w:name w:val="comment"/>
    <w:basedOn w:val="Normal"/>
    <w:rsid w:val="00FE6531"/>
    <w:pPr>
      <w:suppressAutoHyphens/>
      <w:spacing w:after="0" w:line="240" w:lineRule="auto"/>
      <w:jc w:val="both"/>
    </w:pPr>
    <w:rPr>
      <w:rFonts w:ascii="Arial" w:eastAsia="Times New Roman" w:hAnsi="Arial" w:cs="Times New Roman"/>
      <w:i/>
      <w:color w:val="0000FF"/>
      <w:kern w:val="0"/>
      <w:sz w:val="20"/>
      <w:lang w:eastAsia="ar-SA"/>
      <w14:ligatures w14:val="none"/>
    </w:rPr>
  </w:style>
  <w:style w:type="paragraph" w:customStyle="1" w:styleId="atgbodyCharCharChar">
    <w:name w:val="atg body Char Char Char"/>
    <w:rsid w:val="00FE6531"/>
    <w:pPr>
      <w:suppressAutoHyphens/>
      <w:spacing w:after="94" w:line="240" w:lineRule="exact"/>
    </w:pPr>
    <w:rPr>
      <w:rFonts w:ascii="ATG TheSansLight-Plain" w:eastAsia="Times New Roman" w:hAnsi="ATG TheSansLight-Plain" w:cs="Times New Roman"/>
      <w:kern w:val="0"/>
      <w:sz w:val="20"/>
      <w:szCs w:val="20"/>
      <w:lang w:eastAsia="ar-SA"/>
      <w14:ligatures w14:val="none"/>
    </w:rPr>
  </w:style>
  <w:style w:type="paragraph" w:customStyle="1" w:styleId="Copyright">
    <w:name w:val="Copyright"/>
    <w:rsid w:val="00FE6531"/>
    <w:pPr>
      <w:suppressAutoHyphens/>
      <w:spacing w:before="120" w:after="120" w:line="240" w:lineRule="auto"/>
    </w:pPr>
    <w:rPr>
      <w:rFonts w:ascii="Arial" w:eastAsia="Times New Roman" w:hAnsi="Arial" w:cs="Times New Roman"/>
      <w:b/>
      <w:kern w:val="0"/>
      <w:szCs w:val="20"/>
      <w:lang w:eastAsia="ar-SA"/>
      <w14:ligatures w14:val="none"/>
    </w:rPr>
  </w:style>
  <w:style w:type="paragraph" w:customStyle="1" w:styleId="SecondUOList">
    <w:name w:val="Second_UO_List"/>
    <w:basedOn w:val="Normal"/>
    <w:rsid w:val="00FE6531"/>
    <w:pPr>
      <w:suppressAutoHyphens/>
      <w:spacing w:before="120" w:after="6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ar-SA"/>
      <w14:ligatures w14:val="none"/>
    </w:rPr>
  </w:style>
  <w:style w:type="paragraph" w:customStyle="1" w:styleId="Bodytextindented">
    <w:name w:val="Body text indented"/>
    <w:basedOn w:val="Header"/>
    <w:rsid w:val="00FE6531"/>
    <w:pPr>
      <w:tabs>
        <w:tab w:val="clear" w:pos="4680"/>
        <w:tab w:val="clear" w:pos="9360"/>
        <w:tab w:val="center" w:pos="4320"/>
        <w:tab w:val="right" w:pos="8640"/>
      </w:tabs>
      <w:suppressAutoHyphens/>
      <w:spacing w:before="240"/>
      <w:ind w:left="1440"/>
      <w:jc w:val="both"/>
    </w:pPr>
    <w:rPr>
      <w:rFonts w:ascii="Arial" w:eastAsia="Times New Roman" w:hAnsi="Arial" w:cs="Times New Roman"/>
      <w:kern w:val="0"/>
      <w:sz w:val="20"/>
      <w:lang w:eastAsia="ar-SA"/>
      <w14:ligatures w14:val="none"/>
    </w:rPr>
  </w:style>
  <w:style w:type="paragraph" w:styleId="List2">
    <w:name w:val="List 2"/>
    <w:basedOn w:val="Normal"/>
    <w:rsid w:val="00FE6531"/>
    <w:pPr>
      <w:suppressAutoHyphens/>
      <w:spacing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paragraph" w:customStyle="1" w:styleId="heading0">
    <w:name w:val="heading"/>
    <w:basedOn w:val="Normal"/>
    <w:rsid w:val="00FE6531"/>
    <w:pPr>
      <w:suppressAutoHyphens/>
      <w:spacing w:after="0" w:line="240" w:lineRule="auto"/>
      <w:jc w:val="both"/>
    </w:pPr>
    <w:rPr>
      <w:rFonts w:ascii="Arial" w:eastAsia="Times New Roman" w:hAnsi="Arial" w:cs="Times New Roman"/>
      <w:kern w:val="0"/>
      <w:sz w:val="20"/>
      <w:lang w:eastAsia="ar-SA"/>
      <w14:ligatures w14:val="none"/>
    </w:rPr>
  </w:style>
  <w:style w:type="paragraph" w:customStyle="1" w:styleId="SecondOList">
    <w:name w:val="Second_O_List"/>
    <w:next w:val="BodyText2"/>
    <w:rsid w:val="00FE6531"/>
    <w:pPr>
      <w:suppressAutoHyphens/>
      <w:spacing w:before="120" w:after="6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ar-SA"/>
      <w14:ligatures w14:val="none"/>
    </w:rPr>
  </w:style>
  <w:style w:type="paragraph" w:styleId="Salutation">
    <w:name w:val="Salutation"/>
    <w:basedOn w:val="Normal"/>
    <w:next w:val="Normal"/>
    <w:link w:val="SalutationChar"/>
    <w:rsid w:val="00FE6531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character" w:customStyle="1" w:styleId="SalutationChar">
    <w:name w:val="Salutation Char"/>
    <w:basedOn w:val="DefaultParagraphFont"/>
    <w:link w:val="Salutation"/>
    <w:rsid w:val="00FE6531"/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paragraph" w:styleId="List3">
    <w:name w:val="List 3"/>
    <w:basedOn w:val="Normal"/>
    <w:rsid w:val="00FE6531"/>
    <w:pPr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paragraph" w:styleId="ListContinue2">
    <w:name w:val="List Continue 2"/>
    <w:basedOn w:val="Normal"/>
    <w:rsid w:val="00FE6531"/>
    <w:pPr>
      <w:suppressAutoHyphens/>
      <w:spacing w:after="120" w:line="240" w:lineRule="auto"/>
      <w:ind w:left="720"/>
    </w:pPr>
    <w:rPr>
      <w:rFonts w:ascii="Times New Roman" w:eastAsia="Times New Roman" w:hAnsi="Times New Roman" w:cs="Times New Roman"/>
      <w:kern w:val="0"/>
      <w:sz w:val="22"/>
      <w:szCs w:val="20"/>
      <w:lang w:eastAsia="ar-SA"/>
      <w14:ligatures w14:val="none"/>
    </w:rPr>
  </w:style>
  <w:style w:type="paragraph" w:customStyle="1" w:styleId="FirstUOList">
    <w:name w:val="First_UO_List"/>
    <w:rsid w:val="00FE6531"/>
    <w:pPr>
      <w:suppressAutoHyphens/>
      <w:spacing w:before="240"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ar-SA"/>
      <w14:ligatures w14:val="none"/>
    </w:rPr>
  </w:style>
  <w:style w:type="paragraph" w:customStyle="1" w:styleId="Standard">
    <w:name w:val="Standard"/>
    <w:rsid w:val="00FE6531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BalloonText">
    <w:name w:val="Balloon Text"/>
    <w:basedOn w:val="Normal"/>
    <w:link w:val="BalloonTextChar"/>
    <w:rsid w:val="00FE6531"/>
    <w:pPr>
      <w:suppressAutoHyphens/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ar-SA"/>
      <w14:ligatures w14:val="none"/>
    </w:rPr>
  </w:style>
  <w:style w:type="character" w:customStyle="1" w:styleId="BalloonTextChar">
    <w:name w:val="Balloon Text Char"/>
    <w:basedOn w:val="DefaultParagraphFont"/>
    <w:link w:val="BalloonText"/>
    <w:rsid w:val="00FE6531"/>
    <w:rPr>
      <w:rFonts w:ascii="Tahoma" w:eastAsia="Times New Roman" w:hAnsi="Tahoma" w:cs="Tahoma"/>
      <w:kern w:val="0"/>
      <w:sz w:val="16"/>
      <w:szCs w:val="16"/>
      <w:lang w:eastAsia="ar-SA"/>
      <w14:ligatures w14:val="none"/>
    </w:rPr>
  </w:style>
  <w:style w:type="paragraph" w:styleId="CommentText">
    <w:name w:val="annotation text"/>
    <w:basedOn w:val="Normal"/>
    <w:link w:val="CommentTextChar"/>
    <w:rsid w:val="00FE6531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FE6531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customStyle="1" w:styleId="TableContents">
    <w:name w:val="Table Contents"/>
    <w:basedOn w:val="Normal"/>
    <w:rsid w:val="00FE6531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customStyle="1" w:styleId="TableHeading">
    <w:name w:val="Table Heading"/>
    <w:basedOn w:val="TableContents"/>
    <w:rsid w:val="00FE6531"/>
    <w:pPr>
      <w:jc w:val="center"/>
    </w:pPr>
    <w:rPr>
      <w:b/>
      <w:bCs/>
    </w:rPr>
  </w:style>
  <w:style w:type="paragraph" w:styleId="TOC5">
    <w:name w:val="toc 5"/>
    <w:basedOn w:val="Index"/>
    <w:semiHidden/>
    <w:rsid w:val="00FE6531"/>
    <w:pPr>
      <w:tabs>
        <w:tab w:val="right" w:leader="dot" w:pos="9972"/>
      </w:tabs>
      <w:ind w:left="1132"/>
    </w:pPr>
  </w:style>
  <w:style w:type="paragraph" w:styleId="TOC7">
    <w:name w:val="toc 7"/>
    <w:basedOn w:val="Index"/>
    <w:semiHidden/>
    <w:rsid w:val="00FE6531"/>
    <w:pPr>
      <w:tabs>
        <w:tab w:val="right" w:leader="dot" w:pos="9972"/>
      </w:tabs>
      <w:ind w:left="1698"/>
    </w:pPr>
  </w:style>
  <w:style w:type="paragraph" w:styleId="TOC8">
    <w:name w:val="toc 8"/>
    <w:basedOn w:val="Index"/>
    <w:semiHidden/>
    <w:rsid w:val="00FE6531"/>
    <w:pPr>
      <w:tabs>
        <w:tab w:val="right" w:leader="dot" w:pos="9972"/>
      </w:tabs>
      <w:ind w:left="1981"/>
    </w:pPr>
  </w:style>
  <w:style w:type="paragraph" w:styleId="TOC9">
    <w:name w:val="toc 9"/>
    <w:basedOn w:val="Index"/>
    <w:semiHidden/>
    <w:rsid w:val="00FE6531"/>
    <w:pPr>
      <w:tabs>
        <w:tab w:val="right" w:leader="dot" w:pos="9972"/>
      </w:tabs>
      <w:ind w:left="2264"/>
    </w:pPr>
  </w:style>
  <w:style w:type="paragraph" w:customStyle="1" w:styleId="Contents10">
    <w:name w:val="Contents 10"/>
    <w:basedOn w:val="Index"/>
    <w:rsid w:val="00FE6531"/>
    <w:pPr>
      <w:tabs>
        <w:tab w:val="right" w:leader="dot" w:pos="9972"/>
      </w:tabs>
      <w:ind w:left="2547"/>
    </w:pPr>
  </w:style>
  <w:style w:type="paragraph" w:customStyle="1" w:styleId="Framecontents">
    <w:name w:val="Frame contents"/>
    <w:basedOn w:val="BodyText"/>
    <w:rsid w:val="00FE6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68F5C-915B-4555-9796-30B9DA9F3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Pham</dc:creator>
  <cp:keywords/>
  <dc:description/>
  <cp:lastModifiedBy>Phong Pham</cp:lastModifiedBy>
  <cp:revision>2</cp:revision>
  <dcterms:created xsi:type="dcterms:W3CDTF">2025-10-07T15:40:00Z</dcterms:created>
  <dcterms:modified xsi:type="dcterms:W3CDTF">2025-10-07T15:40:00Z</dcterms:modified>
</cp:coreProperties>
</file>